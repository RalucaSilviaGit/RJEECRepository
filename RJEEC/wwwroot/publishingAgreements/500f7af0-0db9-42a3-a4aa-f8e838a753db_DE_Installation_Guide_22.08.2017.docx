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261A85" w14:textId="77777777" w:rsidR="009D7640" w:rsidRDefault="009D7640" w:rsidP="004D38AC">
      <w:pPr>
        <w:pStyle w:val="Title"/>
      </w:pPr>
    </w:p>
    <w:p w14:paraId="6D5C9D54" w14:textId="77777777" w:rsidR="009D7640" w:rsidRDefault="009D7640" w:rsidP="004D38AC">
      <w:pPr>
        <w:pStyle w:val="Title"/>
      </w:pPr>
    </w:p>
    <w:p w14:paraId="0051708D" w14:textId="77777777" w:rsidR="009D7640" w:rsidRDefault="009D7640" w:rsidP="004D38AC">
      <w:pPr>
        <w:pStyle w:val="Title"/>
      </w:pPr>
    </w:p>
    <w:p w14:paraId="0091BAB6" w14:textId="6DD1E654" w:rsidR="009D7640" w:rsidRDefault="009D7640" w:rsidP="004D38AC">
      <w:pPr>
        <w:pStyle w:val="Title"/>
      </w:pPr>
    </w:p>
    <w:p w14:paraId="287E23E5" w14:textId="6CB440F6" w:rsidR="009D7640" w:rsidRDefault="009D7640" w:rsidP="004D38AC">
      <w:pPr>
        <w:pStyle w:val="Title"/>
      </w:pPr>
    </w:p>
    <w:p w14:paraId="5A2D0FDC" w14:textId="0DC64A75" w:rsidR="009D7640" w:rsidRDefault="009D7640" w:rsidP="004D38AC">
      <w:pPr>
        <w:pStyle w:val="Title"/>
      </w:pPr>
    </w:p>
    <w:p w14:paraId="0B2334B0" w14:textId="77777777" w:rsidR="009D7640" w:rsidRDefault="009D7640" w:rsidP="004D38AC">
      <w:pPr>
        <w:pStyle w:val="Title"/>
      </w:pPr>
    </w:p>
    <w:p w14:paraId="5497B759" w14:textId="77777777" w:rsidR="009D7640" w:rsidRDefault="009D7640" w:rsidP="004D38AC">
      <w:pPr>
        <w:pStyle w:val="Title"/>
      </w:pPr>
    </w:p>
    <w:p w14:paraId="782EAABA" w14:textId="34379D3B" w:rsidR="00005A33" w:rsidRPr="00D67AAD" w:rsidRDefault="00F20BA5" w:rsidP="004D38AC">
      <w:pPr>
        <w:pStyle w:val="Title"/>
      </w:pPr>
      <w:fldSimple w:instr=" TITLE  \* Upper  \* MERGEFORMAT ">
        <w:r w:rsidR="004D38AC" w:rsidRPr="00D67AAD">
          <w:t>DIGITAL EDGE INSTALLATION GUIDE</w:t>
        </w:r>
      </w:fldSimple>
    </w:p>
    <w:p w14:paraId="460534B7" w14:textId="77777777" w:rsidR="009D7640" w:rsidRDefault="009D7640" w:rsidP="00974E93"/>
    <w:p w14:paraId="12FFBAB5" w14:textId="77777777" w:rsidR="009D7640" w:rsidRDefault="009D7640" w:rsidP="00974E93"/>
    <w:p w14:paraId="07171DB8" w14:textId="77777777" w:rsidR="009D7640" w:rsidRDefault="009D7640" w:rsidP="00974E93"/>
    <w:p w14:paraId="565A3FE8" w14:textId="77777777" w:rsidR="009D7640" w:rsidRDefault="009D7640" w:rsidP="00974E93"/>
    <w:p w14:paraId="02DEC8B2" w14:textId="3637EC88" w:rsidR="009D7640" w:rsidRDefault="009D7640" w:rsidP="00974E93"/>
    <w:p w14:paraId="1A79E63D" w14:textId="73FA29CD" w:rsidR="009D7640" w:rsidRDefault="009D7640" w:rsidP="00974E93"/>
    <w:p w14:paraId="5F22895E" w14:textId="4AFCCA91" w:rsidR="009D7640" w:rsidRDefault="009D7640" w:rsidP="00974E93"/>
    <w:p w14:paraId="5EF3FA56" w14:textId="696F0E28" w:rsidR="009D7640" w:rsidRDefault="009D7640" w:rsidP="00974E93"/>
    <w:p w14:paraId="647F0A04" w14:textId="0A5CD312" w:rsidR="009D7640" w:rsidRDefault="009D7640" w:rsidP="00974E93"/>
    <w:p w14:paraId="782EAABE" w14:textId="44F840E7" w:rsidR="00974E93" w:rsidRPr="00D67AAD" w:rsidRDefault="00E12D2A" w:rsidP="00974E93">
      <w:r w:rsidRPr="00D67AAD">
        <w:t>Version: 0.1.0. Draft</w:t>
      </w:r>
    </w:p>
    <w:p w14:paraId="782EAAC0" w14:textId="19E9ED6A" w:rsidR="00974E93" w:rsidRPr="00D67AAD" w:rsidRDefault="00F07ED4" w:rsidP="00974E93">
      <w:r w:rsidRPr="00D67AAD">
        <w:t xml:space="preserve">Author: </w:t>
      </w:r>
      <w:fldSimple w:instr=" AUTHOR   \* MERGEFORMAT ">
        <w:r w:rsidR="00F5275E" w:rsidRPr="00D67AAD">
          <w:rPr>
            <w:noProof/>
          </w:rPr>
          <w:t>Marko Joksimović</w:t>
        </w:r>
      </w:fldSimple>
    </w:p>
    <w:p w14:paraId="782EAAC1" w14:textId="60F63D7F" w:rsidR="009D7640" w:rsidRDefault="0024370B" w:rsidP="00974E93">
      <w:r w:rsidRPr="00D67AAD">
        <w:t xml:space="preserve">Date: </w:t>
      </w:r>
      <w:r w:rsidRPr="00D67AAD">
        <w:fldChar w:fldCharType="begin"/>
      </w:r>
      <w:r w:rsidRPr="00D67AAD">
        <w:instrText xml:space="preserve"> SAVEDATE  \@ "MMMM d, yyyy"  \* MERGEFORMAT </w:instrText>
      </w:r>
      <w:r w:rsidRPr="00D67AAD">
        <w:fldChar w:fldCharType="separate"/>
      </w:r>
      <w:r w:rsidR="00F20BA5">
        <w:rPr>
          <w:noProof/>
        </w:rPr>
        <w:t>August 23, 2017</w:t>
      </w:r>
      <w:r w:rsidRPr="00D67AAD">
        <w:fldChar w:fldCharType="end"/>
      </w:r>
    </w:p>
    <w:p w14:paraId="7B3E7285" w14:textId="77777777" w:rsidR="009D7640" w:rsidRDefault="009D7640">
      <w:r>
        <w:br w:type="page"/>
      </w:r>
    </w:p>
    <w:sdt>
      <w:sdtPr>
        <w:rPr>
          <w:rFonts w:asciiTheme="minorHAnsi" w:eastAsiaTheme="minorEastAsia" w:hAnsiTheme="minorHAnsi" w:cstheme="minorBidi"/>
          <w:caps w:val="0"/>
          <w:color w:val="auto"/>
          <w:spacing w:val="0"/>
          <w:sz w:val="18"/>
          <w:szCs w:val="18"/>
        </w:rPr>
        <w:id w:val="-392050684"/>
        <w:docPartObj>
          <w:docPartGallery w:val="Table of Contents"/>
          <w:docPartUnique/>
        </w:docPartObj>
      </w:sdtPr>
      <w:sdtEndPr>
        <w:rPr>
          <w:b/>
          <w:bCs/>
          <w:noProof/>
        </w:rPr>
      </w:sdtEndPr>
      <w:sdtContent>
        <w:p w14:paraId="782EAAC3" w14:textId="77777777" w:rsidR="00974E93" w:rsidRPr="005A302A" w:rsidRDefault="00974E93">
          <w:pPr>
            <w:pStyle w:val="TOCHeading"/>
            <w:rPr>
              <w:sz w:val="18"/>
              <w:szCs w:val="18"/>
            </w:rPr>
          </w:pPr>
          <w:r w:rsidRPr="005A302A">
            <w:rPr>
              <w:sz w:val="18"/>
              <w:szCs w:val="18"/>
            </w:rPr>
            <w:t>Contents</w:t>
          </w:r>
        </w:p>
        <w:p w14:paraId="5B03602F" w14:textId="368B384B" w:rsidR="000F158E" w:rsidRDefault="00974E93">
          <w:pPr>
            <w:pStyle w:val="TOC1"/>
            <w:tabs>
              <w:tab w:val="right" w:leader="dot" w:pos="9350"/>
            </w:tabs>
            <w:rPr>
              <w:noProof/>
              <w:lang w:eastAsia="en-US"/>
            </w:rPr>
          </w:pPr>
          <w:r w:rsidRPr="005A302A">
            <w:rPr>
              <w:sz w:val="18"/>
              <w:szCs w:val="18"/>
            </w:rPr>
            <w:fldChar w:fldCharType="begin"/>
          </w:r>
          <w:r w:rsidRPr="005A302A">
            <w:rPr>
              <w:sz w:val="18"/>
              <w:szCs w:val="18"/>
            </w:rPr>
            <w:instrText xml:space="preserve"> TOC \o "1-3" \h \z \u </w:instrText>
          </w:r>
          <w:r w:rsidRPr="005A302A">
            <w:rPr>
              <w:sz w:val="18"/>
              <w:szCs w:val="18"/>
            </w:rPr>
            <w:fldChar w:fldCharType="separate"/>
          </w:r>
          <w:hyperlink w:anchor="_Toc483400728" w:history="1">
            <w:r w:rsidR="000F158E" w:rsidRPr="00E154D9">
              <w:rPr>
                <w:rStyle w:val="Hyperlink"/>
                <w:noProof/>
              </w:rPr>
              <w:t>Glossary, definition of terms</w:t>
            </w:r>
            <w:r w:rsidR="000F158E">
              <w:rPr>
                <w:noProof/>
                <w:webHidden/>
              </w:rPr>
              <w:tab/>
            </w:r>
            <w:r w:rsidR="000F158E">
              <w:rPr>
                <w:noProof/>
                <w:webHidden/>
              </w:rPr>
              <w:fldChar w:fldCharType="begin"/>
            </w:r>
            <w:r w:rsidR="000F158E">
              <w:rPr>
                <w:noProof/>
                <w:webHidden/>
              </w:rPr>
              <w:instrText xml:space="preserve"> PAGEREF _Toc483400728 \h </w:instrText>
            </w:r>
            <w:r w:rsidR="000F158E">
              <w:rPr>
                <w:noProof/>
                <w:webHidden/>
              </w:rPr>
            </w:r>
            <w:r w:rsidR="000F158E">
              <w:rPr>
                <w:noProof/>
                <w:webHidden/>
              </w:rPr>
              <w:fldChar w:fldCharType="separate"/>
            </w:r>
            <w:r w:rsidR="000F158E">
              <w:rPr>
                <w:noProof/>
                <w:webHidden/>
              </w:rPr>
              <w:t>4</w:t>
            </w:r>
            <w:r w:rsidR="000F158E">
              <w:rPr>
                <w:noProof/>
                <w:webHidden/>
              </w:rPr>
              <w:fldChar w:fldCharType="end"/>
            </w:r>
          </w:hyperlink>
        </w:p>
        <w:p w14:paraId="2B8DCD88" w14:textId="2B2AF256" w:rsidR="000F158E" w:rsidRDefault="00F20BA5">
          <w:pPr>
            <w:pStyle w:val="TOC1"/>
            <w:tabs>
              <w:tab w:val="right" w:leader="dot" w:pos="9350"/>
            </w:tabs>
            <w:rPr>
              <w:noProof/>
              <w:lang w:eastAsia="en-US"/>
            </w:rPr>
          </w:pPr>
          <w:hyperlink w:anchor="_Toc483400729" w:history="1">
            <w:r w:rsidR="000F158E" w:rsidRPr="00E154D9">
              <w:rPr>
                <w:rStyle w:val="Hyperlink"/>
                <w:noProof/>
              </w:rPr>
              <w:t>Introduction</w:t>
            </w:r>
            <w:r w:rsidR="000F158E">
              <w:rPr>
                <w:noProof/>
                <w:webHidden/>
              </w:rPr>
              <w:tab/>
            </w:r>
            <w:r w:rsidR="000F158E">
              <w:rPr>
                <w:noProof/>
                <w:webHidden/>
              </w:rPr>
              <w:fldChar w:fldCharType="begin"/>
            </w:r>
            <w:r w:rsidR="000F158E">
              <w:rPr>
                <w:noProof/>
                <w:webHidden/>
              </w:rPr>
              <w:instrText xml:space="preserve"> PAGEREF _Toc483400729 \h </w:instrText>
            </w:r>
            <w:r w:rsidR="000F158E">
              <w:rPr>
                <w:noProof/>
                <w:webHidden/>
              </w:rPr>
            </w:r>
            <w:r w:rsidR="000F158E">
              <w:rPr>
                <w:noProof/>
                <w:webHidden/>
              </w:rPr>
              <w:fldChar w:fldCharType="separate"/>
            </w:r>
            <w:r w:rsidR="000F158E">
              <w:rPr>
                <w:noProof/>
                <w:webHidden/>
              </w:rPr>
              <w:t>5</w:t>
            </w:r>
            <w:r w:rsidR="000F158E">
              <w:rPr>
                <w:noProof/>
                <w:webHidden/>
              </w:rPr>
              <w:fldChar w:fldCharType="end"/>
            </w:r>
          </w:hyperlink>
        </w:p>
        <w:p w14:paraId="7A12A7CE" w14:textId="31AF8A13" w:rsidR="000F158E" w:rsidRDefault="00F20BA5">
          <w:pPr>
            <w:pStyle w:val="TOC1"/>
            <w:tabs>
              <w:tab w:val="right" w:leader="dot" w:pos="9350"/>
            </w:tabs>
            <w:rPr>
              <w:noProof/>
              <w:lang w:eastAsia="en-US"/>
            </w:rPr>
          </w:pPr>
          <w:hyperlink w:anchor="_Toc483400730" w:history="1">
            <w:r w:rsidR="000F158E" w:rsidRPr="00E154D9">
              <w:rPr>
                <w:rStyle w:val="Hyperlink"/>
                <w:noProof/>
              </w:rPr>
              <w:t>Prerequisites</w:t>
            </w:r>
            <w:r w:rsidR="000F158E">
              <w:rPr>
                <w:noProof/>
                <w:webHidden/>
              </w:rPr>
              <w:tab/>
            </w:r>
            <w:r w:rsidR="000F158E">
              <w:rPr>
                <w:noProof/>
                <w:webHidden/>
              </w:rPr>
              <w:fldChar w:fldCharType="begin"/>
            </w:r>
            <w:r w:rsidR="000F158E">
              <w:rPr>
                <w:noProof/>
                <w:webHidden/>
              </w:rPr>
              <w:instrText xml:space="preserve"> PAGEREF _Toc483400730 \h </w:instrText>
            </w:r>
            <w:r w:rsidR="000F158E">
              <w:rPr>
                <w:noProof/>
                <w:webHidden/>
              </w:rPr>
            </w:r>
            <w:r w:rsidR="000F158E">
              <w:rPr>
                <w:noProof/>
                <w:webHidden/>
              </w:rPr>
              <w:fldChar w:fldCharType="separate"/>
            </w:r>
            <w:r w:rsidR="000F158E">
              <w:rPr>
                <w:noProof/>
                <w:webHidden/>
              </w:rPr>
              <w:t>6</w:t>
            </w:r>
            <w:r w:rsidR="000F158E">
              <w:rPr>
                <w:noProof/>
                <w:webHidden/>
              </w:rPr>
              <w:fldChar w:fldCharType="end"/>
            </w:r>
          </w:hyperlink>
        </w:p>
        <w:p w14:paraId="38BC7C07" w14:textId="3D98CD0B" w:rsidR="000F158E" w:rsidRDefault="00F20BA5">
          <w:pPr>
            <w:pStyle w:val="TOC1"/>
            <w:tabs>
              <w:tab w:val="right" w:leader="dot" w:pos="9350"/>
            </w:tabs>
            <w:rPr>
              <w:noProof/>
              <w:lang w:eastAsia="en-US"/>
            </w:rPr>
          </w:pPr>
          <w:hyperlink w:anchor="_Toc483400731" w:history="1">
            <w:r w:rsidR="000F158E" w:rsidRPr="00E154D9">
              <w:rPr>
                <w:rStyle w:val="Hyperlink"/>
                <w:noProof/>
              </w:rPr>
              <w:t>System integration schema</w:t>
            </w:r>
            <w:r w:rsidR="000F158E">
              <w:rPr>
                <w:noProof/>
                <w:webHidden/>
              </w:rPr>
              <w:tab/>
            </w:r>
            <w:r w:rsidR="000F158E">
              <w:rPr>
                <w:noProof/>
                <w:webHidden/>
              </w:rPr>
              <w:fldChar w:fldCharType="begin"/>
            </w:r>
            <w:r w:rsidR="000F158E">
              <w:rPr>
                <w:noProof/>
                <w:webHidden/>
              </w:rPr>
              <w:instrText xml:space="preserve"> PAGEREF _Toc483400731 \h </w:instrText>
            </w:r>
            <w:r w:rsidR="000F158E">
              <w:rPr>
                <w:noProof/>
                <w:webHidden/>
              </w:rPr>
            </w:r>
            <w:r w:rsidR="000F158E">
              <w:rPr>
                <w:noProof/>
                <w:webHidden/>
              </w:rPr>
              <w:fldChar w:fldCharType="separate"/>
            </w:r>
            <w:r w:rsidR="000F158E">
              <w:rPr>
                <w:noProof/>
                <w:webHidden/>
              </w:rPr>
              <w:t>7</w:t>
            </w:r>
            <w:r w:rsidR="000F158E">
              <w:rPr>
                <w:noProof/>
                <w:webHidden/>
              </w:rPr>
              <w:fldChar w:fldCharType="end"/>
            </w:r>
          </w:hyperlink>
        </w:p>
        <w:p w14:paraId="31EEEB7D" w14:textId="6EE8E566" w:rsidR="000F158E" w:rsidRDefault="00F20BA5">
          <w:pPr>
            <w:pStyle w:val="TOC1"/>
            <w:tabs>
              <w:tab w:val="right" w:leader="dot" w:pos="9350"/>
            </w:tabs>
            <w:rPr>
              <w:noProof/>
              <w:lang w:eastAsia="en-US"/>
            </w:rPr>
          </w:pPr>
          <w:hyperlink w:anchor="_Toc483400732" w:history="1">
            <w:r w:rsidR="000F158E" w:rsidRPr="00E154D9">
              <w:rPr>
                <w:rStyle w:val="Hyperlink"/>
                <w:noProof/>
              </w:rPr>
              <w:t>Installation</w:t>
            </w:r>
            <w:r w:rsidR="000F158E">
              <w:rPr>
                <w:noProof/>
                <w:webHidden/>
              </w:rPr>
              <w:tab/>
            </w:r>
            <w:r w:rsidR="000F158E">
              <w:rPr>
                <w:noProof/>
                <w:webHidden/>
              </w:rPr>
              <w:fldChar w:fldCharType="begin"/>
            </w:r>
            <w:r w:rsidR="000F158E">
              <w:rPr>
                <w:noProof/>
                <w:webHidden/>
              </w:rPr>
              <w:instrText xml:space="preserve"> PAGEREF _Toc483400732 \h </w:instrText>
            </w:r>
            <w:r w:rsidR="000F158E">
              <w:rPr>
                <w:noProof/>
                <w:webHidden/>
              </w:rPr>
            </w:r>
            <w:r w:rsidR="000F158E">
              <w:rPr>
                <w:noProof/>
                <w:webHidden/>
              </w:rPr>
              <w:fldChar w:fldCharType="separate"/>
            </w:r>
            <w:r w:rsidR="000F158E">
              <w:rPr>
                <w:noProof/>
                <w:webHidden/>
              </w:rPr>
              <w:t>9</w:t>
            </w:r>
            <w:r w:rsidR="000F158E">
              <w:rPr>
                <w:noProof/>
                <w:webHidden/>
              </w:rPr>
              <w:fldChar w:fldCharType="end"/>
            </w:r>
          </w:hyperlink>
        </w:p>
        <w:p w14:paraId="35CCF72C" w14:textId="082C1F7D" w:rsidR="000F158E" w:rsidRDefault="00F20BA5">
          <w:pPr>
            <w:pStyle w:val="TOC2"/>
            <w:tabs>
              <w:tab w:val="right" w:leader="dot" w:pos="9350"/>
            </w:tabs>
            <w:rPr>
              <w:noProof/>
              <w:lang w:eastAsia="en-US"/>
            </w:rPr>
          </w:pPr>
          <w:hyperlink w:anchor="_Toc483400733" w:history="1">
            <w:r w:rsidR="000F158E" w:rsidRPr="00E154D9">
              <w:rPr>
                <w:rStyle w:val="Hyperlink"/>
                <w:noProof/>
              </w:rPr>
              <w:t>Database</w:t>
            </w:r>
            <w:r w:rsidR="000F158E">
              <w:rPr>
                <w:noProof/>
                <w:webHidden/>
              </w:rPr>
              <w:tab/>
            </w:r>
            <w:r w:rsidR="000F158E">
              <w:rPr>
                <w:noProof/>
                <w:webHidden/>
              </w:rPr>
              <w:fldChar w:fldCharType="begin"/>
            </w:r>
            <w:r w:rsidR="000F158E">
              <w:rPr>
                <w:noProof/>
                <w:webHidden/>
              </w:rPr>
              <w:instrText xml:space="preserve"> PAGEREF _Toc483400733 \h </w:instrText>
            </w:r>
            <w:r w:rsidR="000F158E">
              <w:rPr>
                <w:noProof/>
                <w:webHidden/>
              </w:rPr>
            </w:r>
            <w:r w:rsidR="000F158E">
              <w:rPr>
                <w:noProof/>
                <w:webHidden/>
              </w:rPr>
              <w:fldChar w:fldCharType="separate"/>
            </w:r>
            <w:r w:rsidR="000F158E">
              <w:rPr>
                <w:noProof/>
                <w:webHidden/>
              </w:rPr>
              <w:t>9</w:t>
            </w:r>
            <w:r w:rsidR="000F158E">
              <w:rPr>
                <w:noProof/>
                <w:webHidden/>
              </w:rPr>
              <w:fldChar w:fldCharType="end"/>
            </w:r>
          </w:hyperlink>
        </w:p>
        <w:p w14:paraId="133327E2" w14:textId="5A5F983C" w:rsidR="000F158E" w:rsidRDefault="00F20BA5">
          <w:pPr>
            <w:pStyle w:val="TOC3"/>
            <w:tabs>
              <w:tab w:val="right" w:leader="dot" w:pos="9350"/>
            </w:tabs>
            <w:rPr>
              <w:noProof/>
              <w:lang w:eastAsia="en-US"/>
            </w:rPr>
          </w:pPr>
          <w:hyperlink w:anchor="_Toc483400734" w:history="1">
            <w:r w:rsidR="000F158E" w:rsidRPr="00E154D9">
              <w:rPr>
                <w:rStyle w:val="Hyperlink"/>
                <w:noProof/>
              </w:rPr>
              <w:t>SQL Server</w:t>
            </w:r>
            <w:r w:rsidR="000F158E">
              <w:rPr>
                <w:noProof/>
                <w:webHidden/>
              </w:rPr>
              <w:tab/>
            </w:r>
            <w:r w:rsidR="000F158E">
              <w:rPr>
                <w:noProof/>
                <w:webHidden/>
              </w:rPr>
              <w:fldChar w:fldCharType="begin"/>
            </w:r>
            <w:r w:rsidR="000F158E">
              <w:rPr>
                <w:noProof/>
                <w:webHidden/>
              </w:rPr>
              <w:instrText xml:space="preserve"> PAGEREF _Toc483400734 \h </w:instrText>
            </w:r>
            <w:r w:rsidR="000F158E">
              <w:rPr>
                <w:noProof/>
                <w:webHidden/>
              </w:rPr>
            </w:r>
            <w:r w:rsidR="000F158E">
              <w:rPr>
                <w:noProof/>
                <w:webHidden/>
              </w:rPr>
              <w:fldChar w:fldCharType="separate"/>
            </w:r>
            <w:r w:rsidR="000F158E">
              <w:rPr>
                <w:noProof/>
                <w:webHidden/>
              </w:rPr>
              <w:t>9</w:t>
            </w:r>
            <w:r w:rsidR="000F158E">
              <w:rPr>
                <w:noProof/>
                <w:webHidden/>
              </w:rPr>
              <w:fldChar w:fldCharType="end"/>
            </w:r>
          </w:hyperlink>
        </w:p>
        <w:p w14:paraId="2C8DB4DC" w14:textId="65AF1534" w:rsidR="000F158E" w:rsidRDefault="00F20BA5">
          <w:pPr>
            <w:pStyle w:val="TOC3"/>
            <w:tabs>
              <w:tab w:val="right" w:leader="dot" w:pos="9350"/>
            </w:tabs>
            <w:rPr>
              <w:noProof/>
              <w:lang w:eastAsia="en-US"/>
            </w:rPr>
          </w:pPr>
          <w:hyperlink w:anchor="_Toc483400735" w:history="1">
            <w:r w:rsidR="000F158E" w:rsidRPr="00E154D9">
              <w:rPr>
                <w:rStyle w:val="Hyperlink"/>
                <w:noProof/>
              </w:rPr>
              <w:t>MongoDB</w:t>
            </w:r>
            <w:r w:rsidR="000F158E">
              <w:rPr>
                <w:noProof/>
                <w:webHidden/>
              </w:rPr>
              <w:tab/>
            </w:r>
            <w:r w:rsidR="000F158E">
              <w:rPr>
                <w:noProof/>
                <w:webHidden/>
              </w:rPr>
              <w:fldChar w:fldCharType="begin"/>
            </w:r>
            <w:r w:rsidR="000F158E">
              <w:rPr>
                <w:noProof/>
                <w:webHidden/>
              </w:rPr>
              <w:instrText xml:space="preserve"> PAGEREF _Toc483400735 \h </w:instrText>
            </w:r>
            <w:r w:rsidR="000F158E">
              <w:rPr>
                <w:noProof/>
                <w:webHidden/>
              </w:rPr>
            </w:r>
            <w:r w:rsidR="000F158E">
              <w:rPr>
                <w:noProof/>
                <w:webHidden/>
              </w:rPr>
              <w:fldChar w:fldCharType="separate"/>
            </w:r>
            <w:r w:rsidR="000F158E">
              <w:rPr>
                <w:noProof/>
                <w:webHidden/>
              </w:rPr>
              <w:t>10</w:t>
            </w:r>
            <w:r w:rsidR="000F158E">
              <w:rPr>
                <w:noProof/>
                <w:webHidden/>
              </w:rPr>
              <w:fldChar w:fldCharType="end"/>
            </w:r>
          </w:hyperlink>
        </w:p>
        <w:p w14:paraId="536038C2" w14:textId="14A08352" w:rsidR="000F158E" w:rsidRDefault="00F20BA5">
          <w:pPr>
            <w:pStyle w:val="TOC2"/>
            <w:tabs>
              <w:tab w:val="right" w:leader="dot" w:pos="9350"/>
            </w:tabs>
            <w:rPr>
              <w:noProof/>
              <w:lang w:eastAsia="en-US"/>
            </w:rPr>
          </w:pPr>
          <w:hyperlink w:anchor="_Toc483400736" w:history="1">
            <w:r w:rsidR="000F158E" w:rsidRPr="00E154D9">
              <w:rPr>
                <w:rStyle w:val="Hyperlink"/>
                <w:noProof/>
              </w:rPr>
              <w:t>Website installation</w:t>
            </w:r>
            <w:r w:rsidR="000F158E">
              <w:rPr>
                <w:noProof/>
                <w:webHidden/>
              </w:rPr>
              <w:tab/>
            </w:r>
            <w:r w:rsidR="000F158E">
              <w:rPr>
                <w:noProof/>
                <w:webHidden/>
              </w:rPr>
              <w:fldChar w:fldCharType="begin"/>
            </w:r>
            <w:r w:rsidR="000F158E">
              <w:rPr>
                <w:noProof/>
                <w:webHidden/>
              </w:rPr>
              <w:instrText xml:space="preserve"> PAGEREF _Toc483400736 \h </w:instrText>
            </w:r>
            <w:r w:rsidR="000F158E">
              <w:rPr>
                <w:noProof/>
                <w:webHidden/>
              </w:rPr>
            </w:r>
            <w:r w:rsidR="000F158E">
              <w:rPr>
                <w:noProof/>
                <w:webHidden/>
              </w:rPr>
              <w:fldChar w:fldCharType="separate"/>
            </w:r>
            <w:r w:rsidR="000F158E">
              <w:rPr>
                <w:noProof/>
                <w:webHidden/>
              </w:rPr>
              <w:t>10</w:t>
            </w:r>
            <w:r w:rsidR="000F158E">
              <w:rPr>
                <w:noProof/>
                <w:webHidden/>
              </w:rPr>
              <w:fldChar w:fldCharType="end"/>
            </w:r>
          </w:hyperlink>
        </w:p>
        <w:p w14:paraId="2D6E4657" w14:textId="7E6A086A" w:rsidR="000F158E" w:rsidRDefault="00F20BA5">
          <w:pPr>
            <w:pStyle w:val="TOC3"/>
            <w:tabs>
              <w:tab w:val="right" w:leader="dot" w:pos="9350"/>
            </w:tabs>
            <w:rPr>
              <w:noProof/>
              <w:lang w:eastAsia="en-US"/>
            </w:rPr>
          </w:pPr>
          <w:hyperlink w:anchor="_Toc483400737" w:history="1">
            <w:r w:rsidR="000F158E" w:rsidRPr="00E154D9">
              <w:rPr>
                <w:rStyle w:val="Hyperlink"/>
                <w:noProof/>
              </w:rPr>
              <w:t>Identity server</w:t>
            </w:r>
            <w:r w:rsidR="000F158E">
              <w:rPr>
                <w:noProof/>
                <w:webHidden/>
              </w:rPr>
              <w:tab/>
            </w:r>
            <w:r w:rsidR="000F158E">
              <w:rPr>
                <w:noProof/>
                <w:webHidden/>
              </w:rPr>
              <w:fldChar w:fldCharType="begin"/>
            </w:r>
            <w:r w:rsidR="000F158E">
              <w:rPr>
                <w:noProof/>
                <w:webHidden/>
              </w:rPr>
              <w:instrText xml:space="preserve"> PAGEREF _Toc483400737 \h </w:instrText>
            </w:r>
            <w:r w:rsidR="000F158E">
              <w:rPr>
                <w:noProof/>
                <w:webHidden/>
              </w:rPr>
            </w:r>
            <w:r w:rsidR="000F158E">
              <w:rPr>
                <w:noProof/>
                <w:webHidden/>
              </w:rPr>
              <w:fldChar w:fldCharType="separate"/>
            </w:r>
            <w:r w:rsidR="000F158E">
              <w:rPr>
                <w:noProof/>
                <w:webHidden/>
              </w:rPr>
              <w:t>11</w:t>
            </w:r>
            <w:r w:rsidR="000F158E">
              <w:rPr>
                <w:noProof/>
                <w:webHidden/>
              </w:rPr>
              <w:fldChar w:fldCharType="end"/>
            </w:r>
          </w:hyperlink>
        </w:p>
        <w:p w14:paraId="7A8D459A" w14:textId="68D52706" w:rsidR="000F158E" w:rsidRDefault="00F20BA5">
          <w:pPr>
            <w:pStyle w:val="TOC3"/>
            <w:tabs>
              <w:tab w:val="right" w:leader="dot" w:pos="9350"/>
            </w:tabs>
            <w:rPr>
              <w:noProof/>
              <w:lang w:eastAsia="en-US"/>
            </w:rPr>
          </w:pPr>
          <w:hyperlink w:anchor="_Toc483400738" w:history="1">
            <w:r w:rsidR="000F158E" w:rsidRPr="00E154D9">
              <w:rPr>
                <w:rStyle w:val="Hyperlink"/>
                <w:noProof/>
              </w:rPr>
              <w:t>Digital Edge API</w:t>
            </w:r>
            <w:r w:rsidR="000F158E">
              <w:rPr>
                <w:noProof/>
                <w:webHidden/>
              </w:rPr>
              <w:tab/>
            </w:r>
            <w:r w:rsidR="000F158E">
              <w:rPr>
                <w:noProof/>
                <w:webHidden/>
              </w:rPr>
              <w:fldChar w:fldCharType="begin"/>
            </w:r>
            <w:r w:rsidR="000F158E">
              <w:rPr>
                <w:noProof/>
                <w:webHidden/>
              </w:rPr>
              <w:instrText xml:space="preserve"> PAGEREF _Toc483400738 \h </w:instrText>
            </w:r>
            <w:r w:rsidR="000F158E">
              <w:rPr>
                <w:noProof/>
                <w:webHidden/>
              </w:rPr>
            </w:r>
            <w:r w:rsidR="000F158E">
              <w:rPr>
                <w:noProof/>
                <w:webHidden/>
              </w:rPr>
              <w:fldChar w:fldCharType="separate"/>
            </w:r>
            <w:r w:rsidR="000F158E">
              <w:rPr>
                <w:noProof/>
                <w:webHidden/>
              </w:rPr>
              <w:t>12</w:t>
            </w:r>
            <w:r w:rsidR="000F158E">
              <w:rPr>
                <w:noProof/>
                <w:webHidden/>
              </w:rPr>
              <w:fldChar w:fldCharType="end"/>
            </w:r>
          </w:hyperlink>
        </w:p>
        <w:p w14:paraId="18B42886" w14:textId="4EAABF9B" w:rsidR="000F158E" w:rsidRDefault="00F20BA5">
          <w:pPr>
            <w:pStyle w:val="TOC3"/>
            <w:tabs>
              <w:tab w:val="right" w:leader="dot" w:pos="9350"/>
            </w:tabs>
            <w:rPr>
              <w:noProof/>
              <w:lang w:eastAsia="en-US"/>
            </w:rPr>
          </w:pPr>
          <w:hyperlink w:anchor="_Toc483400739" w:history="1">
            <w:r w:rsidR="000F158E" w:rsidRPr="00E154D9">
              <w:rPr>
                <w:rStyle w:val="Hyperlink"/>
                <w:noProof/>
              </w:rPr>
              <w:t>Digital Edge Web</w:t>
            </w:r>
            <w:r w:rsidR="000F158E">
              <w:rPr>
                <w:noProof/>
                <w:webHidden/>
              </w:rPr>
              <w:tab/>
            </w:r>
            <w:r w:rsidR="000F158E">
              <w:rPr>
                <w:noProof/>
                <w:webHidden/>
              </w:rPr>
              <w:fldChar w:fldCharType="begin"/>
            </w:r>
            <w:r w:rsidR="000F158E">
              <w:rPr>
                <w:noProof/>
                <w:webHidden/>
              </w:rPr>
              <w:instrText xml:space="preserve"> PAGEREF _Toc483400739 \h </w:instrText>
            </w:r>
            <w:r w:rsidR="000F158E">
              <w:rPr>
                <w:noProof/>
                <w:webHidden/>
              </w:rPr>
            </w:r>
            <w:r w:rsidR="000F158E">
              <w:rPr>
                <w:noProof/>
                <w:webHidden/>
              </w:rPr>
              <w:fldChar w:fldCharType="separate"/>
            </w:r>
            <w:r w:rsidR="000F158E">
              <w:rPr>
                <w:noProof/>
                <w:webHidden/>
              </w:rPr>
              <w:t>17</w:t>
            </w:r>
            <w:r w:rsidR="000F158E">
              <w:rPr>
                <w:noProof/>
                <w:webHidden/>
              </w:rPr>
              <w:fldChar w:fldCharType="end"/>
            </w:r>
          </w:hyperlink>
        </w:p>
        <w:p w14:paraId="52834EA8" w14:textId="7C7A0F54" w:rsidR="000F158E" w:rsidRDefault="00F20BA5">
          <w:pPr>
            <w:pStyle w:val="TOC3"/>
            <w:tabs>
              <w:tab w:val="right" w:leader="dot" w:pos="9350"/>
            </w:tabs>
            <w:rPr>
              <w:noProof/>
              <w:lang w:eastAsia="en-US"/>
            </w:rPr>
          </w:pPr>
          <w:hyperlink w:anchor="_Toc483400740" w:history="1">
            <w:r w:rsidR="000F158E" w:rsidRPr="00E154D9">
              <w:rPr>
                <w:rStyle w:val="Hyperlink"/>
                <w:noProof/>
              </w:rPr>
              <w:t>Digital Edge WebAdminAPI</w:t>
            </w:r>
            <w:r w:rsidR="000F158E">
              <w:rPr>
                <w:noProof/>
                <w:webHidden/>
              </w:rPr>
              <w:tab/>
            </w:r>
            <w:r w:rsidR="000F158E">
              <w:rPr>
                <w:noProof/>
                <w:webHidden/>
              </w:rPr>
              <w:fldChar w:fldCharType="begin"/>
            </w:r>
            <w:r w:rsidR="000F158E">
              <w:rPr>
                <w:noProof/>
                <w:webHidden/>
              </w:rPr>
              <w:instrText xml:space="preserve"> PAGEREF _Toc483400740 \h </w:instrText>
            </w:r>
            <w:r w:rsidR="000F158E">
              <w:rPr>
                <w:noProof/>
                <w:webHidden/>
              </w:rPr>
            </w:r>
            <w:r w:rsidR="000F158E">
              <w:rPr>
                <w:noProof/>
                <w:webHidden/>
              </w:rPr>
              <w:fldChar w:fldCharType="separate"/>
            </w:r>
            <w:r w:rsidR="000F158E">
              <w:rPr>
                <w:noProof/>
                <w:webHidden/>
              </w:rPr>
              <w:t>18</w:t>
            </w:r>
            <w:r w:rsidR="000F158E">
              <w:rPr>
                <w:noProof/>
                <w:webHidden/>
              </w:rPr>
              <w:fldChar w:fldCharType="end"/>
            </w:r>
          </w:hyperlink>
        </w:p>
        <w:p w14:paraId="126D62CB" w14:textId="0540A5C9" w:rsidR="000F158E" w:rsidRDefault="00F20BA5">
          <w:pPr>
            <w:pStyle w:val="TOC3"/>
            <w:tabs>
              <w:tab w:val="right" w:leader="dot" w:pos="9350"/>
            </w:tabs>
            <w:rPr>
              <w:noProof/>
              <w:lang w:eastAsia="en-US"/>
            </w:rPr>
          </w:pPr>
          <w:hyperlink w:anchor="_Toc483400741" w:history="1">
            <w:r w:rsidR="000F158E" w:rsidRPr="00E154D9">
              <w:rPr>
                <w:rStyle w:val="Hyperlink"/>
                <w:noProof/>
              </w:rPr>
              <w:t>Digital Edge Web Admin</w:t>
            </w:r>
            <w:r w:rsidR="000F158E">
              <w:rPr>
                <w:noProof/>
                <w:webHidden/>
              </w:rPr>
              <w:tab/>
            </w:r>
            <w:r w:rsidR="000F158E">
              <w:rPr>
                <w:noProof/>
                <w:webHidden/>
              </w:rPr>
              <w:fldChar w:fldCharType="begin"/>
            </w:r>
            <w:r w:rsidR="000F158E">
              <w:rPr>
                <w:noProof/>
                <w:webHidden/>
              </w:rPr>
              <w:instrText xml:space="preserve"> PAGEREF _Toc483400741 \h </w:instrText>
            </w:r>
            <w:r w:rsidR="000F158E">
              <w:rPr>
                <w:noProof/>
                <w:webHidden/>
              </w:rPr>
            </w:r>
            <w:r w:rsidR="000F158E">
              <w:rPr>
                <w:noProof/>
                <w:webHidden/>
              </w:rPr>
              <w:fldChar w:fldCharType="separate"/>
            </w:r>
            <w:r w:rsidR="000F158E">
              <w:rPr>
                <w:noProof/>
                <w:webHidden/>
              </w:rPr>
              <w:t>18</w:t>
            </w:r>
            <w:r w:rsidR="000F158E">
              <w:rPr>
                <w:noProof/>
                <w:webHidden/>
              </w:rPr>
              <w:fldChar w:fldCharType="end"/>
            </w:r>
          </w:hyperlink>
        </w:p>
        <w:p w14:paraId="0973BE78" w14:textId="1AB69175" w:rsidR="000F158E" w:rsidRDefault="00F20BA5">
          <w:pPr>
            <w:pStyle w:val="TOC2"/>
            <w:tabs>
              <w:tab w:val="right" w:leader="dot" w:pos="9350"/>
            </w:tabs>
            <w:rPr>
              <w:noProof/>
              <w:lang w:eastAsia="en-US"/>
            </w:rPr>
          </w:pPr>
          <w:hyperlink w:anchor="_Toc483400742" w:history="1">
            <w:r w:rsidR="000F158E" w:rsidRPr="00E154D9">
              <w:rPr>
                <w:rStyle w:val="Hyperlink"/>
                <w:noProof/>
              </w:rPr>
              <w:t>Taskhost windows service</w:t>
            </w:r>
            <w:r w:rsidR="000F158E">
              <w:rPr>
                <w:noProof/>
                <w:webHidden/>
              </w:rPr>
              <w:tab/>
            </w:r>
            <w:r w:rsidR="000F158E">
              <w:rPr>
                <w:noProof/>
                <w:webHidden/>
              </w:rPr>
              <w:fldChar w:fldCharType="begin"/>
            </w:r>
            <w:r w:rsidR="000F158E">
              <w:rPr>
                <w:noProof/>
                <w:webHidden/>
              </w:rPr>
              <w:instrText xml:space="preserve"> PAGEREF _Toc483400742 \h </w:instrText>
            </w:r>
            <w:r w:rsidR="000F158E">
              <w:rPr>
                <w:noProof/>
                <w:webHidden/>
              </w:rPr>
            </w:r>
            <w:r w:rsidR="000F158E">
              <w:rPr>
                <w:noProof/>
                <w:webHidden/>
              </w:rPr>
              <w:fldChar w:fldCharType="separate"/>
            </w:r>
            <w:r w:rsidR="000F158E">
              <w:rPr>
                <w:noProof/>
                <w:webHidden/>
              </w:rPr>
              <w:t>19</w:t>
            </w:r>
            <w:r w:rsidR="000F158E">
              <w:rPr>
                <w:noProof/>
                <w:webHidden/>
              </w:rPr>
              <w:fldChar w:fldCharType="end"/>
            </w:r>
          </w:hyperlink>
        </w:p>
        <w:p w14:paraId="385EC854" w14:textId="722A84D9" w:rsidR="000F158E" w:rsidRDefault="00F20BA5">
          <w:pPr>
            <w:pStyle w:val="TOC3"/>
            <w:tabs>
              <w:tab w:val="right" w:leader="dot" w:pos="9350"/>
            </w:tabs>
            <w:rPr>
              <w:noProof/>
              <w:lang w:eastAsia="en-US"/>
            </w:rPr>
          </w:pPr>
          <w:hyperlink w:anchor="_Toc483400743" w:history="1">
            <w:r w:rsidR="000F158E" w:rsidRPr="00E154D9">
              <w:rPr>
                <w:rStyle w:val="Hyperlink"/>
                <w:noProof/>
              </w:rPr>
              <w:t>Installation</w:t>
            </w:r>
            <w:r w:rsidR="000F158E">
              <w:rPr>
                <w:noProof/>
                <w:webHidden/>
              </w:rPr>
              <w:tab/>
            </w:r>
            <w:r w:rsidR="000F158E">
              <w:rPr>
                <w:noProof/>
                <w:webHidden/>
              </w:rPr>
              <w:fldChar w:fldCharType="begin"/>
            </w:r>
            <w:r w:rsidR="000F158E">
              <w:rPr>
                <w:noProof/>
                <w:webHidden/>
              </w:rPr>
              <w:instrText xml:space="preserve"> PAGEREF _Toc483400743 \h </w:instrText>
            </w:r>
            <w:r w:rsidR="000F158E">
              <w:rPr>
                <w:noProof/>
                <w:webHidden/>
              </w:rPr>
            </w:r>
            <w:r w:rsidR="000F158E">
              <w:rPr>
                <w:noProof/>
                <w:webHidden/>
              </w:rPr>
              <w:fldChar w:fldCharType="separate"/>
            </w:r>
            <w:r w:rsidR="000F158E">
              <w:rPr>
                <w:noProof/>
                <w:webHidden/>
              </w:rPr>
              <w:t>19</w:t>
            </w:r>
            <w:r w:rsidR="000F158E">
              <w:rPr>
                <w:noProof/>
                <w:webHidden/>
              </w:rPr>
              <w:fldChar w:fldCharType="end"/>
            </w:r>
          </w:hyperlink>
        </w:p>
        <w:p w14:paraId="273803FA" w14:textId="5B6BE48F" w:rsidR="000F158E" w:rsidRDefault="00F20BA5">
          <w:pPr>
            <w:pStyle w:val="TOC3"/>
            <w:tabs>
              <w:tab w:val="right" w:leader="dot" w:pos="9350"/>
            </w:tabs>
            <w:rPr>
              <w:noProof/>
              <w:lang w:eastAsia="en-US"/>
            </w:rPr>
          </w:pPr>
          <w:hyperlink w:anchor="_Toc483400744" w:history="1">
            <w:r w:rsidR="000F158E" w:rsidRPr="00E154D9">
              <w:rPr>
                <w:rStyle w:val="Hyperlink"/>
                <w:noProof/>
              </w:rPr>
              <w:t>Configuration</w:t>
            </w:r>
            <w:r w:rsidR="000F158E">
              <w:rPr>
                <w:noProof/>
                <w:webHidden/>
              </w:rPr>
              <w:tab/>
            </w:r>
            <w:r w:rsidR="000F158E">
              <w:rPr>
                <w:noProof/>
                <w:webHidden/>
              </w:rPr>
              <w:fldChar w:fldCharType="begin"/>
            </w:r>
            <w:r w:rsidR="000F158E">
              <w:rPr>
                <w:noProof/>
                <w:webHidden/>
              </w:rPr>
              <w:instrText xml:space="preserve"> PAGEREF _Toc483400744 \h </w:instrText>
            </w:r>
            <w:r w:rsidR="000F158E">
              <w:rPr>
                <w:noProof/>
                <w:webHidden/>
              </w:rPr>
            </w:r>
            <w:r w:rsidR="000F158E">
              <w:rPr>
                <w:noProof/>
                <w:webHidden/>
              </w:rPr>
              <w:fldChar w:fldCharType="separate"/>
            </w:r>
            <w:r w:rsidR="000F158E">
              <w:rPr>
                <w:noProof/>
                <w:webHidden/>
              </w:rPr>
              <w:t>19</w:t>
            </w:r>
            <w:r w:rsidR="000F158E">
              <w:rPr>
                <w:noProof/>
                <w:webHidden/>
              </w:rPr>
              <w:fldChar w:fldCharType="end"/>
            </w:r>
          </w:hyperlink>
        </w:p>
        <w:p w14:paraId="2AFD4FE9" w14:textId="2481F718" w:rsidR="000F158E" w:rsidRDefault="00F20BA5">
          <w:pPr>
            <w:pStyle w:val="TOC2"/>
            <w:tabs>
              <w:tab w:val="right" w:leader="dot" w:pos="9350"/>
            </w:tabs>
            <w:rPr>
              <w:noProof/>
              <w:lang w:eastAsia="en-US"/>
            </w:rPr>
          </w:pPr>
          <w:hyperlink w:anchor="_Toc483400745" w:history="1">
            <w:r w:rsidR="000F158E" w:rsidRPr="00E154D9">
              <w:rPr>
                <w:rStyle w:val="Hyperlink"/>
                <w:noProof/>
              </w:rPr>
              <w:t>Upgrading the existing installation</w:t>
            </w:r>
            <w:r w:rsidR="000F158E">
              <w:rPr>
                <w:noProof/>
                <w:webHidden/>
              </w:rPr>
              <w:tab/>
            </w:r>
            <w:r w:rsidR="000F158E">
              <w:rPr>
                <w:noProof/>
                <w:webHidden/>
              </w:rPr>
              <w:fldChar w:fldCharType="begin"/>
            </w:r>
            <w:r w:rsidR="000F158E">
              <w:rPr>
                <w:noProof/>
                <w:webHidden/>
              </w:rPr>
              <w:instrText xml:space="preserve"> PAGEREF _Toc483400745 \h </w:instrText>
            </w:r>
            <w:r w:rsidR="000F158E">
              <w:rPr>
                <w:noProof/>
                <w:webHidden/>
              </w:rPr>
            </w:r>
            <w:r w:rsidR="000F158E">
              <w:rPr>
                <w:noProof/>
                <w:webHidden/>
              </w:rPr>
              <w:fldChar w:fldCharType="separate"/>
            </w:r>
            <w:r w:rsidR="000F158E">
              <w:rPr>
                <w:noProof/>
                <w:webHidden/>
              </w:rPr>
              <w:t>19</w:t>
            </w:r>
            <w:r w:rsidR="000F158E">
              <w:rPr>
                <w:noProof/>
                <w:webHidden/>
              </w:rPr>
              <w:fldChar w:fldCharType="end"/>
            </w:r>
          </w:hyperlink>
        </w:p>
        <w:p w14:paraId="52EF5910" w14:textId="43A5F047" w:rsidR="000F158E" w:rsidRDefault="00F20BA5">
          <w:pPr>
            <w:pStyle w:val="TOC3"/>
            <w:tabs>
              <w:tab w:val="right" w:leader="dot" w:pos="9350"/>
            </w:tabs>
            <w:rPr>
              <w:noProof/>
              <w:lang w:eastAsia="en-US"/>
            </w:rPr>
          </w:pPr>
          <w:hyperlink w:anchor="_Toc483400746" w:history="1">
            <w:r w:rsidR="000F158E" w:rsidRPr="00E154D9">
              <w:rPr>
                <w:rStyle w:val="Hyperlink"/>
                <w:noProof/>
              </w:rPr>
              <w:t>Development installation</w:t>
            </w:r>
            <w:r w:rsidR="000F158E">
              <w:rPr>
                <w:noProof/>
                <w:webHidden/>
              </w:rPr>
              <w:tab/>
            </w:r>
            <w:r w:rsidR="000F158E">
              <w:rPr>
                <w:noProof/>
                <w:webHidden/>
              </w:rPr>
              <w:fldChar w:fldCharType="begin"/>
            </w:r>
            <w:r w:rsidR="000F158E">
              <w:rPr>
                <w:noProof/>
                <w:webHidden/>
              </w:rPr>
              <w:instrText xml:space="preserve"> PAGEREF _Toc483400746 \h </w:instrText>
            </w:r>
            <w:r w:rsidR="000F158E">
              <w:rPr>
                <w:noProof/>
                <w:webHidden/>
              </w:rPr>
            </w:r>
            <w:r w:rsidR="000F158E">
              <w:rPr>
                <w:noProof/>
                <w:webHidden/>
              </w:rPr>
              <w:fldChar w:fldCharType="separate"/>
            </w:r>
            <w:r w:rsidR="000F158E">
              <w:rPr>
                <w:noProof/>
                <w:webHidden/>
              </w:rPr>
              <w:t>19</w:t>
            </w:r>
            <w:r w:rsidR="000F158E">
              <w:rPr>
                <w:noProof/>
                <w:webHidden/>
              </w:rPr>
              <w:fldChar w:fldCharType="end"/>
            </w:r>
          </w:hyperlink>
        </w:p>
        <w:p w14:paraId="4338963A" w14:textId="2EBFEFF2" w:rsidR="000F158E" w:rsidRDefault="00F20BA5">
          <w:pPr>
            <w:pStyle w:val="TOC3"/>
            <w:tabs>
              <w:tab w:val="right" w:leader="dot" w:pos="9350"/>
            </w:tabs>
            <w:rPr>
              <w:noProof/>
              <w:lang w:eastAsia="en-US"/>
            </w:rPr>
          </w:pPr>
          <w:hyperlink w:anchor="_Toc483400747" w:history="1">
            <w:r w:rsidR="000F158E" w:rsidRPr="00E154D9">
              <w:rPr>
                <w:rStyle w:val="Hyperlink"/>
                <w:noProof/>
              </w:rPr>
              <w:t>Test/Production environment</w:t>
            </w:r>
            <w:r w:rsidR="000F158E">
              <w:rPr>
                <w:noProof/>
                <w:webHidden/>
              </w:rPr>
              <w:tab/>
            </w:r>
            <w:r w:rsidR="000F158E">
              <w:rPr>
                <w:noProof/>
                <w:webHidden/>
              </w:rPr>
              <w:fldChar w:fldCharType="begin"/>
            </w:r>
            <w:r w:rsidR="000F158E">
              <w:rPr>
                <w:noProof/>
                <w:webHidden/>
              </w:rPr>
              <w:instrText xml:space="preserve"> PAGEREF _Toc483400747 \h </w:instrText>
            </w:r>
            <w:r w:rsidR="000F158E">
              <w:rPr>
                <w:noProof/>
                <w:webHidden/>
              </w:rPr>
            </w:r>
            <w:r w:rsidR="000F158E">
              <w:rPr>
                <w:noProof/>
                <w:webHidden/>
              </w:rPr>
              <w:fldChar w:fldCharType="separate"/>
            </w:r>
            <w:r w:rsidR="000F158E">
              <w:rPr>
                <w:noProof/>
                <w:webHidden/>
              </w:rPr>
              <w:t>19</w:t>
            </w:r>
            <w:r w:rsidR="000F158E">
              <w:rPr>
                <w:noProof/>
                <w:webHidden/>
              </w:rPr>
              <w:fldChar w:fldCharType="end"/>
            </w:r>
          </w:hyperlink>
        </w:p>
        <w:p w14:paraId="6CE7F99F" w14:textId="73AB8295" w:rsidR="000F158E" w:rsidRDefault="00F20BA5">
          <w:pPr>
            <w:pStyle w:val="TOC1"/>
            <w:tabs>
              <w:tab w:val="right" w:leader="dot" w:pos="9350"/>
            </w:tabs>
            <w:rPr>
              <w:noProof/>
              <w:lang w:eastAsia="en-US"/>
            </w:rPr>
          </w:pPr>
          <w:hyperlink w:anchor="_Toc483400748" w:history="1">
            <w:r w:rsidR="000F158E" w:rsidRPr="00E154D9">
              <w:rPr>
                <w:rStyle w:val="Hyperlink"/>
                <w:noProof/>
              </w:rPr>
              <w:t>Testing</w:t>
            </w:r>
            <w:r w:rsidR="000F158E">
              <w:rPr>
                <w:noProof/>
                <w:webHidden/>
              </w:rPr>
              <w:tab/>
            </w:r>
            <w:r w:rsidR="000F158E">
              <w:rPr>
                <w:noProof/>
                <w:webHidden/>
              </w:rPr>
              <w:fldChar w:fldCharType="begin"/>
            </w:r>
            <w:r w:rsidR="000F158E">
              <w:rPr>
                <w:noProof/>
                <w:webHidden/>
              </w:rPr>
              <w:instrText xml:space="preserve"> PAGEREF _Toc483400748 \h </w:instrText>
            </w:r>
            <w:r w:rsidR="000F158E">
              <w:rPr>
                <w:noProof/>
                <w:webHidden/>
              </w:rPr>
            </w:r>
            <w:r w:rsidR="000F158E">
              <w:rPr>
                <w:noProof/>
                <w:webHidden/>
              </w:rPr>
              <w:fldChar w:fldCharType="separate"/>
            </w:r>
            <w:r w:rsidR="000F158E">
              <w:rPr>
                <w:noProof/>
                <w:webHidden/>
              </w:rPr>
              <w:t>19</w:t>
            </w:r>
            <w:r w:rsidR="000F158E">
              <w:rPr>
                <w:noProof/>
                <w:webHidden/>
              </w:rPr>
              <w:fldChar w:fldCharType="end"/>
            </w:r>
          </w:hyperlink>
        </w:p>
        <w:p w14:paraId="1A603EB4" w14:textId="05C128F4" w:rsidR="000F158E" w:rsidRDefault="00F20BA5">
          <w:pPr>
            <w:pStyle w:val="TOC2"/>
            <w:tabs>
              <w:tab w:val="right" w:leader="dot" w:pos="9350"/>
            </w:tabs>
            <w:rPr>
              <w:noProof/>
              <w:lang w:eastAsia="en-US"/>
            </w:rPr>
          </w:pPr>
          <w:hyperlink w:anchor="_Toc483400749" w:history="1">
            <w:r w:rsidR="000F158E" w:rsidRPr="00E154D9">
              <w:rPr>
                <w:rStyle w:val="Hyperlink"/>
                <w:noProof/>
              </w:rPr>
              <w:t>POSTMAN</w:t>
            </w:r>
            <w:r w:rsidR="000F158E">
              <w:rPr>
                <w:noProof/>
                <w:webHidden/>
              </w:rPr>
              <w:tab/>
            </w:r>
            <w:r w:rsidR="000F158E">
              <w:rPr>
                <w:noProof/>
                <w:webHidden/>
              </w:rPr>
              <w:fldChar w:fldCharType="begin"/>
            </w:r>
            <w:r w:rsidR="000F158E">
              <w:rPr>
                <w:noProof/>
                <w:webHidden/>
              </w:rPr>
              <w:instrText xml:space="preserve"> PAGEREF _Toc483400749 \h </w:instrText>
            </w:r>
            <w:r w:rsidR="000F158E">
              <w:rPr>
                <w:noProof/>
                <w:webHidden/>
              </w:rPr>
            </w:r>
            <w:r w:rsidR="000F158E">
              <w:rPr>
                <w:noProof/>
                <w:webHidden/>
              </w:rPr>
              <w:fldChar w:fldCharType="separate"/>
            </w:r>
            <w:r w:rsidR="000F158E">
              <w:rPr>
                <w:noProof/>
                <w:webHidden/>
              </w:rPr>
              <w:t>21</w:t>
            </w:r>
            <w:r w:rsidR="000F158E">
              <w:rPr>
                <w:noProof/>
                <w:webHidden/>
              </w:rPr>
              <w:fldChar w:fldCharType="end"/>
            </w:r>
          </w:hyperlink>
        </w:p>
        <w:p w14:paraId="79522F44" w14:textId="740A4ABB" w:rsidR="000F158E" w:rsidRDefault="00F20BA5">
          <w:pPr>
            <w:pStyle w:val="TOC2"/>
            <w:tabs>
              <w:tab w:val="right" w:leader="dot" w:pos="9350"/>
            </w:tabs>
            <w:rPr>
              <w:noProof/>
              <w:lang w:eastAsia="en-US"/>
            </w:rPr>
          </w:pPr>
          <w:hyperlink w:anchor="_Toc483400750" w:history="1">
            <w:r w:rsidR="000F158E" w:rsidRPr="00E154D9">
              <w:rPr>
                <w:rStyle w:val="Hyperlink"/>
                <w:noProof/>
              </w:rPr>
              <w:t>DE Web site test</w:t>
            </w:r>
            <w:r w:rsidR="000F158E">
              <w:rPr>
                <w:noProof/>
                <w:webHidden/>
              </w:rPr>
              <w:tab/>
            </w:r>
            <w:r w:rsidR="000F158E">
              <w:rPr>
                <w:noProof/>
                <w:webHidden/>
              </w:rPr>
              <w:fldChar w:fldCharType="begin"/>
            </w:r>
            <w:r w:rsidR="000F158E">
              <w:rPr>
                <w:noProof/>
                <w:webHidden/>
              </w:rPr>
              <w:instrText xml:space="preserve"> PAGEREF _Toc483400750 \h </w:instrText>
            </w:r>
            <w:r w:rsidR="000F158E">
              <w:rPr>
                <w:noProof/>
                <w:webHidden/>
              </w:rPr>
            </w:r>
            <w:r w:rsidR="000F158E">
              <w:rPr>
                <w:noProof/>
                <w:webHidden/>
              </w:rPr>
              <w:fldChar w:fldCharType="separate"/>
            </w:r>
            <w:r w:rsidR="000F158E">
              <w:rPr>
                <w:noProof/>
                <w:webHidden/>
              </w:rPr>
              <w:t>23</w:t>
            </w:r>
            <w:r w:rsidR="000F158E">
              <w:rPr>
                <w:noProof/>
                <w:webHidden/>
              </w:rPr>
              <w:fldChar w:fldCharType="end"/>
            </w:r>
          </w:hyperlink>
        </w:p>
        <w:p w14:paraId="60EC4687" w14:textId="63EFCF2A" w:rsidR="000F158E" w:rsidRDefault="00F20BA5">
          <w:pPr>
            <w:pStyle w:val="TOC1"/>
            <w:tabs>
              <w:tab w:val="right" w:leader="dot" w:pos="9350"/>
            </w:tabs>
            <w:rPr>
              <w:noProof/>
              <w:lang w:eastAsia="en-US"/>
            </w:rPr>
          </w:pPr>
          <w:hyperlink w:anchor="_Toc483400751" w:history="1">
            <w:r w:rsidR="000F158E" w:rsidRPr="00E154D9">
              <w:rPr>
                <w:rStyle w:val="Hyperlink"/>
                <w:noProof/>
              </w:rPr>
              <w:t>Appendix 1: installations</w:t>
            </w:r>
            <w:r w:rsidR="000F158E">
              <w:rPr>
                <w:noProof/>
                <w:webHidden/>
              </w:rPr>
              <w:tab/>
            </w:r>
            <w:r w:rsidR="000F158E">
              <w:rPr>
                <w:noProof/>
                <w:webHidden/>
              </w:rPr>
              <w:fldChar w:fldCharType="begin"/>
            </w:r>
            <w:r w:rsidR="000F158E">
              <w:rPr>
                <w:noProof/>
                <w:webHidden/>
              </w:rPr>
              <w:instrText xml:space="preserve"> PAGEREF _Toc483400751 \h </w:instrText>
            </w:r>
            <w:r w:rsidR="000F158E">
              <w:rPr>
                <w:noProof/>
                <w:webHidden/>
              </w:rPr>
            </w:r>
            <w:r w:rsidR="000F158E">
              <w:rPr>
                <w:noProof/>
                <w:webHidden/>
              </w:rPr>
              <w:fldChar w:fldCharType="separate"/>
            </w:r>
            <w:r w:rsidR="000F158E">
              <w:rPr>
                <w:noProof/>
                <w:webHidden/>
              </w:rPr>
              <w:t>24</w:t>
            </w:r>
            <w:r w:rsidR="000F158E">
              <w:rPr>
                <w:noProof/>
                <w:webHidden/>
              </w:rPr>
              <w:fldChar w:fldCharType="end"/>
            </w:r>
          </w:hyperlink>
        </w:p>
        <w:p w14:paraId="635A8893" w14:textId="2536B631" w:rsidR="000F158E" w:rsidRDefault="00F20BA5">
          <w:pPr>
            <w:pStyle w:val="TOC2"/>
            <w:tabs>
              <w:tab w:val="right" w:leader="dot" w:pos="9350"/>
            </w:tabs>
            <w:rPr>
              <w:noProof/>
              <w:lang w:eastAsia="en-US"/>
            </w:rPr>
          </w:pPr>
          <w:hyperlink w:anchor="_Toc483400752" w:history="1">
            <w:r w:rsidR="000F158E" w:rsidRPr="00E154D9">
              <w:rPr>
                <w:rStyle w:val="Hyperlink"/>
                <w:noProof/>
              </w:rPr>
              <w:t>Windows application server roles and features installation</w:t>
            </w:r>
            <w:r w:rsidR="000F158E">
              <w:rPr>
                <w:noProof/>
                <w:webHidden/>
              </w:rPr>
              <w:tab/>
            </w:r>
            <w:r w:rsidR="000F158E">
              <w:rPr>
                <w:noProof/>
                <w:webHidden/>
              </w:rPr>
              <w:fldChar w:fldCharType="begin"/>
            </w:r>
            <w:r w:rsidR="000F158E">
              <w:rPr>
                <w:noProof/>
                <w:webHidden/>
              </w:rPr>
              <w:instrText xml:space="preserve"> PAGEREF _Toc483400752 \h </w:instrText>
            </w:r>
            <w:r w:rsidR="000F158E">
              <w:rPr>
                <w:noProof/>
                <w:webHidden/>
              </w:rPr>
            </w:r>
            <w:r w:rsidR="000F158E">
              <w:rPr>
                <w:noProof/>
                <w:webHidden/>
              </w:rPr>
              <w:fldChar w:fldCharType="separate"/>
            </w:r>
            <w:r w:rsidR="000F158E">
              <w:rPr>
                <w:noProof/>
                <w:webHidden/>
              </w:rPr>
              <w:t>24</w:t>
            </w:r>
            <w:r w:rsidR="000F158E">
              <w:rPr>
                <w:noProof/>
                <w:webHidden/>
              </w:rPr>
              <w:fldChar w:fldCharType="end"/>
            </w:r>
          </w:hyperlink>
        </w:p>
        <w:p w14:paraId="23365FF2" w14:textId="09E5D574" w:rsidR="000F158E" w:rsidRDefault="00F20BA5">
          <w:pPr>
            <w:pStyle w:val="TOC3"/>
            <w:tabs>
              <w:tab w:val="right" w:leader="dot" w:pos="9350"/>
            </w:tabs>
            <w:rPr>
              <w:noProof/>
              <w:lang w:eastAsia="en-US"/>
            </w:rPr>
          </w:pPr>
          <w:hyperlink w:anchor="_Toc483400753" w:history="1">
            <w:r w:rsidR="000F158E" w:rsidRPr="00E154D9">
              <w:rPr>
                <w:rStyle w:val="Hyperlink"/>
                <w:noProof/>
              </w:rPr>
              <w:t>Network load balancing service</w:t>
            </w:r>
            <w:r w:rsidR="000F158E">
              <w:rPr>
                <w:noProof/>
                <w:webHidden/>
              </w:rPr>
              <w:tab/>
            </w:r>
            <w:r w:rsidR="000F158E">
              <w:rPr>
                <w:noProof/>
                <w:webHidden/>
              </w:rPr>
              <w:fldChar w:fldCharType="begin"/>
            </w:r>
            <w:r w:rsidR="000F158E">
              <w:rPr>
                <w:noProof/>
                <w:webHidden/>
              </w:rPr>
              <w:instrText xml:space="preserve"> PAGEREF _Toc483400753 \h </w:instrText>
            </w:r>
            <w:r w:rsidR="000F158E">
              <w:rPr>
                <w:noProof/>
                <w:webHidden/>
              </w:rPr>
            </w:r>
            <w:r w:rsidR="000F158E">
              <w:rPr>
                <w:noProof/>
                <w:webHidden/>
              </w:rPr>
              <w:fldChar w:fldCharType="separate"/>
            </w:r>
            <w:r w:rsidR="000F158E">
              <w:rPr>
                <w:noProof/>
                <w:webHidden/>
              </w:rPr>
              <w:t>27</w:t>
            </w:r>
            <w:r w:rsidR="000F158E">
              <w:rPr>
                <w:noProof/>
                <w:webHidden/>
              </w:rPr>
              <w:fldChar w:fldCharType="end"/>
            </w:r>
          </w:hyperlink>
        </w:p>
        <w:p w14:paraId="780B9A02" w14:textId="202EAB3B" w:rsidR="000F158E" w:rsidRDefault="00F20BA5">
          <w:pPr>
            <w:pStyle w:val="TOC2"/>
            <w:tabs>
              <w:tab w:val="right" w:leader="dot" w:pos="9350"/>
            </w:tabs>
            <w:rPr>
              <w:noProof/>
              <w:lang w:eastAsia="en-US"/>
            </w:rPr>
          </w:pPr>
          <w:hyperlink w:anchor="_Toc483400754" w:history="1">
            <w:r w:rsidR="000F158E" w:rsidRPr="00E154D9">
              <w:rPr>
                <w:rStyle w:val="Hyperlink"/>
                <w:noProof/>
              </w:rPr>
              <w:t>Web Platform Installer 5</w:t>
            </w:r>
            <w:r w:rsidR="000F158E">
              <w:rPr>
                <w:noProof/>
                <w:webHidden/>
              </w:rPr>
              <w:tab/>
            </w:r>
            <w:r w:rsidR="000F158E">
              <w:rPr>
                <w:noProof/>
                <w:webHidden/>
              </w:rPr>
              <w:fldChar w:fldCharType="begin"/>
            </w:r>
            <w:r w:rsidR="000F158E">
              <w:rPr>
                <w:noProof/>
                <w:webHidden/>
              </w:rPr>
              <w:instrText xml:space="preserve"> PAGEREF _Toc483400754 \h </w:instrText>
            </w:r>
            <w:r w:rsidR="000F158E">
              <w:rPr>
                <w:noProof/>
                <w:webHidden/>
              </w:rPr>
            </w:r>
            <w:r w:rsidR="000F158E">
              <w:rPr>
                <w:noProof/>
                <w:webHidden/>
              </w:rPr>
              <w:fldChar w:fldCharType="separate"/>
            </w:r>
            <w:r w:rsidR="000F158E">
              <w:rPr>
                <w:noProof/>
                <w:webHidden/>
              </w:rPr>
              <w:t>31</w:t>
            </w:r>
            <w:r w:rsidR="000F158E">
              <w:rPr>
                <w:noProof/>
                <w:webHidden/>
              </w:rPr>
              <w:fldChar w:fldCharType="end"/>
            </w:r>
          </w:hyperlink>
        </w:p>
        <w:p w14:paraId="7020296C" w14:textId="2126D2F8" w:rsidR="000F158E" w:rsidRDefault="00F20BA5">
          <w:pPr>
            <w:pStyle w:val="TOC2"/>
            <w:tabs>
              <w:tab w:val="right" w:leader="dot" w:pos="9350"/>
            </w:tabs>
            <w:rPr>
              <w:noProof/>
              <w:lang w:eastAsia="en-US"/>
            </w:rPr>
          </w:pPr>
          <w:hyperlink w:anchor="_Toc483400755" w:history="1">
            <w:r w:rsidR="000F158E" w:rsidRPr="00E154D9">
              <w:rPr>
                <w:rStyle w:val="Hyperlink"/>
                <w:noProof/>
              </w:rPr>
              <w:t>ARR (Application Request Routing module)</w:t>
            </w:r>
            <w:r w:rsidR="000F158E">
              <w:rPr>
                <w:noProof/>
                <w:webHidden/>
              </w:rPr>
              <w:tab/>
            </w:r>
            <w:r w:rsidR="000F158E">
              <w:rPr>
                <w:noProof/>
                <w:webHidden/>
              </w:rPr>
              <w:fldChar w:fldCharType="begin"/>
            </w:r>
            <w:r w:rsidR="000F158E">
              <w:rPr>
                <w:noProof/>
                <w:webHidden/>
              </w:rPr>
              <w:instrText xml:space="preserve"> PAGEREF _Toc483400755 \h </w:instrText>
            </w:r>
            <w:r w:rsidR="000F158E">
              <w:rPr>
                <w:noProof/>
                <w:webHidden/>
              </w:rPr>
            </w:r>
            <w:r w:rsidR="000F158E">
              <w:rPr>
                <w:noProof/>
                <w:webHidden/>
              </w:rPr>
              <w:fldChar w:fldCharType="separate"/>
            </w:r>
            <w:r w:rsidR="000F158E">
              <w:rPr>
                <w:noProof/>
                <w:webHidden/>
              </w:rPr>
              <w:t>31</w:t>
            </w:r>
            <w:r w:rsidR="000F158E">
              <w:rPr>
                <w:noProof/>
                <w:webHidden/>
              </w:rPr>
              <w:fldChar w:fldCharType="end"/>
            </w:r>
          </w:hyperlink>
        </w:p>
        <w:p w14:paraId="1CE20740" w14:textId="2A3098B4" w:rsidR="000F158E" w:rsidRDefault="00F20BA5">
          <w:pPr>
            <w:pStyle w:val="TOC3"/>
            <w:tabs>
              <w:tab w:val="right" w:leader="dot" w:pos="9350"/>
            </w:tabs>
            <w:rPr>
              <w:noProof/>
              <w:lang w:eastAsia="en-US"/>
            </w:rPr>
          </w:pPr>
          <w:hyperlink w:anchor="_Toc483400756" w:history="1">
            <w:r w:rsidR="000F158E" w:rsidRPr="00E154D9">
              <w:rPr>
                <w:rStyle w:val="Hyperlink"/>
                <w:noProof/>
              </w:rPr>
              <w:t>Install ARR</w:t>
            </w:r>
            <w:r w:rsidR="000F158E">
              <w:rPr>
                <w:noProof/>
                <w:webHidden/>
              </w:rPr>
              <w:tab/>
            </w:r>
            <w:r w:rsidR="000F158E">
              <w:rPr>
                <w:noProof/>
                <w:webHidden/>
              </w:rPr>
              <w:fldChar w:fldCharType="begin"/>
            </w:r>
            <w:r w:rsidR="000F158E">
              <w:rPr>
                <w:noProof/>
                <w:webHidden/>
              </w:rPr>
              <w:instrText xml:space="preserve"> PAGEREF _Toc483400756 \h </w:instrText>
            </w:r>
            <w:r w:rsidR="000F158E">
              <w:rPr>
                <w:noProof/>
                <w:webHidden/>
              </w:rPr>
            </w:r>
            <w:r w:rsidR="000F158E">
              <w:rPr>
                <w:noProof/>
                <w:webHidden/>
              </w:rPr>
              <w:fldChar w:fldCharType="separate"/>
            </w:r>
            <w:r w:rsidR="000F158E">
              <w:rPr>
                <w:noProof/>
                <w:webHidden/>
              </w:rPr>
              <w:t>32</w:t>
            </w:r>
            <w:r w:rsidR="000F158E">
              <w:rPr>
                <w:noProof/>
                <w:webHidden/>
              </w:rPr>
              <w:fldChar w:fldCharType="end"/>
            </w:r>
          </w:hyperlink>
        </w:p>
        <w:p w14:paraId="263CF533" w14:textId="1516433C" w:rsidR="000F158E" w:rsidRDefault="00F20BA5">
          <w:pPr>
            <w:pStyle w:val="TOC3"/>
            <w:tabs>
              <w:tab w:val="right" w:leader="dot" w:pos="9350"/>
            </w:tabs>
            <w:rPr>
              <w:noProof/>
              <w:lang w:eastAsia="en-US"/>
            </w:rPr>
          </w:pPr>
          <w:hyperlink w:anchor="_Toc483400757" w:history="1">
            <w:r w:rsidR="000F158E" w:rsidRPr="00E154D9">
              <w:rPr>
                <w:rStyle w:val="Hyperlink"/>
                <w:noProof/>
              </w:rPr>
              <w:t>Configure ARR</w:t>
            </w:r>
            <w:r w:rsidR="000F158E">
              <w:rPr>
                <w:noProof/>
                <w:webHidden/>
              </w:rPr>
              <w:tab/>
            </w:r>
            <w:r w:rsidR="000F158E">
              <w:rPr>
                <w:noProof/>
                <w:webHidden/>
              </w:rPr>
              <w:fldChar w:fldCharType="begin"/>
            </w:r>
            <w:r w:rsidR="000F158E">
              <w:rPr>
                <w:noProof/>
                <w:webHidden/>
              </w:rPr>
              <w:instrText xml:space="preserve"> PAGEREF _Toc483400757 \h </w:instrText>
            </w:r>
            <w:r w:rsidR="000F158E">
              <w:rPr>
                <w:noProof/>
                <w:webHidden/>
              </w:rPr>
            </w:r>
            <w:r w:rsidR="000F158E">
              <w:rPr>
                <w:noProof/>
                <w:webHidden/>
              </w:rPr>
              <w:fldChar w:fldCharType="separate"/>
            </w:r>
            <w:r w:rsidR="000F158E">
              <w:rPr>
                <w:noProof/>
                <w:webHidden/>
              </w:rPr>
              <w:t>32</w:t>
            </w:r>
            <w:r w:rsidR="000F158E">
              <w:rPr>
                <w:noProof/>
                <w:webHidden/>
              </w:rPr>
              <w:fldChar w:fldCharType="end"/>
            </w:r>
          </w:hyperlink>
        </w:p>
        <w:p w14:paraId="0B975BEE" w14:textId="558F0085" w:rsidR="000F158E" w:rsidRDefault="00F20BA5">
          <w:pPr>
            <w:pStyle w:val="TOC2"/>
            <w:tabs>
              <w:tab w:val="right" w:leader="dot" w:pos="9350"/>
            </w:tabs>
            <w:rPr>
              <w:noProof/>
              <w:lang w:eastAsia="en-US"/>
            </w:rPr>
          </w:pPr>
          <w:hyperlink w:anchor="_Toc483400758" w:history="1">
            <w:r w:rsidR="000F158E" w:rsidRPr="00E154D9">
              <w:rPr>
                <w:rStyle w:val="Hyperlink"/>
                <w:noProof/>
              </w:rPr>
              <w:t>Service Bus 1.1</w:t>
            </w:r>
            <w:r w:rsidR="000F158E">
              <w:rPr>
                <w:noProof/>
                <w:webHidden/>
              </w:rPr>
              <w:tab/>
            </w:r>
            <w:r w:rsidR="000F158E">
              <w:rPr>
                <w:noProof/>
                <w:webHidden/>
              </w:rPr>
              <w:fldChar w:fldCharType="begin"/>
            </w:r>
            <w:r w:rsidR="000F158E">
              <w:rPr>
                <w:noProof/>
                <w:webHidden/>
              </w:rPr>
              <w:instrText xml:space="preserve"> PAGEREF _Toc483400758 \h </w:instrText>
            </w:r>
            <w:r w:rsidR="000F158E">
              <w:rPr>
                <w:noProof/>
                <w:webHidden/>
              </w:rPr>
            </w:r>
            <w:r w:rsidR="000F158E">
              <w:rPr>
                <w:noProof/>
                <w:webHidden/>
              </w:rPr>
              <w:fldChar w:fldCharType="separate"/>
            </w:r>
            <w:r w:rsidR="000F158E">
              <w:rPr>
                <w:noProof/>
                <w:webHidden/>
              </w:rPr>
              <w:t>35</w:t>
            </w:r>
            <w:r w:rsidR="000F158E">
              <w:rPr>
                <w:noProof/>
                <w:webHidden/>
              </w:rPr>
              <w:fldChar w:fldCharType="end"/>
            </w:r>
          </w:hyperlink>
        </w:p>
        <w:p w14:paraId="48AE67FE" w14:textId="510A799C" w:rsidR="000F158E" w:rsidRDefault="00F20BA5">
          <w:pPr>
            <w:pStyle w:val="TOC3"/>
            <w:tabs>
              <w:tab w:val="right" w:leader="dot" w:pos="9350"/>
            </w:tabs>
            <w:rPr>
              <w:noProof/>
              <w:lang w:eastAsia="en-US"/>
            </w:rPr>
          </w:pPr>
          <w:hyperlink w:anchor="_Toc483400759" w:history="1">
            <w:r w:rsidR="000F158E" w:rsidRPr="00E154D9">
              <w:rPr>
                <w:rStyle w:val="Hyperlink"/>
                <w:noProof/>
              </w:rPr>
              <w:t>Service Bus 1.1 Installation</w:t>
            </w:r>
            <w:r w:rsidR="000F158E">
              <w:rPr>
                <w:noProof/>
                <w:webHidden/>
              </w:rPr>
              <w:tab/>
            </w:r>
            <w:r w:rsidR="000F158E">
              <w:rPr>
                <w:noProof/>
                <w:webHidden/>
              </w:rPr>
              <w:fldChar w:fldCharType="begin"/>
            </w:r>
            <w:r w:rsidR="000F158E">
              <w:rPr>
                <w:noProof/>
                <w:webHidden/>
              </w:rPr>
              <w:instrText xml:space="preserve"> PAGEREF _Toc483400759 \h </w:instrText>
            </w:r>
            <w:r w:rsidR="000F158E">
              <w:rPr>
                <w:noProof/>
                <w:webHidden/>
              </w:rPr>
            </w:r>
            <w:r w:rsidR="000F158E">
              <w:rPr>
                <w:noProof/>
                <w:webHidden/>
              </w:rPr>
              <w:fldChar w:fldCharType="separate"/>
            </w:r>
            <w:r w:rsidR="000F158E">
              <w:rPr>
                <w:noProof/>
                <w:webHidden/>
              </w:rPr>
              <w:t>35</w:t>
            </w:r>
            <w:r w:rsidR="000F158E">
              <w:rPr>
                <w:noProof/>
                <w:webHidden/>
              </w:rPr>
              <w:fldChar w:fldCharType="end"/>
            </w:r>
          </w:hyperlink>
        </w:p>
        <w:p w14:paraId="65D84D65" w14:textId="2332D229" w:rsidR="000F158E" w:rsidRDefault="00F20BA5">
          <w:pPr>
            <w:pStyle w:val="TOC3"/>
            <w:tabs>
              <w:tab w:val="right" w:leader="dot" w:pos="9350"/>
            </w:tabs>
            <w:rPr>
              <w:noProof/>
              <w:lang w:eastAsia="en-US"/>
            </w:rPr>
          </w:pPr>
          <w:hyperlink w:anchor="_Toc483400760" w:history="1">
            <w:r w:rsidR="000F158E" w:rsidRPr="00E154D9">
              <w:rPr>
                <w:rStyle w:val="Hyperlink"/>
                <w:noProof/>
              </w:rPr>
              <w:t>Service Bus 1.1. Configuration</w:t>
            </w:r>
            <w:r w:rsidR="000F158E">
              <w:rPr>
                <w:noProof/>
                <w:webHidden/>
              </w:rPr>
              <w:tab/>
            </w:r>
            <w:r w:rsidR="000F158E">
              <w:rPr>
                <w:noProof/>
                <w:webHidden/>
              </w:rPr>
              <w:fldChar w:fldCharType="begin"/>
            </w:r>
            <w:r w:rsidR="000F158E">
              <w:rPr>
                <w:noProof/>
                <w:webHidden/>
              </w:rPr>
              <w:instrText xml:space="preserve"> PAGEREF _Toc483400760 \h </w:instrText>
            </w:r>
            <w:r w:rsidR="000F158E">
              <w:rPr>
                <w:noProof/>
                <w:webHidden/>
              </w:rPr>
            </w:r>
            <w:r w:rsidR="000F158E">
              <w:rPr>
                <w:noProof/>
                <w:webHidden/>
              </w:rPr>
              <w:fldChar w:fldCharType="separate"/>
            </w:r>
            <w:r w:rsidR="000F158E">
              <w:rPr>
                <w:noProof/>
                <w:webHidden/>
              </w:rPr>
              <w:t>35</w:t>
            </w:r>
            <w:r w:rsidR="000F158E">
              <w:rPr>
                <w:noProof/>
                <w:webHidden/>
              </w:rPr>
              <w:fldChar w:fldCharType="end"/>
            </w:r>
          </w:hyperlink>
        </w:p>
        <w:p w14:paraId="361DF887" w14:textId="091D705B" w:rsidR="000F158E" w:rsidRDefault="00F20BA5">
          <w:pPr>
            <w:pStyle w:val="TOC2"/>
            <w:tabs>
              <w:tab w:val="right" w:leader="dot" w:pos="9350"/>
            </w:tabs>
            <w:rPr>
              <w:noProof/>
              <w:lang w:eastAsia="en-US"/>
            </w:rPr>
          </w:pPr>
          <w:hyperlink w:anchor="_Toc483400761" w:history="1">
            <w:r w:rsidR="000F158E" w:rsidRPr="00E154D9">
              <w:rPr>
                <w:rStyle w:val="Hyperlink"/>
                <w:noProof/>
              </w:rPr>
              <w:t>APP Fabric Installation</w:t>
            </w:r>
            <w:r w:rsidR="000F158E">
              <w:rPr>
                <w:noProof/>
                <w:webHidden/>
              </w:rPr>
              <w:tab/>
            </w:r>
            <w:r w:rsidR="000F158E">
              <w:rPr>
                <w:noProof/>
                <w:webHidden/>
              </w:rPr>
              <w:fldChar w:fldCharType="begin"/>
            </w:r>
            <w:r w:rsidR="000F158E">
              <w:rPr>
                <w:noProof/>
                <w:webHidden/>
              </w:rPr>
              <w:instrText xml:space="preserve"> PAGEREF _Toc483400761 \h </w:instrText>
            </w:r>
            <w:r w:rsidR="000F158E">
              <w:rPr>
                <w:noProof/>
                <w:webHidden/>
              </w:rPr>
            </w:r>
            <w:r w:rsidR="000F158E">
              <w:rPr>
                <w:noProof/>
                <w:webHidden/>
              </w:rPr>
              <w:fldChar w:fldCharType="separate"/>
            </w:r>
            <w:r w:rsidR="000F158E">
              <w:rPr>
                <w:noProof/>
                <w:webHidden/>
              </w:rPr>
              <w:t>41</w:t>
            </w:r>
            <w:r w:rsidR="000F158E">
              <w:rPr>
                <w:noProof/>
                <w:webHidden/>
              </w:rPr>
              <w:fldChar w:fldCharType="end"/>
            </w:r>
          </w:hyperlink>
        </w:p>
        <w:p w14:paraId="36D42EE8" w14:textId="0931DB45" w:rsidR="000F158E" w:rsidRDefault="00F20BA5">
          <w:pPr>
            <w:pStyle w:val="TOC3"/>
            <w:tabs>
              <w:tab w:val="right" w:leader="dot" w:pos="9350"/>
            </w:tabs>
            <w:rPr>
              <w:noProof/>
              <w:lang w:eastAsia="en-US"/>
            </w:rPr>
          </w:pPr>
          <w:hyperlink w:anchor="_Toc483400762" w:history="1">
            <w:r w:rsidR="000F158E" w:rsidRPr="00E154D9">
              <w:rPr>
                <w:rStyle w:val="Hyperlink"/>
                <w:noProof/>
              </w:rPr>
              <w:t>AppFabric Installation</w:t>
            </w:r>
            <w:r w:rsidR="000F158E">
              <w:rPr>
                <w:noProof/>
                <w:webHidden/>
              </w:rPr>
              <w:tab/>
            </w:r>
            <w:r w:rsidR="000F158E">
              <w:rPr>
                <w:noProof/>
                <w:webHidden/>
              </w:rPr>
              <w:fldChar w:fldCharType="begin"/>
            </w:r>
            <w:r w:rsidR="000F158E">
              <w:rPr>
                <w:noProof/>
                <w:webHidden/>
              </w:rPr>
              <w:instrText xml:space="preserve"> PAGEREF _Toc483400762 \h </w:instrText>
            </w:r>
            <w:r w:rsidR="000F158E">
              <w:rPr>
                <w:noProof/>
                <w:webHidden/>
              </w:rPr>
            </w:r>
            <w:r w:rsidR="000F158E">
              <w:rPr>
                <w:noProof/>
                <w:webHidden/>
              </w:rPr>
              <w:fldChar w:fldCharType="separate"/>
            </w:r>
            <w:r w:rsidR="000F158E">
              <w:rPr>
                <w:noProof/>
                <w:webHidden/>
              </w:rPr>
              <w:t>41</w:t>
            </w:r>
            <w:r w:rsidR="000F158E">
              <w:rPr>
                <w:noProof/>
                <w:webHidden/>
              </w:rPr>
              <w:fldChar w:fldCharType="end"/>
            </w:r>
          </w:hyperlink>
        </w:p>
        <w:p w14:paraId="05184849" w14:textId="4F812386" w:rsidR="000F158E" w:rsidRDefault="00F20BA5">
          <w:pPr>
            <w:pStyle w:val="TOC2"/>
            <w:tabs>
              <w:tab w:val="right" w:leader="dot" w:pos="9350"/>
            </w:tabs>
            <w:rPr>
              <w:noProof/>
              <w:lang w:eastAsia="en-US"/>
            </w:rPr>
          </w:pPr>
          <w:hyperlink w:anchor="_Toc483400763" w:history="1">
            <w:r w:rsidR="000F158E" w:rsidRPr="00E154D9">
              <w:rPr>
                <w:rStyle w:val="Hyperlink"/>
                <w:noProof/>
              </w:rPr>
              <w:t>SQL Server installation</w:t>
            </w:r>
            <w:r w:rsidR="000F158E">
              <w:rPr>
                <w:noProof/>
                <w:webHidden/>
              </w:rPr>
              <w:tab/>
            </w:r>
            <w:r w:rsidR="000F158E">
              <w:rPr>
                <w:noProof/>
                <w:webHidden/>
              </w:rPr>
              <w:fldChar w:fldCharType="begin"/>
            </w:r>
            <w:r w:rsidR="000F158E">
              <w:rPr>
                <w:noProof/>
                <w:webHidden/>
              </w:rPr>
              <w:instrText xml:space="preserve"> PAGEREF _Toc483400763 \h </w:instrText>
            </w:r>
            <w:r w:rsidR="000F158E">
              <w:rPr>
                <w:noProof/>
                <w:webHidden/>
              </w:rPr>
            </w:r>
            <w:r w:rsidR="000F158E">
              <w:rPr>
                <w:noProof/>
                <w:webHidden/>
              </w:rPr>
              <w:fldChar w:fldCharType="separate"/>
            </w:r>
            <w:r w:rsidR="000F158E">
              <w:rPr>
                <w:noProof/>
                <w:webHidden/>
              </w:rPr>
              <w:t>47</w:t>
            </w:r>
            <w:r w:rsidR="000F158E">
              <w:rPr>
                <w:noProof/>
                <w:webHidden/>
              </w:rPr>
              <w:fldChar w:fldCharType="end"/>
            </w:r>
          </w:hyperlink>
        </w:p>
        <w:p w14:paraId="0F99CF5F" w14:textId="25DAEB0F" w:rsidR="000F158E" w:rsidRDefault="00F20BA5">
          <w:pPr>
            <w:pStyle w:val="TOC2"/>
            <w:tabs>
              <w:tab w:val="right" w:leader="dot" w:pos="9350"/>
            </w:tabs>
            <w:rPr>
              <w:noProof/>
              <w:lang w:eastAsia="en-US"/>
            </w:rPr>
          </w:pPr>
          <w:hyperlink w:anchor="_Toc483400764" w:history="1">
            <w:r w:rsidR="000F158E" w:rsidRPr="00E154D9">
              <w:rPr>
                <w:rStyle w:val="Hyperlink"/>
                <w:noProof/>
              </w:rPr>
              <w:t>MongoDB installation</w:t>
            </w:r>
            <w:r w:rsidR="000F158E">
              <w:rPr>
                <w:noProof/>
                <w:webHidden/>
              </w:rPr>
              <w:tab/>
            </w:r>
            <w:r w:rsidR="000F158E">
              <w:rPr>
                <w:noProof/>
                <w:webHidden/>
              </w:rPr>
              <w:fldChar w:fldCharType="begin"/>
            </w:r>
            <w:r w:rsidR="000F158E">
              <w:rPr>
                <w:noProof/>
                <w:webHidden/>
              </w:rPr>
              <w:instrText xml:space="preserve"> PAGEREF _Toc483400764 \h </w:instrText>
            </w:r>
            <w:r w:rsidR="000F158E">
              <w:rPr>
                <w:noProof/>
                <w:webHidden/>
              </w:rPr>
            </w:r>
            <w:r w:rsidR="000F158E">
              <w:rPr>
                <w:noProof/>
                <w:webHidden/>
              </w:rPr>
              <w:fldChar w:fldCharType="separate"/>
            </w:r>
            <w:r w:rsidR="000F158E">
              <w:rPr>
                <w:noProof/>
                <w:webHidden/>
              </w:rPr>
              <w:t>48</w:t>
            </w:r>
            <w:r w:rsidR="000F158E">
              <w:rPr>
                <w:noProof/>
                <w:webHidden/>
              </w:rPr>
              <w:fldChar w:fldCharType="end"/>
            </w:r>
          </w:hyperlink>
        </w:p>
        <w:p w14:paraId="782EAACD" w14:textId="6FA0052C" w:rsidR="00974E93" w:rsidRPr="005A302A" w:rsidRDefault="00974E93">
          <w:pPr>
            <w:rPr>
              <w:sz w:val="18"/>
              <w:szCs w:val="18"/>
            </w:rPr>
          </w:pPr>
          <w:r w:rsidRPr="005A302A">
            <w:rPr>
              <w:b/>
              <w:bCs/>
              <w:noProof/>
              <w:sz w:val="18"/>
              <w:szCs w:val="18"/>
            </w:rPr>
            <w:fldChar w:fldCharType="end"/>
          </w:r>
        </w:p>
      </w:sdtContent>
    </w:sdt>
    <w:p w14:paraId="782EAACF" w14:textId="1B6547F9" w:rsidR="00974E93" w:rsidRPr="00D67AAD" w:rsidRDefault="00974E93">
      <w:r w:rsidRPr="00D67AAD">
        <w:br w:type="page"/>
      </w:r>
    </w:p>
    <w:p w14:paraId="1786D741" w14:textId="0B7275AE" w:rsidR="000653EF" w:rsidRPr="00D67AAD" w:rsidRDefault="000653EF" w:rsidP="000653EF">
      <w:pPr>
        <w:pStyle w:val="Heading1"/>
      </w:pPr>
      <w:bookmarkStart w:id="0" w:name="_Toc483400728"/>
      <w:r w:rsidRPr="00D67AAD">
        <w:lastRenderedPageBreak/>
        <w:t>Glossary, definition of terms</w:t>
      </w:r>
      <w:bookmarkEnd w:id="0"/>
    </w:p>
    <w:p w14:paraId="4E0F4EF5" w14:textId="22A3430B" w:rsidR="000653EF" w:rsidRPr="00D67AAD" w:rsidRDefault="000653EF">
      <w:r w:rsidRPr="00D67AAD">
        <w:t>API – Application programming Interface</w:t>
      </w:r>
    </w:p>
    <w:p w14:paraId="6C4FBF15" w14:textId="50672002" w:rsidR="00F21EA7" w:rsidRPr="00D67AAD" w:rsidRDefault="00F21EA7">
      <w:proofErr w:type="spellStart"/>
      <w:r w:rsidRPr="00D67AAD">
        <w:t>WebAPI</w:t>
      </w:r>
      <w:proofErr w:type="spellEnd"/>
      <w:r w:rsidRPr="00D67AAD">
        <w:t xml:space="preserve"> – </w:t>
      </w:r>
      <w:proofErr w:type="gramStart"/>
      <w:r w:rsidRPr="00D67AAD">
        <w:t>Application programming</w:t>
      </w:r>
      <w:proofErr w:type="gramEnd"/>
      <w:r w:rsidRPr="00D67AAD">
        <w:t xml:space="preserve"> interface exposed as REST services over http/https</w:t>
      </w:r>
    </w:p>
    <w:p w14:paraId="63798C56" w14:textId="36D04DCB" w:rsidR="000653EF" w:rsidRPr="00D67AAD" w:rsidRDefault="000653EF" w:rsidP="000653EF">
      <w:r w:rsidRPr="00D67AAD">
        <w:t>REST - representational state transfer</w:t>
      </w:r>
    </w:p>
    <w:p w14:paraId="70452C9A" w14:textId="0FCBE747" w:rsidR="000653EF" w:rsidRPr="00D67AAD" w:rsidRDefault="000653EF" w:rsidP="000653EF">
      <w:r w:rsidRPr="00D67AAD">
        <w:t>BCS – Banking Core System</w:t>
      </w:r>
    </w:p>
    <w:p w14:paraId="1C74565A" w14:textId="2C3A1183" w:rsidR="002D305D" w:rsidRDefault="002D305D" w:rsidP="000653EF">
      <w:r w:rsidRPr="00D67AAD">
        <w:t>DE – Digital Edge product</w:t>
      </w:r>
    </w:p>
    <w:p w14:paraId="4ABEA44F" w14:textId="03961B37" w:rsidR="00257F7F" w:rsidRDefault="00257F7F" w:rsidP="000653EF">
      <w:r>
        <w:t>DE</w:t>
      </w:r>
      <w:r w:rsidR="0080369F">
        <w:t xml:space="preserve"> </w:t>
      </w:r>
      <w:r>
        <w:t xml:space="preserve">Web – Digital Edge web </w:t>
      </w:r>
      <w:proofErr w:type="gramStart"/>
      <w:r>
        <w:t>front end</w:t>
      </w:r>
      <w:proofErr w:type="gramEnd"/>
      <w:r>
        <w:t xml:space="preserve"> application</w:t>
      </w:r>
    </w:p>
    <w:p w14:paraId="04CD9139" w14:textId="54EFEBDC" w:rsidR="00257F7F" w:rsidRDefault="00257F7F" w:rsidP="000653EF">
      <w:r>
        <w:t>DE</w:t>
      </w:r>
      <w:r w:rsidR="0080369F">
        <w:t xml:space="preserve"> </w:t>
      </w:r>
      <w:proofErr w:type="spellStart"/>
      <w:r>
        <w:t>WebAPI</w:t>
      </w:r>
      <w:proofErr w:type="spellEnd"/>
      <w:r>
        <w:t xml:space="preserve"> – Digital Edge REST API services</w:t>
      </w:r>
    </w:p>
    <w:p w14:paraId="76B6ABF3" w14:textId="0BE1240C" w:rsidR="00257F7F" w:rsidRDefault="00257F7F" w:rsidP="000653EF">
      <w:r>
        <w:t>DE</w:t>
      </w:r>
      <w:r w:rsidR="0080369F">
        <w:t xml:space="preserve"> </w:t>
      </w:r>
      <w:proofErr w:type="spellStart"/>
      <w:r>
        <w:t>WebAdmin</w:t>
      </w:r>
      <w:proofErr w:type="spellEnd"/>
      <w:r>
        <w:t xml:space="preserve"> – Digital Edge web management tool</w:t>
      </w:r>
    </w:p>
    <w:p w14:paraId="05490EA8" w14:textId="1B22675F" w:rsidR="00257F7F" w:rsidRDefault="00257F7F" w:rsidP="000653EF">
      <w:r>
        <w:t>DE</w:t>
      </w:r>
      <w:r w:rsidR="0080369F">
        <w:t xml:space="preserve"> </w:t>
      </w:r>
      <w:proofErr w:type="spellStart"/>
      <w:r>
        <w:t>WebAdminAPI</w:t>
      </w:r>
      <w:proofErr w:type="spellEnd"/>
      <w:r>
        <w:t xml:space="preserve"> – Digital Edge web management REST API services</w:t>
      </w:r>
    </w:p>
    <w:p w14:paraId="1C326A58" w14:textId="73601482" w:rsidR="0080369F" w:rsidRPr="00D67AAD" w:rsidRDefault="0080369F" w:rsidP="000653EF">
      <w:r>
        <w:t xml:space="preserve">DE Identity – Identity server REST API services for </w:t>
      </w:r>
      <w:proofErr w:type="gramStart"/>
      <w:r>
        <w:t>token based</w:t>
      </w:r>
      <w:proofErr w:type="gramEnd"/>
      <w:r>
        <w:t xml:space="preserve"> access</w:t>
      </w:r>
    </w:p>
    <w:p w14:paraId="661384E8" w14:textId="23C599C9" w:rsidR="00CE1E99" w:rsidRDefault="00CE1E99" w:rsidP="000653EF">
      <w:r w:rsidRPr="00D67AAD">
        <w:t>IIS – Internet informational services, Microsoft Web server</w:t>
      </w:r>
    </w:p>
    <w:p w14:paraId="6EA97162" w14:textId="7F63C39B" w:rsidR="00EF07CB" w:rsidRDefault="00EF07CB" w:rsidP="00EF07CB">
      <w:r>
        <w:t>ARR – Application request routing services, part of Microsoft’s IIS</w:t>
      </w:r>
    </w:p>
    <w:p w14:paraId="5DF6B64B" w14:textId="6E5E0046" w:rsidR="0056685C" w:rsidRDefault="0056685C" w:rsidP="000653EF">
      <w:r>
        <w:t>DMBS – Database management system</w:t>
      </w:r>
    </w:p>
    <w:p w14:paraId="273D7E9C" w14:textId="04929A2B" w:rsidR="00E65B67" w:rsidRPr="00D67AAD" w:rsidRDefault="00E65B67" w:rsidP="000653EF">
      <w:r>
        <w:t xml:space="preserve">CI – Continuous Integration - development environment where every code change </w:t>
      </w:r>
      <w:proofErr w:type="gramStart"/>
      <w:r>
        <w:t>is deployed and tested automatically</w:t>
      </w:r>
      <w:proofErr w:type="gramEnd"/>
      <w:r>
        <w:t>.</w:t>
      </w:r>
    </w:p>
    <w:p w14:paraId="043C0686" w14:textId="535DD0E7" w:rsidR="00113A76" w:rsidRDefault="00113A76">
      <w:pPr>
        <w:rPr>
          <w:rFonts w:asciiTheme="majorHAnsi" w:eastAsiaTheme="majorEastAsia" w:hAnsiTheme="majorHAnsi" w:cstheme="majorBidi"/>
          <w:caps/>
          <w:color w:val="FFFFFF" w:themeColor="background1"/>
          <w:spacing w:val="15"/>
        </w:rPr>
      </w:pPr>
      <w:r>
        <w:rPr>
          <w:rFonts w:asciiTheme="majorHAnsi" w:eastAsiaTheme="majorEastAsia" w:hAnsiTheme="majorHAnsi" w:cstheme="majorBidi"/>
          <w:caps/>
          <w:color w:val="FFFFFF" w:themeColor="background1"/>
          <w:spacing w:val="15"/>
        </w:rPr>
        <w:br w:type="page"/>
      </w:r>
    </w:p>
    <w:p w14:paraId="782EAAD0" w14:textId="77777777" w:rsidR="00974E93" w:rsidRPr="00D67AAD" w:rsidRDefault="00974E93" w:rsidP="00974E93">
      <w:pPr>
        <w:pStyle w:val="Heading1"/>
      </w:pPr>
      <w:bookmarkStart w:id="1" w:name="_Toc483400729"/>
      <w:r w:rsidRPr="00D67AAD">
        <w:lastRenderedPageBreak/>
        <w:t>Introduction</w:t>
      </w:r>
      <w:bookmarkEnd w:id="1"/>
    </w:p>
    <w:p w14:paraId="566BC109" w14:textId="79E7AF66" w:rsidR="00E12D2A" w:rsidRPr="00D67AAD" w:rsidRDefault="00D76AE3" w:rsidP="00B27542">
      <w:r w:rsidRPr="00D67AAD">
        <w:t>D</w:t>
      </w:r>
      <w:r w:rsidR="002D305D" w:rsidRPr="00D67AAD">
        <w:t xml:space="preserve">E </w:t>
      </w:r>
      <w:r w:rsidR="00B27542" w:rsidRPr="00D67AAD">
        <w:t xml:space="preserve">is set of </w:t>
      </w:r>
      <w:r w:rsidRPr="00D67AAD">
        <w:t>web applications backed by SQL Server, and optionally MongoDB, database engine. Functionalities</w:t>
      </w:r>
      <w:r w:rsidR="00E12D2A" w:rsidRPr="00D67AAD">
        <w:t>,</w:t>
      </w:r>
      <w:r w:rsidRPr="00D67AAD">
        <w:t xml:space="preserve"> offered by </w:t>
      </w:r>
      <w:r w:rsidR="00CE1E99" w:rsidRPr="00D67AAD">
        <w:t>BCS</w:t>
      </w:r>
      <w:r w:rsidRPr="00D67AAD">
        <w:t xml:space="preserve"> and D</w:t>
      </w:r>
      <w:r w:rsidR="00CE1E99" w:rsidRPr="00D67AAD">
        <w:t>E</w:t>
      </w:r>
      <w:r w:rsidRPr="00D67AAD">
        <w:t xml:space="preserve"> infrastructure itself</w:t>
      </w:r>
      <w:r w:rsidR="00E12D2A" w:rsidRPr="00D67AAD">
        <w:t>,</w:t>
      </w:r>
      <w:r w:rsidRPr="00D67AAD">
        <w:t xml:space="preserve"> </w:t>
      </w:r>
      <w:r w:rsidR="00E12D2A" w:rsidRPr="00D67AAD">
        <w:t>are</w:t>
      </w:r>
      <w:r w:rsidRPr="00D67AAD">
        <w:t xml:space="preserve"> hosted </w:t>
      </w:r>
      <w:r w:rsidR="00E12D2A" w:rsidRPr="00D67AAD">
        <w:t xml:space="preserve">in IIS </w:t>
      </w:r>
      <w:r w:rsidRPr="00D67AAD">
        <w:t xml:space="preserve">as </w:t>
      </w:r>
      <w:r w:rsidR="00CE1E99" w:rsidRPr="00D67AAD">
        <w:t xml:space="preserve">REST </w:t>
      </w:r>
      <w:proofErr w:type="gramStart"/>
      <w:r w:rsidR="00B27542" w:rsidRPr="00D67AAD">
        <w:t>services which</w:t>
      </w:r>
      <w:proofErr w:type="gramEnd"/>
      <w:r w:rsidR="00B27542" w:rsidRPr="00D67AAD">
        <w:t xml:space="preserve"> are used to standardize functionalities between frontend client applications and backend services.</w:t>
      </w:r>
      <w:r w:rsidRPr="00D67AAD">
        <w:t xml:space="preserve"> </w:t>
      </w:r>
      <w:r w:rsidR="00E12D2A" w:rsidRPr="00D67AAD">
        <w:t xml:space="preserve">System use Identity server for </w:t>
      </w:r>
      <w:proofErr w:type="gramStart"/>
      <w:r w:rsidR="00E12D2A" w:rsidRPr="00D67AAD">
        <w:t>token based</w:t>
      </w:r>
      <w:proofErr w:type="gramEnd"/>
      <w:r w:rsidR="00E12D2A" w:rsidRPr="00D67AAD">
        <w:t xml:space="preserve"> access which is integrated in infrastructure and its functionalities are also available as REST</w:t>
      </w:r>
      <w:r w:rsidR="00CE1E99" w:rsidRPr="00D67AAD">
        <w:t xml:space="preserve"> services.</w:t>
      </w:r>
    </w:p>
    <w:p w14:paraId="0473095C" w14:textId="174D421E" w:rsidR="00E12D2A" w:rsidRPr="00D67AAD" w:rsidRDefault="00E12D2A" w:rsidP="00B27542">
      <w:r w:rsidRPr="00D67AAD">
        <w:t xml:space="preserve">Digital Edge Web site is frontend client for Digital Edge infrastructure (Digital Edge API). Other client may be a mobile application, which requires that </w:t>
      </w:r>
      <w:r w:rsidR="00FB70B7" w:rsidRPr="00D67AAD">
        <w:t>DE API and DE Identity server are available over Internet.</w:t>
      </w:r>
    </w:p>
    <w:p w14:paraId="782EAAD1" w14:textId="5427C69F" w:rsidR="004E1AED" w:rsidRPr="00D67AAD" w:rsidRDefault="00D76AE3" w:rsidP="00B27542">
      <w:r w:rsidRPr="00D67AAD">
        <w:t xml:space="preserve">Besides </w:t>
      </w:r>
      <w:r w:rsidR="00212C4A" w:rsidRPr="00D67AAD">
        <w:t>Identity, API and Web, DE</w:t>
      </w:r>
      <w:r w:rsidRPr="00D67AAD">
        <w:t xml:space="preserve"> exposes administration </w:t>
      </w:r>
      <w:r w:rsidR="00212C4A" w:rsidRPr="00D67AAD">
        <w:t xml:space="preserve">REST </w:t>
      </w:r>
      <w:r w:rsidRPr="00D67AAD">
        <w:t>set of services for controlling and maintaining DE</w:t>
      </w:r>
      <w:r w:rsidR="00E12D19" w:rsidRPr="00D67AAD">
        <w:t xml:space="preserve"> along with </w:t>
      </w:r>
      <w:proofErr w:type="spellStart"/>
      <w:proofErr w:type="gramStart"/>
      <w:r w:rsidR="00E12D19" w:rsidRPr="00D67AAD">
        <w:t>WebAdmin</w:t>
      </w:r>
      <w:proofErr w:type="spellEnd"/>
      <w:r w:rsidR="00E12D19" w:rsidRPr="00D67AAD">
        <w:t xml:space="preserve"> web user interface application</w:t>
      </w:r>
      <w:proofErr w:type="gramEnd"/>
      <w:r w:rsidRPr="00D67AAD">
        <w:t>.</w:t>
      </w:r>
    </w:p>
    <w:p w14:paraId="782EAAD2" w14:textId="36BCAAA9" w:rsidR="00B27542" w:rsidRPr="00D67AAD" w:rsidRDefault="00E12D19" w:rsidP="00E12D19">
      <w:r w:rsidRPr="00D67AAD">
        <w:t xml:space="preserve">DE </w:t>
      </w:r>
      <w:r w:rsidR="00B27542" w:rsidRPr="00D67AAD">
        <w:t xml:space="preserve">is developed </w:t>
      </w:r>
      <w:proofErr w:type="spellStart"/>
      <w:r w:rsidRPr="00D67AAD">
        <w:t>in.NetFramework</w:t>
      </w:r>
      <w:proofErr w:type="spellEnd"/>
      <w:r w:rsidRPr="00D67AAD">
        <w:t xml:space="preserve"> 4.5 C#, </w:t>
      </w:r>
      <w:r w:rsidR="00B27542" w:rsidRPr="00D67AAD">
        <w:t xml:space="preserve">using </w:t>
      </w:r>
      <w:proofErr w:type="spellStart"/>
      <w:r w:rsidR="00B27542" w:rsidRPr="00D67AAD">
        <w:t>WebAPI</w:t>
      </w:r>
      <w:proofErr w:type="spellEnd"/>
      <w:r w:rsidRPr="00D67AAD">
        <w:t xml:space="preserve"> 2.0 </w:t>
      </w:r>
      <w:proofErr w:type="gramStart"/>
      <w:r w:rsidRPr="00D67AAD">
        <w:t>and  MVC</w:t>
      </w:r>
      <w:proofErr w:type="gramEnd"/>
      <w:r w:rsidRPr="00D67AAD">
        <w:t xml:space="preserve"> Razor </w:t>
      </w:r>
      <w:r w:rsidR="00B27542" w:rsidRPr="00D67AAD">
        <w:t>technology</w:t>
      </w:r>
      <w:r w:rsidR="004F120A" w:rsidRPr="00D67AAD">
        <w:t xml:space="preserve"> communicating by </w:t>
      </w:r>
      <w:r w:rsidRPr="00D67AAD">
        <w:t>JSON objects</w:t>
      </w:r>
      <w:r w:rsidR="004F120A" w:rsidRPr="00D67AAD">
        <w:t>.</w:t>
      </w:r>
      <w:r w:rsidRPr="00D67AAD">
        <w:t xml:space="preserve"> </w:t>
      </w:r>
      <w:proofErr w:type="gramStart"/>
      <w:r w:rsidR="004F120A" w:rsidRPr="00D67AAD">
        <w:t>DE  service</w:t>
      </w:r>
      <w:proofErr w:type="gramEnd"/>
      <w:r w:rsidR="004F120A" w:rsidRPr="00D67AAD">
        <w:t xml:space="preserve"> implementations are using </w:t>
      </w:r>
      <w:proofErr w:type="spellStart"/>
      <w:r w:rsidRPr="00D67AAD">
        <w:t>EntityFramework</w:t>
      </w:r>
      <w:proofErr w:type="spellEnd"/>
      <w:r w:rsidR="004F120A" w:rsidRPr="00D67AAD">
        <w:t>, JSON</w:t>
      </w:r>
      <w:r w:rsidRPr="00D67AAD">
        <w:t xml:space="preserve"> and </w:t>
      </w:r>
      <w:proofErr w:type="spellStart"/>
      <w:r w:rsidRPr="00D67AAD">
        <w:t>BS</w:t>
      </w:r>
      <w:r w:rsidR="004F120A" w:rsidRPr="00D67AAD">
        <w:t>on</w:t>
      </w:r>
      <w:proofErr w:type="spellEnd"/>
      <w:r w:rsidR="004F120A" w:rsidRPr="00D67AAD">
        <w:t xml:space="preserve"> object types and </w:t>
      </w:r>
      <w:proofErr w:type="spellStart"/>
      <w:r w:rsidR="004F120A" w:rsidRPr="00D67AAD">
        <w:t>automapper</w:t>
      </w:r>
      <w:proofErr w:type="spellEnd"/>
      <w:r w:rsidR="004F120A" w:rsidRPr="00D67AAD">
        <w:t xml:space="preserve"> </w:t>
      </w:r>
      <w:r w:rsidR="00561EBF" w:rsidRPr="00D67AAD">
        <w:t>primarily</w:t>
      </w:r>
      <w:r w:rsidR="004F120A" w:rsidRPr="00D67AAD">
        <w:t>.</w:t>
      </w:r>
    </w:p>
    <w:p w14:paraId="4E06EA33" w14:textId="0D16A6FC" w:rsidR="00561EBF" w:rsidRPr="00D67AAD" w:rsidRDefault="00561EBF">
      <w:pPr>
        <w:rPr>
          <w:rFonts w:asciiTheme="majorHAnsi" w:eastAsiaTheme="majorEastAsia" w:hAnsiTheme="majorHAnsi" w:cstheme="majorBidi"/>
          <w:caps/>
          <w:color w:val="FFFFFF" w:themeColor="background1"/>
          <w:spacing w:val="15"/>
        </w:rPr>
      </w:pPr>
      <w:r w:rsidRPr="00D67AAD">
        <w:rPr>
          <w:rFonts w:asciiTheme="majorHAnsi" w:eastAsiaTheme="majorEastAsia" w:hAnsiTheme="majorHAnsi" w:cstheme="majorBidi"/>
          <w:caps/>
          <w:color w:val="FFFFFF" w:themeColor="background1"/>
          <w:spacing w:val="15"/>
        </w:rPr>
        <w:br w:type="page"/>
      </w:r>
    </w:p>
    <w:p w14:paraId="3910D0B6" w14:textId="08E9A80F" w:rsidR="001C5FB3" w:rsidRDefault="001C5FB3" w:rsidP="001C5FB3">
      <w:pPr>
        <w:pStyle w:val="Heading1"/>
      </w:pPr>
      <w:bookmarkStart w:id="2" w:name="_Toc483400730"/>
      <w:r w:rsidRPr="00D67AAD">
        <w:lastRenderedPageBreak/>
        <w:t>Prerequisites</w:t>
      </w:r>
      <w:bookmarkEnd w:id="2"/>
    </w:p>
    <w:p w14:paraId="06E0FEC0" w14:textId="1D39DB5E" w:rsidR="00BA0ACE" w:rsidRPr="00BA0ACE" w:rsidRDefault="00BA0ACE" w:rsidP="00BA0ACE">
      <w:r>
        <w:t xml:space="preserve">Prerequisites </w:t>
      </w:r>
      <w:proofErr w:type="gramStart"/>
      <w:r>
        <w:t>are listed</w:t>
      </w:r>
      <w:proofErr w:type="gramEnd"/>
      <w:r>
        <w:t xml:space="preserve"> below. Depending on environment and projected load, DE host system may have none, one or two web gates, one or two web servers, one or more </w:t>
      </w:r>
      <w:proofErr w:type="spellStart"/>
      <w:r>
        <w:t>WebAPI</w:t>
      </w:r>
      <w:proofErr w:type="spellEnd"/>
      <w:r>
        <w:t xml:space="preserve"> servers including all backing services required for operation such as </w:t>
      </w:r>
      <w:proofErr w:type="spellStart"/>
      <w:r>
        <w:t>AppFabric</w:t>
      </w:r>
      <w:proofErr w:type="spellEnd"/>
      <w:r>
        <w:t xml:space="preserve"> and </w:t>
      </w:r>
      <w:proofErr w:type="spellStart"/>
      <w:r>
        <w:t>ServiceBus</w:t>
      </w:r>
      <w:proofErr w:type="spellEnd"/>
      <w:r w:rsidR="006B25BB">
        <w:t>, one (SQL Server only installation) or more database servers with one SQL Server and one or more MongoDB servers.</w:t>
      </w:r>
    </w:p>
    <w:p w14:paraId="782EAAD4" w14:textId="270A046A" w:rsidR="007F1C64" w:rsidRPr="00D67AAD" w:rsidRDefault="00B27542" w:rsidP="00B27542">
      <w:pPr>
        <w:pStyle w:val="ListParagraph"/>
        <w:numPr>
          <w:ilvl w:val="0"/>
          <w:numId w:val="19"/>
        </w:numPr>
      </w:pPr>
      <w:r w:rsidRPr="00D67AAD">
        <w:t>Windows Server 2012</w:t>
      </w:r>
      <w:r w:rsidR="00F904EB" w:rsidRPr="00D67AAD">
        <w:t>R2</w:t>
      </w:r>
      <w:r w:rsidRPr="00D67AAD">
        <w:t xml:space="preserve"> or newer</w:t>
      </w:r>
      <w:r w:rsidR="002B0266" w:rsidRPr="00D67AAD">
        <w:t xml:space="preserve"> operating system installed on dedicated web and database server(s).</w:t>
      </w:r>
      <w:r w:rsidR="004E50DC">
        <w:t xml:space="preserve"> Number and power of servers depend on each installation and projected load.</w:t>
      </w:r>
    </w:p>
    <w:p w14:paraId="782EAAD5" w14:textId="7C7D290E" w:rsidR="00B27542" w:rsidRPr="00D67AAD" w:rsidRDefault="00B27542" w:rsidP="00B27542">
      <w:pPr>
        <w:pStyle w:val="ListParagraph"/>
        <w:numPr>
          <w:ilvl w:val="0"/>
          <w:numId w:val="19"/>
        </w:numPr>
      </w:pPr>
      <w:r w:rsidRPr="00D67AAD">
        <w:t>.Net framework 4.5</w:t>
      </w:r>
      <w:r w:rsidR="004E50DC">
        <w:t xml:space="preserve"> </w:t>
      </w:r>
      <w:proofErr w:type="gramStart"/>
      <w:r w:rsidR="004E50DC">
        <w:t>should be installed</w:t>
      </w:r>
      <w:proofErr w:type="gramEnd"/>
      <w:r w:rsidR="004E50DC">
        <w:t xml:space="preserve"> on all servers.</w:t>
      </w:r>
    </w:p>
    <w:p w14:paraId="04A8EEE8" w14:textId="4ECDF462" w:rsidR="004E50DC" w:rsidRDefault="000517FD" w:rsidP="00B27542">
      <w:pPr>
        <w:pStyle w:val="ListParagraph"/>
        <w:numPr>
          <w:ilvl w:val="0"/>
          <w:numId w:val="19"/>
        </w:numPr>
      </w:pPr>
      <w:r w:rsidRPr="00D67AAD">
        <w:t>IIS 7 or newer</w:t>
      </w:r>
      <w:r w:rsidR="00F904EB" w:rsidRPr="00D67AAD">
        <w:t xml:space="preserve"> including application server from features with all.Net framework versions installed</w:t>
      </w:r>
      <w:r w:rsidR="00E12D19" w:rsidRPr="00D67AAD">
        <w:t xml:space="preserve"> on dedicated web servers</w:t>
      </w:r>
      <w:r w:rsidR="004E50DC">
        <w:t>.</w:t>
      </w:r>
    </w:p>
    <w:p w14:paraId="782EAAD6" w14:textId="75654269" w:rsidR="00B27542" w:rsidRDefault="004E50DC" w:rsidP="004E50DC">
      <w:pPr>
        <w:pStyle w:val="ListParagraph"/>
      </w:pPr>
      <w:r>
        <w:t>I</w:t>
      </w:r>
      <w:r w:rsidR="00E12D19" w:rsidRPr="00D67AAD">
        <w:t xml:space="preserve">nitial setup assume </w:t>
      </w:r>
      <w:r>
        <w:t xml:space="preserve">that DE </w:t>
      </w:r>
      <w:proofErr w:type="spellStart"/>
      <w:r>
        <w:t>WebAPI</w:t>
      </w:r>
      <w:proofErr w:type="spellEnd"/>
      <w:r>
        <w:t xml:space="preserve"> and DE Web sites </w:t>
      </w:r>
      <w:proofErr w:type="gramStart"/>
      <w:r>
        <w:t>are hosted</w:t>
      </w:r>
      <w:proofErr w:type="gramEnd"/>
      <w:r>
        <w:t xml:space="preserve"> on separate servers. More powerful </w:t>
      </w:r>
      <w:r w:rsidR="00E12D19" w:rsidRPr="00D67AAD">
        <w:t xml:space="preserve">web server </w:t>
      </w:r>
      <w:r>
        <w:t xml:space="preserve">should host application middle layer contained of following applications </w:t>
      </w:r>
      <w:proofErr w:type="spellStart"/>
      <w:r>
        <w:t>DEWebAPI</w:t>
      </w:r>
      <w:proofErr w:type="spellEnd"/>
      <w:r>
        <w:t xml:space="preserve">, </w:t>
      </w:r>
      <w:proofErr w:type="spellStart"/>
      <w:r>
        <w:t>DEIdentity</w:t>
      </w:r>
      <w:proofErr w:type="spellEnd"/>
      <w:r>
        <w:t xml:space="preserve">, </w:t>
      </w:r>
      <w:proofErr w:type="spellStart"/>
      <w:r>
        <w:t>DeWebAdmin</w:t>
      </w:r>
      <w:proofErr w:type="spellEnd"/>
      <w:r>
        <w:t xml:space="preserve"> and </w:t>
      </w:r>
      <w:proofErr w:type="spellStart"/>
      <w:r>
        <w:t>DEWebAdminAPI</w:t>
      </w:r>
      <w:proofErr w:type="spellEnd"/>
      <w:r>
        <w:t xml:space="preserve">, along with DE Task service. </w:t>
      </w:r>
      <w:proofErr w:type="spellStart"/>
      <w:r>
        <w:t>AppFabric</w:t>
      </w:r>
      <w:proofErr w:type="spellEnd"/>
      <w:r>
        <w:t xml:space="preserve"> 1.1 Caching service and Service bus 1.1 </w:t>
      </w:r>
      <w:proofErr w:type="gramStart"/>
      <w:r>
        <w:t>should be installed</w:t>
      </w:r>
      <w:proofErr w:type="gramEnd"/>
      <w:r>
        <w:t xml:space="preserve"> also. If multiple servers are used for middle tier, </w:t>
      </w:r>
      <w:r w:rsidR="00BA61EB">
        <w:t xml:space="preserve">machines should form NLB cluster, and </w:t>
      </w:r>
      <w:proofErr w:type="spellStart"/>
      <w:r>
        <w:t>AppFabric</w:t>
      </w:r>
      <w:proofErr w:type="spellEnd"/>
      <w:r>
        <w:t xml:space="preserve"> and Service bus services should be installed all middle tier machines</w:t>
      </w:r>
      <w:r w:rsidR="00BA61EB">
        <w:t>, and configured as own service cluster.</w:t>
      </w:r>
    </w:p>
    <w:p w14:paraId="174D62C8" w14:textId="7C0147AF" w:rsidR="004E50DC" w:rsidRPr="00D67AAD" w:rsidRDefault="004E50DC" w:rsidP="004E50DC">
      <w:pPr>
        <w:pStyle w:val="ListParagraph"/>
      </w:pPr>
      <w:r>
        <w:t xml:space="preserve">Less powerful server should host DE Web application. Installation can have multiple web servers in which case </w:t>
      </w:r>
      <w:r w:rsidR="00BA61EB">
        <w:t>additional l</w:t>
      </w:r>
      <w:r>
        <w:t xml:space="preserve">ow power web server </w:t>
      </w:r>
      <w:proofErr w:type="gramStart"/>
      <w:r>
        <w:t>can be used</w:t>
      </w:r>
      <w:proofErr w:type="gramEnd"/>
      <w:r>
        <w:t xml:space="preserve"> as gate with ARR support server</w:t>
      </w:r>
    </w:p>
    <w:p w14:paraId="2AED9B78" w14:textId="727D226A" w:rsidR="002B0266" w:rsidRPr="00D67AAD" w:rsidRDefault="002B0266" w:rsidP="00B27542">
      <w:pPr>
        <w:pStyle w:val="ListParagraph"/>
        <w:numPr>
          <w:ilvl w:val="0"/>
          <w:numId w:val="19"/>
        </w:numPr>
      </w:pPr>
      <w:r w:rsidRPr="00D67AAD">
        <w:t>Database</w:t>
      </w:r>
      <w:r w:rsidR="000517FD" w:rsidRPr="00D67AAD">
        <w:t xml:space="preserve"> </w:t>
      </w:r>
      <w:r w:rsidRPr="00D67AAD">
        <w:t>management system</w:t>
      </w:r>
      <w:r w:rsidR="0056685C">
        <w:t xml:space="preserve">. Dedicated database server for hosting each DBMS </w:t>
      </w:r>
      <w:proofErr w:type="gramStart"/>
      <w:r w:rsidR="0056685C">
        <w:t>is recommended</w:t>
      </w:r>
      <w:proofErr w:type="gramEnd"/>
      <w:r w:rsidR="0056685C">
        <w:t xml:space="preserve">. </w:t>
      </w:r>
    </w:p>
    <w:p w14:paraId="782EAAD7" w14:textId="7CA6FC53" w:rsidR="000517FD" w:rsidRPr="00D67AAD" w:rsidRDefault="000517FD" w:rsidP="002B0266">
      <w:pPr>
        <w:pStyle w:val="ListParagraph"/>
        <w:numPr>
          <w:ilvl w:val="1"/>
          <w:numId w:val="19"/>
        </w:numPr>
      </w:pPr>
      <w:r w:rsidRPr="00D67AAD">
        <w:t xml:space="preserve">SQL Server </w:t>
      </w:r>
      <w:r w:rsidR="002B0266" w:rsidRPr="00D67AAD">
        <w:t>2012 or better(Express edition is sufficient if accompanied with separate Mongo</w:t>
      </w:r>
      <w:r w:rsidRPr="00D67AAD">
        <w:t>DB</w:t>
      </w:r>
      <w:r w:rsidR="002B0266" w:rsidRPr="00D67AAD">
        <w:t xml:space="preserve"> machine, otherwise Standard edition</w:t>
      </w:r>
      <w:r w:rsidR="00865B25" w:rsidRPr="00D67AAD">
        <w:t xml:space="preserve"> with 24Gb RAM available for SQL Server</w:t>
      </w:r>
      <w:r w:rsidRPr="00D67AAD">
        <w:t>)</w:t>
      </w:r>
    </w:p>
    <w:p w14:paraId="415697A6" w14:textId="6654CDBE" w:rsidR="002B0266" w:rsidRPr="00D67AAD" w:rsidRDefault="002B0266" w:rsidP="002B0266">
      <w:pPr>
        <w:pStyle w:val="ListParagraph"/>
        <w:numPr>
          <w:ilvl w:val="1"/>
          <w:numId w:val="19"/>
        </w:numPr>
      </w:pPr>
      <w:r w:rsidRPr="00D67AAD">
        <w:t>MongoDB</w:t>
      </w:r>
      <w:r w:rsidR="00D17D34" w:rsidRPr="00D67AAD">
        <w:t xml:space="preserve"> with 24Gb of RAM available for Mongos process, or 3 node configuration each having at least 12Gb RAM</w:t>
      </w:r>
    </w:p>
    <w:p w14:paraId="782EAAD8" w14:textId="18133A4C" w:rsidR="000517FD" w:rsidRPr="00D67AAD" w:rsidRDefault="008E61EB" w:rsidP="00B27542">
      <w:pPr>
        <w:pStyle w:val="ListParagraph"/>
        <w:numPr>
          <w:ilvl w:val="0"/>
          <w:numId w:val="19"/>
        </w:numPr>
      </w:pPr>
      <w:r w:rsidRPr="00D67AAD">
        <w:t xml:space="preserve">At least </w:t>
      </w:r>
      <w:r w:rsidR="00BB1FBD">
        <w:t>4</w:t>
      </w:r>
      <w:r w:rsidR="000517FD" w:rsidRPr="00D67AAD">
        <w:t xml:space="preserve">Gb RAM available for </w:t>
      </w:r>
      <w:r w:rsidR="007631E9">
        <w:t xml:space="preserve">each </w:t>
      </w:r>
      <w:r w:rsidR="000517FD" w:rsidRPr="00D67AAD">
        <w:t>worker process</w:t>
      </w:r>
      <w:r w:rsidRPr="00D67AAD">
        <w:t xml:space="preserve"> on each server</w:t>
      </w:r>
      <w:r w:rsidR="00865B25" w:rsidRPr="00D67AAD">
        <w:t xml:space="preserve"> (</w:t>
      </w:r>
      <w:proofErr w:type="spellStart"/>
      <w:r w:rsidR="00865B25" w:rsidRPr="00D67AAD">
        <w:t>WebSite</w:t>
      </w:r>
      <w:proofErr w:type="spellEnd"/>
      <w:r w:rsidR="00865B25" w:rsidRPr="00D67AAD">
        <w:t xml:space="preserve">, </w:t>
      </w:r>
      <w:proofErr w:type="spellStart"/>
      <w:r w:rsidR="00865B25" w:rsidRPr="00D67AAD">
        <w:t>WebAPI</w:t>
      </w:r>
      <w:proofErr w:type="spellEnd"/>
      <w:r w:rsidR="00865B25" w:rsidRPr="00D67AAD">
        <w:t>)</w:t>
      </w:r>
    </w:p>
    <w:p w14:paraId="782EAADB" w14:textId="77777777" w:rsidR="00CE6A02" w:rsidRPr="00D67AAD" w:rsidRDefault="00CE6A02" w:rsidP="00B27542">
      <w:pPr>
        <w:pStyle w:val="ListParagraph"/>
        <w:numPr>
          <w:ilvl w:val="0"/>
          <w:numId w:val="19"/>
        </w:numPr>
      </w:pPr>
      <w:r w:rsidRPr="00D67AAD">
        <w:t>SSL certificate for https access</w:t>
      </w:r>
    </w:p>
    <w:p w14:paraId="782EAADC" w14:textId="77A0EBD6" w:rsidR="00FF3D03" w:rsidRPr="00D67AAD" w:rsidRDefault="00D17D34" w:rsidP="00B27542">
      <w:pPr>
        <w:pStyle w:val="ListParagraph"/>
        <w:numPr>
          <w:ilvl w:val="0"/>
          <w:numId w:val="19"/>
        </w:numPr>
      </w:pPr>
      <w:r w:rsidRPr="00D67AAD">
        <w:t>Client machine</w:t>
      </w:r>
      <w:r w:rsidR="00D76AE3" w:rsidRPr="00D67AAD">
        <w:t xml:space="preserve"> with W7 or better</w:t>
      </w:r>
      <w:r w:rsidRPr="00D67AAD">
        <w:t xml:space="preserve"> with Chrome and Postman extension </w:t>
      </w:r>
      <w:r w:rsidR="00FF3D03" w:rsidRPr="00D67AAD">
        <w:t>for testing purposes</w:t>
      </w:r>
    </w:p>
    <w:p w14:paraId="782EAADE" w14:textId="77777777" w:rsidR="000517FD" w:rsidRPr="00D67AAD" w:rsidRDefault="000517FD" w:rsidP="000517FD">
      <w:pPr>
        <w:pStyle w:val="ListParagraph"/>
      </w:pPr>
    </w:p>
    <w:p w14:paraId="782EAADF" w14:textId="77777777" w:rsidR="00054DA3" w:rsidRPr="00D67AAD" w:rsidRDefault="00054DA3">
      <w:pPr>
        <w:rPr>
          <w:rFonts w:asciiTheme="majorHAnsi" w:eastAsiaTheme="majorEastAsia" w:hAnsiTheme="majorHAnsi" w:cstheme="majorBidi"/>
          <w:caps/>
          <w:color w:val="FFFFFF" w:themeColor="background1"/>
          <w:spacing w:val="15"/>
        </w:rPr>
      </w:pPr>
      <w:bookmarkStart w:id="3" w:name="_Toc461675426"/>
      <w:r w:rsidRPr="00D67AAD">
        <w:br w:type="page"/>
      </w:r>
    </w:p>
    <w:p w14:paraId="30862AF8" w14:textId="354BD516" w:rsidR="00E04463" w:rsidRDefault="00E04463" w:rsidP="00E04463">
      <w:pPr>
        <w:pStyle w:val="Heading1"/>
      </w:pPr>
      <w:bookmarkStart w:id="4" w:name="_Toc483400731"/>
      <w:r>
        <w:lastRenderedPageBreak/>
        <w:t>System integration schema</w:t>
      </w:r>
      <w:bookmarkEnd w:id="4"/>
    </w:p>
    <w:p w14:paraId="113D0006" w14:textId="3799398F" w:rsidR="00E04463" w:rsidRDefault="00E04463">
      <w:r>
        <w:t xml:space="preserve">Two approaches </w:t>
      </w:r>
      <w:proofErr w:type="gramStart"/>
      <w:r>
        <w:t>are planned</w:t>
      </w:r>
      <w:proofErr w:type="gramEnd"/>
      <w:r>
        <w:t xml:space="preserve"> for DE environment, and these configurations depend only on performance requirements.</w:t>
      </w:r>
      <w:r w:rsidR="00BC61AE">
        <w:t xml:space="preserve"> </w:t>
      </w:r>
      <w:r>
        <w:t xml:space="preserve">First recommended approach is to have two DBMS, </w:t>
      </w:r>
      <w:r w:rsidR="00BC61AE">
        <w:t>for separating configuration from operational data.</w:t>
      </w:r>
      <w:r>
        <w:t xml:space="preserve"> </w:t>
      </w:r>
      <w:r w:rsidR="00BC61AE">
        <w:t xml:space="preserve">Such scenario </w:t>
      </w:r>
      <w:proofErr w:type="gramStart"/>
      <w:r w:rsidR="00BC61AE">
        <w:t>is presented</w:t>
      </w:r>
      <w:proofErr w:type="gramEnd"/>
      <w:r w:rsidR="00BC61AE">
        <w:t xml:space="preserve"> on s</w:t>
      </w:r>
      <w:r>
        <w:t>chema below.</w:t>
      </w:r>
    </w:p>
    <w:p w14:paraId="02FFEBF4" w14:textId="1A93C3F2" w:rsidR="00C8666A" w:rsidRDefault="00D47E8F">
      <w:r>
        <w:object w:dxaOrig="16523" w:dyaOrig="6945" w14:anchorId="6A06D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246pt" o:ole="">
            <v:imagedata r:id="rId11" o:title=""/>
          </v:shape>
          <o:OLEObject Type="Embed" ProgID="Visio.Drawing.15" ShapeID="_x0000_i1025" DrawAspect="Content" ObjectID="_1591021336" r:id="rId12"/>
        </w:object>
      </w:r>
    </w:p>
    <w:p w14:paraId="5226A981" w14:textId="7FE2CB0F" w:rsidR="00113A76" w:rsidRDefault="005D4D79">
      <w:r>
        <w:t xml:space="preserve">One or more servers </w:t>
      </w:r>
      <w:proofErr w:type="gramStart"/>
      <w:r>
        <w:t>can be used</w:t>
      </w:r>
      <w:proofErr w:type="gramEnd"/>
      <w:r>
        <w:t xml:space="preserve"> in each server group. Actual number of servers depends on system requirements.</w:t>
      </w:r>
    </w:p>
    <w:p w14:paraId="28C2A3D8" w14:textId="0B5AB6F0" w:rsidR="005D4D79" w:rsidRDefault="005D4D79">
      <w:r>
        <w:t xml:space="preserve">Please see following table for recommended server </w:t>
      </w:r>
      <w:r w:rsidR="00E32EE9">
        <w:t xml:space="preserve">group </w:t>
      </w:r>
      <w:r>
        <w:t>configuration.</w:t>
      </w:r>
    </w:p>
    <w:tbl>
      <w:tblPr>
        <w:tblStyle w:val="PlainTable2"/>
        <w:tblW w:w="9918" w:type="dxa"/>
        <w:tblLayout w:type="fixed"/>
        <w:tblLook w:val="0600" w:firstRow="0" w:lastRow="0" w:firstColumn="0" w:lastColumn="0" w:noHBand="1" w:noVBand="1"/>
      </w:tblPr>
      <w:tblGrid>
        <w:gridCol w:w="422"/>
        <w:gridCol w:w="993"/>
        <w:gridCol w:w="1135"/>
        <w:gridCol w:w="2324"/>
        <w:gridCol w:w="650"/>
        <w:gridCol w:w="708"/>
        <w:gridCol w:w="851"/>
        <w:gridCol w:w="992"/>
        <w:gridCol w:w="851"/>
        <w:gridCol w:w="992"/>
      </w:tblGrid>
      <w:tr w:rsidR="005D4D79" w:rsidRPr="001142B0" w14:paraId="6523F659" w14:textId="77777777" w:rsidTr="001142B0">
        <w:tc>
          <w:tcPr>
            <w:tcW w:w="422" w:type="dxa"/>
          </w:tcPr>
          <w:p w14:paraId="0558B232" w14:textId="77777777" w:rsidR="005D4D79" w:rsidRPr="001142B0" w:rsidRDefault="005D4D79">
            <w:pPr>
              <w:spacing w:before="80"/>
              <w:jc w:val="center"/>
              <w:rPr>
                <w:b/>
                <w:sz w:val="16"/>
                <w:szCs w:val="16"/>
              </w:rPr>
            </w:pPr>
          </w:p>
        </w:tc>
        <w:tc>
          <w:tcPr>
            <w:tcW w:w="993" w:type="dxa"/>
          </w:tcPr>
          <w:p w14:paraId="36B8DE30" w14:textId="77777777" w:rsidR="005D4D79" w:rsidRPr="001142B0" w:rsidRDefault="005D4D79">
            <w:pPr>
              <w:spacing w:before="80"/>
              <w:jc w:val="center"/>
              <w:rPr>
                <w:b/>
                <w:color w:val="FFFFFF"/>
                <w:sz w:val="16"/>
                <w:szCs w:val="16"/>
                <w:shd w:val="clear" w:color="auto" w:fill="595959"/>
              </w:rPr>
            </w:pPr>
          </w:p>
        </w:tc>
        <w:tc>
          <w:tcPr>
            <w:tcW w:w="1135" w:type="dxa"/>
            <w:hideMark/>
          </w:tcPr>
          <w:p w14:paraId="6D30AFDA" w14:textId="77777777" w:rsidR="005D4D79" w:rsidRPr="001142B0" w:rsidRDefault="005D4D79">
            <w:pPr>
              <w:spacing w:before="80"/>
              <w:jc w:val="center"/>
              <w:rPr>
                <w:b/>
                <w:sz w:val="16"/>
                <w:szCs w:val="16"/>
              </w:rPr>
            </w:pPr>
            <w:r w:rsidRPr="001142B0">
              <w:rPr>
                <w:b/>
                <w:color w:val="FFFFFF"/>
                <w:sz w:val="16"/>
                <w:szCs w:val="16"/>
                <w:shd w:val="clear" w:color="auto" w:fill="595959"/>
              </w:rPr>
              <w:t>System name</w:t>
            </w:r>
          </w:p>
        </w:tc>
        <w:tc>
          <w:tcPr>
            <w:tcW w:w="2324" w:type="dxa"/>
            <w:hideMark/>
          </w:tcPr>
          <w:p w14:paraId="7FD724EB" w14:textId="77777777" w:rsidR="005D4D79" w:rsidRPr="001142B0" w:rsidRDefault="005D4D79">
            <w:pPr>
              <w:spacing w:before="80"/>
              <w:jc w:val="center"/>
              <w:rPr>
                <w:b/>
                <w:sz w:val="16"/>
                <w:szCs w:val="16"/>
              </w:rPr>
            </w:pPr>
            <w:r w:rsidRPr="001142B0">
              <w:rPr>
                <w:b/>
                <w:color w:val="FFFFFF"/>
                <w:sz w:val="16"/>
                <w:szCs w:val="16"/>
                <w:shd w:val="clear" w:color="auto" w:fill="595959"/>
              </w:rPr>
              <w:t>OS</w:t>
            </w:r>
          </w:p>
        </w:tc>
        <w:tc>
          <w:tcPr>
            <w:tcW w:w="650" w:type="dxa"/>
            <w:hideMark/>
          </w:tcPr>
          <w:p w14:paraId="7BB04CC5" w14:textId="77777777" w:rsidR="005D4D79" w:rsidRPr="001142B0" w:rsidRDefault="005D4D79">
            <w:pPr>
              <w:spacing w:before="80"/>
              <w:jc w:val="center"/>
              <w:rPr>
                <w:b/>
                <w:sz w:val="16"/>
                <w:szCs w:val="16"/>
              </w:rPr>
            </w:pPr>
            <w:r w:rsidRPr="001142B0">
              <w:rPr>
                <w:b/>
                <w:color w:val="FFFFFF"/>
                <w:sz w:val="16"/>
                <w:szCs w:val="16"/>
                <w:shd w:val="clear" w:color="auto" w:fill="595959"/>
              </w:rPr>
              <w:t>vCPU count</w:t>
            </w:r>
          </w:p>
        </w:tc>
        <w:tc>
          <w:tcPr>
            <w:tcW w:w="708" w:type="dxa"/>
            <w:hideMark/>
          </w:tcPr>
          <w:p w14:paraId="357E1615" w14:textId="77777777" w:rsidR="005D4D79" w:rsidRPr="001142B0" w:rsidRDefault="005D4D79">
            <w:pPr>
              <w:spacing w:before="80"/>
              <w:jc w:val="center"/>
              <w:rPr>
                <w:b/>
                <w:sz w:val="16"/>
                <w:szCs w:val="16"/>
              </w:rPr>
            </w:pPr>
            <w:proofErr w:type="spellStart"/>
            <w:r w:rsidRPr="001142B0">
              <w:rPr>
                <w:b/>
                <w:color w:val="FFFFFF"/>
                <w:sz w:val="16"/>
                <w:szCs w:val="16"/>
                <w:shd w:val="clear" w:color="auto" w:fill="595959"/>
              </w:rPr>
              <w:t>vRAM</w:t>
            </w:r>
            <w:proofErr w:type="spellEnd"/>
            <w:r w:rsidRPr="001142B0">
              <w:rPr>
                <w:b/>
                <w:color w:val="FFFFFF"/>
                <w:sz w:val="16"/>
                <w:szCs w:val="16"/>
                <w:shd w:val="clear" w:color="auto" w:fill="595959"/>
              </w:rPr>
              <w:t xml:space="preserve"> size</w:t>
            </w:r>
          </w:p>
        </w:tc>
        <w:tc>
          <w:tcPr>
            <w:tcW w:w="851" w:type="dxa"/>
            <w:hideMark/>
          </w:tcPr>
          <w:p w14:paraId="4121E87D" w14:textId="77777777" w:rsidR="005D4D79" w:rsidRPr="001142B0" w:rsidRDefault="005D4D79">
            <w:pPr>
              <w:spacing w:before="80"/>
              <w:jc w:val="center"/>
              <w:rPr>
                <w:b/>
                <w:sz w:val="16"/>
                <w:szCs w:val="16"/>
              </w:rPr>
            </w:pPr>
            <w:r w:rsidRPr="001142B0">
              <w:rPr>
                <w:b/>
                <w:color w:val="FFFFFF"/>
                <w:sz w:val="16"/>
                <w:szCs w:val="16"/>
                <w:shd w:val="clear" w:color="auto" w:fill="595959"/>
              </w:rPr>
              <w:t>Storage size</w:t>
            </w:r>
          </w:p>
        </w:tc>
        <w:tc>
          <w:tcPr>
            <w:tcW w:w="992" w:type="dxa"/>
            <w:hideMark/>
          </w:tcPr>
          <w:p w14:paraId="4CE0DA7A" w14:textId="77777777" w:rsidR="005D4D79" w:rsidRPr="001142B0" w:rsidRDefault="005D4D79">
            <w:pPr>
              <w:spacing w:before="80"/>
              <w:jc w:val="center"/>
              <w:rPr>
                <w:b/>
                <w:sz w:val="16"/>
                <w:szCs w:val="16"/>
              </w:rPr>
            </w:pPr>
            <w:r w:rsidRPr="001142B0">
              <w:rPr>
                <w:b/>
                <w:color w:val="FFFFFF"/>
                <w:sz w:val="16"/>
                <w:szCs w:val="16"/>
                <w:shd w:val="clear" w:color="auto" w:fill="595959"/>
              </w:rPr>
              <w:t>Storage Category</w:t>
            </w:r>
          </w:p>
        </w:tc>
        <w:tc>
          <w:tcPr>
            <w:tcW w:w="851" w:type="dxa"/>
            <w:hideMark/>
          </w:tcPr>
          <w:p w14:paraId="692A56B4" w14:textId="77777777" w:rsidR="005D4D79" w:rsidRPr="001142B0" w:rsidRDefault="005D4D79">
            <w:pPr>
              <w:spacing w:before="80"/>
              <w:jc w:val="center"/>
              <w:rPr>
                <w:b/>
                <w:sz w:val="16"/>
                <w:szCs w:val="16"/>
              </w:rPr>
            </w:pPr>
            <w:r w:rsidRPr="001142B0">
              <w:rPr>
                <w:b/>
                <w:color w:val="FFFFFF"/>
                <w:sz w:val="16"/>
                <w:szCs w:val="16"/>
                <w:shd w:val="clear" w:color="auto" w:fill="595959"/>
              </w:rPr>
              <w:t>Category</w:t>
            </w:r>
          </w:p>
        </w:tc>
        <w:tc>
          <w:tcPr>
            <w:tcW w:w="992" w:type="dxa"/>
            <w:hideMark/>
          </w:tcPr>
          <w:p w14:paraId="184D362C" w14:textId="77777777" w:rsidR="005D4D79" w:rsidRPr="001142B0" w:rsidRDefault="005D4D79">
            <w:pPr>
              <w:spacing w:before="80"/>
              <w:jc w:val="center"/>
              <w:rPr>
                <w:b/>
                <w:sz w:val="16"/>
                <w:szCs w:val="16"/>
              </w:rPr>
            </w:pPr>
            <w:r w:rsidRPr="001142B0">
              <w:rPr>
                <w:b/>
                <w:color w:val="FFFFFF"/>
                <w:sz w:val="16"/>
                <w:szCs w:val="16"/>
                <w:shd w:val="clear" w:color="auto" w:fill="595959"/>
              </w:rPr>
              <w:t>Network</w:t>
            </w:r>
          </w:p>
        </w:tc>
      </w:tr>
      <w:tr w:rsidR="005D4D79" w:rsidRPr="001142B0" w14:paraId="17FCAE7D" w14:textId="77777777" w:rsidTr="001142B0">
        <w:trPr>
          <w:trHeight w:val="794"/>
        </w:trPr>
        <w:tc>
          <w:tcPr>
            <w:tcW w:w="422" w:type="dxa"/>
            <w:vMerge w:val="restart"/>
            <w:hideMark/>
          </w:tcPr>
          <w:p w14:paraId="2FAE8F4C"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1</w:t>
            </w:r>
          </w:p>
        </w:tc>
        <w:tc>
          <w:tcPr>
            <w:tcW w:w="993" w:type="dxa"/>
            <w:vMerge w:val="restart"/>
            <w:hideMark/>
          </w:tcPr>
          <w:p w14:paraId="56BC1DB7" w14:textId="0C9632A8" w:rsidR="005D4D79" w:rsidRPr="001142B0" w:rsidRDefault="005D4D79" w:rsidP="002272E9">
            <w:pPr>
              <w:spacing w:before="80"/>
              <w:rPr>
                <w:sz w:val="16"/>
                <w:szCs w:val="16"/>
                <w:shd w:val="clear" w:color="auto" w:fill="E7E6E6"/>
              </w:rPr>
            </w:pPr>
            <w:proofErr w:type="spellStart"/>
            <w:r w:rsidRPr="001142B0">
              <w:rPr>
                <w:sz w:val="16"/>
                <w:szCs w:val="16"/>
                <w:shd w:val="clear" w:color="auto" w:fill="E7E6E6"/>
              </w:rPr>
              <w:t>hub.</w:t>
            </w:r>
            <w:r w:rsidR="00847C57" w:rsidRPr="001142B0">
              <w:rPr>
                <w:sz w:val="16"/>
                <w:szCs w:val="16"/>
                <w:shd w:val="clear" w:color="auto" w:fill="E7E6E6"/>
              </w:rPr>
              <w:t>od</w:t>
            </w:r>
            <w:r w:rsidR="002272E9" w:rsidRPr="001142B0">
              <w:rPr>
                <w:sz w:val="16"/>
                <w:szCs w:val="16"/>
                <w:shd w:val="clear" w:color="auto" w:fill="E7E6E6"/>
              </w:rPr>
              <w:t>s</w:t>
            </w:r>
            <w:proofErr w:type="spellEnd"/>
          </w:p>
        </w:tc>
        <w:tc>
          <w:tcPr>
            <w:tcW w:w="1135" w:type="dxa"/>
            <w:hideMark/>
          </w:tcPr>
          <w:p w14:paraId="09CCDDC9"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hub.db1</w:t>
            </w:r>
          </w:p>
        </w:tc>
        <w:tc>
          <w:tcPr>
            <w:tcW w:w="2324" w:type="dxa"/>
            <w:hideMark/>
          </w:tcPr>
          <w:p w14:paraId="13651581" w14:textId="42DFBB8C" w:rsidR="005D4D79" w:rsidRPr="001142B0" w:rsidRDefault="005D4D79" w:rsidP="001B35BD">
            <w:pPr>
              <w:spacing w:before="80"/>
              <w:rPr>
                <w:sz w:val="16"/>
                <w:szCs w:val="16"/>
                <w:shd w:val="clear" w:color="auto" w:fill="E7E6E6"/>
              </w:rPr>
            </w:pPr>
            <w:r w:rsidRPr="001142B0">
              <w:rPr>
                <w:sz w:val="16"/>
                <w:szCs w:val="16"/>
                <w:shd w:val="clear" w:color="auto" w:fill="E7E6E6"/>
              </w:rPr>
              <w:t>Windows 2012 R2 Standard</w:t>
            </w:r>
            <w:r w:rsidR="00847C57" w:rsidRPr="001142B0">
              <w:rPr>
                <w:sz w:val="16"/>
                <w:szCs w:val="16"/>
                <w:shd w:val="clear" w:color="auto" w:fill="E7E6E6"/>
              </w:rPr>
              <w:t xml:space="preserve"> or Linux</w:t>
            </w:r>
          </w:p>
          <w:p w14:paraId="3E43CF56" w14:textId="22385258" w:rsidR="005D4D79" w:rsidRPr="001142B0" w:rsidRDefault="005D4D79" w:rsidP="001B35BD">
            <w:pPr>
              <w:spacing w:before="80"/>
              <w:rPr>
                <w:sz w:val="16"/>
                <w:szCs w:val="16"/>
                <w:shd w:val="clear" w:color="auto" w:fill="E7E6E6"/>
              </w:rPr>
            </w:pPr>
            <w:r w:rsidRPr="001142B0">
              <w:rPr>
                <w:sz w:val="16"/>
                <w:szCs w:val="16"/>
                <w:shd w:val="clear" w:color="auto" w:fill="E7E6E6"/>
              </w:rPr>
              <w:t xml:space="preserve">MongoDB Write </w:t>
            </w:r>
            <w:r w:rsidR="00F4241F" w:rsidRPr="001142B0">
              <w:rPr>
                <w:sz w:val="16"/>
                <w:szCs w:val="16"/>
                <w:shd w:val="clear" w:color="auto" w:fill="E7E6E6"/>
              </w:rPr>
              <w:t>node</w:t>
            </w:r>
          </w:p>
        </w:tc>
        <w:tc>
          <w:tcPr>
            <w:tcW w:w="650" w:type="dxa"/>
            <w:hideMark/>
          </w:tcPr>
          <w:p w14:paraId="4A75ECDC"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4</w:t>
            </w:r>
          </w:p>
        </w:tc>
        <w:tc>
          <w:tcPr>
            <w:tcW w:w="708" w:type="dxa"/>
            <w:hideMark/>
          </w:tcPr>
          <w:p w14:paraId="290C8CDD"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16 Gb</w:t>
            </w:r>
          </w:p>
        </w:tc>
        <w:tc>
          <w:tcPr>
            <w:tcW w:w="851" w:type="dxa"/>
            <w:vMerge w:val="restart"/>
          </w:tcPr>
          <w:p w14:paraId="6184C510"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1 TB</w:t>
            </w:r>
          </w:p>
          <w:p w14:paraId="3D88DB4B"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At least four separate LUNs</w:t>
            </w:r>
          </w:p>
          <w:p w14:paraId="465195FA" w14:textId="77777777" w:rsidR="005D4D79" w:rsidRPr="001142B0" w:rsidRDefault="005D4D79" w:rsidP="001B35BD">
            <w:pPr>
              <w:spacing w:before="80"/>
              <w:rPr>
                <w:sz w:val="16"/>
                <w:szCs w:val="16"/>
                <w:shd w:val="clear" w:color="auto" w:fill="E7E6E6"/>
              </w:rPr>
            </w:pPr>
          </w:p>
          <w:p w14:paraId="42F36778"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w:t>
            </w:r>
          </w:p>
        </w:tc>
        <w:tc>
          <w:tcPr>
            <w:tcW w:w="992" w:type="dxa"/>
            <w:vMerge w:val="restart"/>
            <w:hideMark/>
          </w:tcPr>
          <w:p w14:paraId="0ED543A8"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HDD, 15k drives or better</w:t>
            </w:r>
          </w:p>
        </w:tc>
        <w:tc>
          <w:tcPr>
            <w:tcW w:w="851" w:type="dxa"/>
            <w:vMerge w:val="restart"/>
            <w:hideMark/>
          </w:tcPr>
          <w:p w14:paraId="26914E70"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High availability</w:t>
            </w:r>
          </w:p>
        </w:tc>
        <w:tc>
          <w:tcPr>
            <w:tcW w:w="992" w:type="dxa"/>
            <w:vMerge w:val="restart"/>
            <w:hideMark/>
          </w:tcPr>
          <w:p w14:paraId="2F7AE053"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 xml:space="preserve">2 x 1 </w:t>
            </w:r>
            <w:proofErr w:type="spellStart"/>
            <w:r w:rsidRPr="001142B0">
              <w:rPr>
                <w:sz w:val="16"/>
                <w:szCs w:val="16"/>
                <w:shd w:val="clear" w:color="auto" w:fill="E7E6E6"/>
              </w:rPr>
              <w:t>Gbps</w:t>
            </w:r>
            <w:proofErr w:type="spellEnd"/>
          </w:p>
        </w:tc>
      </w:tr>
      <w:tr w:rsidR="005D4D79" w:rsidRPr="001142B0" w14:paraId="0B084CCE" w14:textId="77777777" w:rsidTr="001142B0">
        <w:tc>
          <w:tcPr>
            <w:tcW w:w="422" w:type="dxa"/>
            <w:vMerge/>
            <w:hideMark/>
          </w:tcPr>
          <w:p w14:paraId="53BEBF2F" w14:textId="77777777" w:rsidR="005D4D79" w:rsidRPr="001142B0" w:rsidRDefault="005D4D79" w:rsidP="001B35BD">
            <w:pPr>
              <w:rPr>
                <w:sz w:val="16"/>
                <w:szCs w:val="16"/>
                <w:shd w:val="clear" w:color="auto" w:fill="E7E6E6"/>
              </w:rPr>
            </w:pPr>
          </w:p>
        </w:tc>
        <w:tc>
          <w:tcPr>
            <w:tcW w:w="993" w:type="dxa"/>
            <w:vMerge/>
            <w:hideMark/>
          </w:tcPr>
          <w:p w14:paraId="57B95CBE" w14:textId="77777777" w:rsidR="005D4D79" w:rsidRPr="001142B0" w:rsidRDefault="005D4D79" w:rsidP="001B35BD">
            <w:pPr>
              <w:rPr>
                <w:sz w:val="16"/>
                <w:szCs w:val="16"/>
                <w:shd w:val="clear" w:color="auto" w:fill="E7E6E6"/>
              </w:rPr>
            </w:pPr>
          </w:p>
        </w:tc>
        <w:tc>
          <w:tcPr>
            <w:tcW w:w="1135" w:type="dxa"/>
            <w:hideMark/>
          </w:tcPr>
          <w:p w14:paraId="7D27C9B9"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hub.db2</w:t>
            </w:r>
          </w:p>
        </w:tc>
        <w:tc>
          <w:tcPr>
            <w:tcW w:w="2324" w:type="dxa"/>
            <w:hideMark/>
          </w:tcPr>
          <w:p w14:paraId="7A72C334"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Windows 2012 R2 Standard or Linux</w:t>
            </w:r>
          </w:p>
          <w:p w14:paraId="1FB78B9E" w14:textId="5BDB4123" w:rsidR="005D4D79" w:rsidRPr="001142B0" w:rsidRDefault="005D4D79" w:rsidP="001B35BD">
            <w:pPr>
              <w:spacing w:before="80"/>
              <w:rPr>
                <w:sz w:val="16"/>
                <w:szCs w:val="16"/>
                <w:shd w:val="clear" w:color="auto" w:fill="E7E6E6"/>
              </w:rPr>
            </w:pPr>
            <w:r w:rsidRPr="001142B0">
              <w:rPr>
                <w:sz w:val="16"/>
                <w:szCs w:val="16"/>
                <w:shd w:val="clear" w:color="auto" w:fill="E7E6E6"/>
              </w:rPr>
              <w:t xml:space="preserve">MongoDB read </w:t>
            </w:r>
            <w:r w:rsidR="00F4241F" w:rsidRPr="001142B0">
              <w:rPr>
                <w:sz w:val="16"/>
                <w:szCs w:val="16"/>
                <w:shd w:val="clear" w:color="auto" w:fill="E7E6E6"/>
              </w:rPr>
              <w:t>node</w:t>
            </w:r>
          </w:p>
        </w:tc>
        <w:tc>
          <w:tcPr>
            <w:tcW w:w="650" w:type="dxa"/>
            <w:hideMark/>
          </w:tcPr>
          <w:p w14:paraId="5F73EB43"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4</w:t>
            </w:r>
          </w:p>
        </w:tc>
        <w:tc>
          <w:tcPr>
            <w:tcW w:w="708" w:type="dxa"/>
            <w:hideMark/>
          </w:tcPr>
          <w:p w14:paraId="7D155263"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16 Gb</w:t>
            </w:r>
          </w:p>
        </w:tc>
        <w:tc>
          <w:tcPr>
            <w:tcW w:w="851" w:type="dxa"/>
            <w:vMerge/>
            <w:hideMark/>
          </w:tcPr>
          <w:p w14:paraId="36069321" w14:textId="77777777" w:rsidR="005D4D79" w:rsidRPr="001142B0" w:rsidRDefault="005D4D79" w:rsidP="001B35BD">
            <w:pPr>
              <w:rPr>
                <w:sz w:val="16"/>
                <w:szCs w:val="16"/>
                <w:shd w:val="clear" w:color="auto" w:fill="E7E6E6"/>
              </w:rPr>
            </w:pPr>
          </w:p>
        </w:tc>
        <w:tc>
          <w:tcPr>
            <w:tcW w:w="992" w:type="dxa"/>
            <w:vMerge/>
            <w:hideMark/>
          </w:tcPr>
          <w:p w14:paraId="354739DF" w14:textId="77777777" w:rsidR="005D4D79" w:rsidRPr="001142B0" w:rsidRDefault="005D4D79" w:rsidP="001B35BD">
            <w:pPr>
              <w:rPr>
                <w:sz w:val="16"/>
                <w:szCs w:val="16"/>
                <w:shd w:val="clear" w:color="auto" w:fill="E7E6E6"/>
              </w:rPr>
            </w:pPr>
          </w:p>
        </w:tc>
        <w:tc>
          <w:tcPr>
            <w:tcW w:w="851" w:type="dxa"/>
            <w:vMerge/>
            <w:hideMark/>
          </w:tcPr>
          <w:p w14:paraId="0883F489" w14:textId="77777777" w:rsidR="005D4D79" w:rsidRPr="001142B0" w:rsidRDefault="005D4D79" w:rsidP="001B35BD">
            <w:pPr>
              <w:rPr>
                <w:sz w:val="16"/>
                <w:szCs w:val="16"/>
                <w:shd w:val="clear" w:color="auto" w:fill="E7E6E6"/>
              </w:rPr>
            </w:pPr>
          </w:p>
        </w:tc>
        <w:tc>
          <w:tcPr>
            <w:tcW w:w="992" w:type="dxa"/>
            <w:vMerge/>
            <w:hideMark/>
          </w:tcPr>
          <w:p w14:paraId="4948DB0D" w14:textId="77777777" w:rsidR="005D4D79" w:rsidRPr="001142B0" w:rsidRDefault="005D4D79" w:rsidP="001B35BD">
            <w:pPr>
              <w:rPr>
                <w:sz w:val="16"/>
                <w:szCs w:val="16"/>
                <w:shd w:val="clear" w:color="auto" w:fill="E7E6E6"/>
              </w:rPr>
            </w:pPr>
          </w:p>
        </w:tc>
      </w:tr>
      <w:tr w:rsidR="005D4D79" w:rsidRPr="001142B0" w14:paraId="058A3798" w14:textId="77777777" w:rsidTr="001142B0">
        <w:tc>
          <w:tcPr>
            <w:tcW w:w="422" w:type="dxa"/>
            <w:vMerge/>
            <w:hideMark/>
          </w:tcPr>
          <w:p w14:paraId="58772E76" w14:textId="77777777" w:rsidR="005D4D79" w:rsidRPr="001142B0" w:rsidRDefault="005D4D79" w:rsidP="001B35BD">
            <w:pPr>
              <w:rPr>
                <w:sz w:val="16"/>
                <w:szCs w:val="16"/>
                <w:shd w:val="clear" w:color="auto" w:fill="E7E6E6"/>
              </w:rPr>
            </w:pPr>
          </w:p>
        </w:tc>
        <w:tc>
          <w:tcPr>
            <w:tcW w:w="993" w:type="dxa"/>
            <w:vMerge/>
            <w:hideMark/>
          </w:tcPr>
          <w:p w14:paraId="6F3E4479" w14:textId="77777777" w:rsidR="005D4D79" w:rsidRPr="001142B0" w:rsidRDefault="005D4D79" w:rsidP="001B35BD">
            <w:pPr>
              <w:rPr>
                <w:sz w:val="16"/>
                <w:szCs w:val="16"/>
                <w:shd w:val="clear" w:color="auto" w:fill="E7E6E6"/>
              </w:rPr>
            </w:pPr>
          </w:p>
        </w:tc>
        <w:tc>
          <w:tcPr>
            <w:tcW w:w="1135" w:type="dxa"/>
            <w:hideMark/>
          </w:tcPr>
          <w:p w14:paraId="42D5CD78"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hub.db3</w:t>
            </w:r>
          </w:p>
        </w:tc>
        <w:tc>
          <w:tcPr>
            <w:tcW w:w="2324" w:type="dxa"/>
            <w:hideMark/>
          </w:tcPr>
          <w:p w14:paraId="1F3843A5"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Windows 2012 R2 Standard or Linux</w:t>
            </w:r>
          </w:p>
          <w:p w14:paraId="4C87DC9E" w14:textId="1DF38C1B" w:rsidR="005D4D79" w:rsidRPr="001142B0" w:rsidRDefault="005D4D79" w:rsidP="001B35BD">
            <w:pPr>
              <w:spacing w:before="80"/>
              <w:rPr>
                <w:sz w:val="16"/>
                <w:szCs w:val="16"/>
                <w:shd w:val="clear" w:color="auto" w:fill="E7E6E6"/>
              </w:rPr>
            </w:pPr>
            <w:r w:rsidRPr="001142B0">
              <w:rPr>
                <w:sz w:val="16"/>
                <w:szCs w:val="16"/>
                <w:shd w:val="clear" w:color="auto" w:fill="E7E6E6"/>
              </w:rPr>
              <w:t>MongoDB read</w:t>
            </w:r>
            <w:r w:rsidR="00F4241F" w:rsidRPr="001142B0">
              <w:rPr>
                <w:sz w:val="16"/>
                <w:szCs w:val="16"/>
                <w:shd w:val="clear" w:color="auto" w:fill="E7E6E6"/>
              </w:rPr>
              <w:t xml:space="preserve"> node</w:t>
            </w:r>
          </w:p>
        </w:tc>
        <w:tc>
          <w:tcPr>
            <w:tcW w:w="650" w:type="dxa"/>
            <w:hideMark/>
          </w:tcPr>
          <w:p w14:paraId="132784C6"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4</w:t>
            </w:r>
          </w:p>
        </w:tc>
        <w:tc>
          <w:tcPr>
            <w:tcW w:w="708" w:type="dxa"/>
            <w:hideMark/>
          </w:tcPr>
          <w:p w14:paraId="6E1D5E91"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16 Gb</w:t>
            </w:r>
          </w:p>
        </w:tc>
        <w:tc>
          <w:tcPr>
            <w:tcW w:w="851" w:type="dxa"/>
            <w:vMerge/>
            <w:hideMark/>
          </w:tcPr>
          <w:p w14:paraId="77C1DB2E" w14:textId="77777777" w:rsidR="005D4D79" w:rsidRPr="001142B0" w:rsidRDefault="005D4D79" w:rsidP="001B35BD">
            <w:pPr>
              <w:rPr>
                <w:sz w:val="16"/>
                <w:szCs w:val="16"/>
                <w:shd w:val="clear" w:color="auto" w:fill="E7E6E6"/>
              </w:rPr>
            </w:pPr>
          </w:p>
        </w:tc>
        <w:tc>
          <w:tcPr>
            <w:tcW w:w="992" w:type="dxa"/>
            <w:vMerge/>
            <w:hideMark/>
          </w:tcPr>
          <w:p w14:paraId="63027350" w14:textId="77777777" w:rsidR="005D4D79" w:rsidRPr="001142B0" w:rsidRDefault="005D4D79" w:rsidP="001B35BD">
            <w:pPr>
              <w:rPr>
                <w:sz w:val="16"/>
                <w:szCs w:val="16"/>
                <w:shd w:val="clear" w:color="auto" w:fill="E7E6E6"/>
              </w:rPr>
            </w:pPr>
          </w:p>
        </w:tc>
        <w:tc>
          <w:tcPr>
            <w:tcW w:w="851" w:type="dxa"/>
            <w:vMerge/>
            <w:hideMark/>
          </w:tcPr>
          <w:p w14:paraId="700EAAC9" w14:textId="77777777" w:rsidR="005D4D79" w:rsidRPr="001142B0" w:rsidRDefault="005D4D79" w:rsidP="001B35BD">
            <w:pPr>
              <w:rPr>
                <w:sz w:val="16"/>
                <w:szCs w:val="16"/>
                <w:shd w:val="clear" w:color="auto" w:fill="E7E6E6"/>
              </w:rPr>
            </w:pPr>
          </w:p>
        </w:tc>
        <w:tc>
          <w:tcPr>
            <w:tcW w:w="992" w:type="dxa"/>
            <w:vMerge/>
            <w:hideMark/>
          </w:tcPr>
          <w:p w14:paraId="7DBAE258" w14:textId="77777777" w:rsidR="005D4D79" w:rsidRPr="001142B0" w:rsidRDefault="005D4D79" w:rsidP="001B35BD">
            <w:pPr>
              <w:rPr>
                <w:sz w:val="16"/>
                <w:szCs w:val="16"/>
                <w:shd w:val="clear" w:color="auto" w:fill="E7E6E6"/>
              </w:rPr>
            </w:pPr>
          </w:p>
        </w:tc>
      </w:tr>
      <w:tr w:rsidR="005D4D79" w:rsidRPr="001142B0" w14:paraId="0E918A5D" w14:textId="77777777" w:rsidTr="001142B0">
        <w:tc>
          <w:tcPr>
            <w:tcW w:w="422" w:type="dxa"/>
            <w:hideMark/>
          </w:tcPr>
          <w:p w14:paraId="22836BCE" w14:textId="7B8F6A01" w:rsidR="005D4D79" w:rsidRPr="001142B0" w:rsidRDefault="003602AE" w:rsidP="001B35BD">
            <w:pPr>
              <w:spacing w:before="80"/>
              <w:rPr>
                <w:sz w:val="16"/>
                <w:szCs w:val="16"/>
                <w:shd w:val="clear" w:color="auto" w:fill="E7E6E6"/>
              </w:rPr>
            </w:pPr>
            <w:r w:rsidRPr="001142B0">
              <w:rPr>
                <w:sz w:val="16"/>
                <w:szCs w:val="16"/>
                <w:shd w:val="clear" w:color="auto" w:fill="E7E6E6"/>
              </w:rPr>
              <w:t>2</w:t>
            </w:r>
          </w:p>
        </w:tc>
        <w:tc>
          <w:tcPr>
            <w:tcW w:w="993" w:type="dxa"/>
            <w:hideMark/>
          </w:tcPr>
          <w:p w14:paraId="26CB9069" w14:textId="77777777" w:rsidR="005D4D79" w:rsidRPr="001142B0" w:rsidRDefault="005D4D79" w:rsidP="001B35BD">
            <w:pPr>
              <w:spacing w:before="80"/>
              <w:rPr>
                <w:sz w:val="16"/>
                <w:szCs w:val="16"/>
                <w:shd w:val="clear" w:color="auto" w:fill="E7E6E6"/>
              </w:rPr>
            </w:pPr>
            <w:proofErr w:type="spellStart"/>
            <w:r w:rsidRPr="001142B0">
              <w:rPr>
                <w:sz w:val="16"/>
                <w:szCs w:val="16"/>
                <w:shd w:val="clear" w:color="auto" w:fill="E7E6E6"/>
              </w:rPr>
              <w:t>hub.db</w:t>
            </w:r>
            <w:proofErr w:type="spellEnd"/>
          </w:p>
        </w:tc>
        <w:tc>
          <w:tcPr>
            <w:tcW w:w="1135" w:type="dxa"/>
            <w:hideMark/>
          </w:tcPr>
          <w:p w14:paraId="6A6FC610" w14:textId="77777777" w:rsidR="005D4D79" w:rsidRPr="001142B0" w:rsidRDefault="005D4D79" w:rsidP="001B35BD">
            <w:pPr>
              <w:spacing w:before="80"/>
              <w:rPr>
                <w:sz w:val="16"/>
                <w:szCs w:val="16"/>
                <w:shd w:val="clear" w:color="auto" w:fill="E7E6E6"/>
              </w:rPr>
            </w:pPr>
            <w:proofErr w:type="spellStart"/>
            <w:r w:rsidRPr="001142B0">
              <w:rPr>
                <w:sz w:val="16"/>
                <w:szCs w:val="16"/>
                <w:shd w:val="clear" w:color="auto" w:fill="E7E6E6"/>
              </w:rPr>
              <w:t>hub.db</w:t>
            </w:r>
            <w:proofErr w:type="spellEnd"/>
          </w:p>
        </w:tc>
        <w:tc>
          <w:tcPr>
            <w:tcW w:w="2324" w:type="dxa"/>
            <w:hideMark/>
          </w:tcPr>
          <w:p w14:paraId="5D0E3D4F"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Windows 2012 R2 Standard</w:t>
            </w:r>
          </w:p>
          <w:p w14:paraId="0652F651" w14:textId="635DE3CD" w:rsidR="005D4D79" w:rsidRPr="001142B0" w:rsidRDefault="005D4D79" w:rsidP="001B35BD">
            <w:pPr>
              <w:spacing w:before="80"/>
              <w:rPr>
                <w:sz w:val="16"/>
                <w:szCs w:val="16"/>
                <w:shd w:val="clear" w:color="auto" w:fill="E7E6E6"/>
              </w:rPr>
            </w:pPr>
            <w:r w:rsidRPr="001142B0">
              <w:rPr>
                <w:sz w:val="16"/>
                <w:szCs w:val="16"/>
                <w:shd w:val="clear" w:color="auto" w:fill="E7E6E6"/>
              </w:rPr>
              <w:t xml:space="preserve">MS SQL 2012 SQL </w:t>
            </w:r>
            <w:r w:rsidR="003602AE" w:rsidRPr="001142B0">
              <w:rPr>
                <w:sz w:val="16"/>
                <w:szCs w:val="16"/>
                <w:shd w:val="clear" w:color="auto" w:fill="E7E6E6"/>
              </w:rPr>
              <w:t>Express</w:t>
            </w:r>
            <w:r w:rsidRPr="001142B0">
              <w:rPr>
                <w:sz w:val="16"/>
                <w:szCs w:val="16"/>
                <w:shd w:val="clear" w:color="auto" w:fill="E7E6E6"/>
              </w:rPr>
              <w:t xml:space="preserve"> or better</w:t>
            </w:r>
          </w:p>
        </w:tc>
        <w:tc>
          <w:tcPr>
            <w:tcW w:w="650" w:type="dxa"/>
            <w:hideMark/>
          </w:tcPr>
          <w:p w14:paraId="37C02325" w14:textId="48BACDA1" w:rsidR="005D4D79" w:rsidRPr="001142B0" w:rsidRDefault="00FB0965" w:rsidP="001B35BD">
            <w:pPr>
              <w:spacing w:before="80"/>
              <w:rPr>
                <w:sz w:val="16"/>
                <w:szCs w:val="16"/>
                <w:shd w:val="clear" w:color="auto" w:fill="E7E6E6"/>
              </w:rPr>
            </w:pPr>
            <w:r w:rsidRPr="001142B0">
              <w:rPr>
                <w:sz w:val="16"/>
                <w:szCs w:val="16"/>
                <w:shd w:val="clear" w:color="auto" w:fill="E7E6E6"/>
              </w:rPr>
              <w:t>8</w:t>
            </w:r>
          </w:p>
        </w:tc>
        <w:tc>
          <w:tcPr>
            <w:tcW w:w="708" w:type="dxa"/>
            <w:hideMark/>
          </w:tcPr>
          <w:p w14:paraId="6111123D"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32 Gb</w:t>
            </w:r>
          </w:p>
        </w:tc>
        <w:tc>
          <w:tcPr>
            <w:tcW w:w="851" w:type="dxa"/>
            <w:vMerge/>
            <w:hideMark/>
          </w:tcPr>
          <w:p w14:paraId="66F59928" w14:textId="77777777" w:rsidR="005D4D79" w:rsidRPr="001142B0" w:rsidRDefault="005D4D79" w:rsidP="001B35BD">
            <w:pPr>
              <w:rPr>
                <w:sz w:val="16"/>
                <w:szCs w:val="16"/>
                <w:shd w:val="clear" w:color="auto" w:fill="E7E6E6"/>
              </w:rPr>
            </w:pPr>
          </w:p>
        </w:tc>
        <w:tc>
          <w:tcPr>
            <w:tcW w:w="992" w:type="dxa"/>
            <w:vMerge/>
            <w:hideMark/>
          </w:tcPr>
          <w:p w14:paraId="77017C0E" w14:textId="77777777" w:rsidR="005D4D79" w:rsidRPr="001142B0" w:rsidRDefault="005D4D79" w:rsidP="001B35BD">
            <w:pPr>
              <w:rPr>
                <w:sz w:val="16"/>
                <w:szCs w:val="16"/>
                <w:shd w:val="clear" w:color="auto" w:fill="E7E6E6"/>
              </w:rPr>
            </w:pPr>
          </w:p>
        </w:tc>
        <w:tc>
          <w:tcPr>
            <w:tcW w:w="851" w:type="dxa"/>
            <w:hideMark/>
          </w:tcPr>
          <w:p w14:paraId="0F010DD7"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Active / Passive</w:t>
            </w:r>
          </w:p>
          <w:p w14:paraId="367CA22F"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w:t>
            </w:r>
          </w:p>
        </w:tc>
        <w:tc>
          <w:tcPr>
            <w:tcW w:w="992" w:type="dxa"/>
            <w:hideMark/>
          </w:tcPr>
          <w:p w14:paraId="6666BDF0"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 xml:space="preserve">2 x 1 </w:t>
            </w:r>
            <w:proofErr w:type="spellStart"/>
            <w:r w:rsidRPr="001142B0">
              <w:rPr>
                <w:sz w:val="16"/>
                <w:szCs w:val="16"/>
                <w:shd w:val="clear" w:color="auto" w:fill="E7E6E6"/>
              </w:rPr>
              <w:t>Gbps</w:t>
            </w:r>
            <w:proofErr w:type="spellEnd"/>
            <w:r w:rsidRPr="001142B0">
              <w:rPr>
                <w:sz w:val="16"/>
                <w:szCs w:val="16"/>
                <w:shd w:val="clear" w:color="auto" w:fill="E7E6E6"/>
              </w:rPr>
              <w:t xml:space="preserve"> or better</w:t>
            </w:r>
          </w:p>
        </w:tc>
      </w:tr>
      <w:tr w:rsidR="005D4D79" w:rsidRPr="001142B0" w14:paraId="18709884" w14:textId="77777777" w:rsidTr="001142B0">
        <w:tc>
          <w:tcPr>
            <w:tcW w:w="422" w:type="dxa"/>
            <w:vMerge w:val="restart"/>
            <w:hideMark/>
          </w:tcPr>
          <w:p w14:paraId="0075D407"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2</w:t>
            </w:r>
          </w:p>
        </w:tc>
        <w:tc>
          <w:tcPr>
            <w:tcW w:w="993" w:type="dxa"/>
            <w:vMerge w:val="restart"/>
            <w:hideMark/>
          </w:tcPr>
          <w:p w14:paraId="4353B389"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hub.gw</w:t>
            </w:r>
          </w:p>
        </w:tc>
        <w:tc>
          <w:tcPr>
            <w:tcW w:w="1135" w:type="dxa"/>
            <w:hideMark/>
          </w:tcPr>
          <w:p w14:paraId="7D1B61F0"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hub.gw1</w:t>
            </w:r>
          </w:p>
        </w:tc>
        <w:tc>
          <w:tcPr>
            <w:tcW w:w="2324" w:type="dxa"/>
            <w:hideMark/>
          </w:tcPr>
          <w:p w14:paraId="1E893152"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Windows 2012 R2 Standard</w:t>
            </w:r>
          </w:p>
          <w:p w14:paraId="1035D775"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IIS 7.5 or better &amp; ARR</w:t>
            </w:r>
          </w:p>
        </w:tc>
        <w:tc>
          <w:tcPr>
            <w:tcW w:w="650" w:type="dxa"/>
            <w:hideMark/>
          </w:tcPr>
          <w:p w14:paraId="7C974D9C"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2</w:t>
            </w:r>
          </w:p>
        </w:tc>
        <w:tc>
          <w:tcPr>
            <w:tcW w:w="708" w:type="dxa"/>
            <w:hideMark/>
          </w:tcPr>
          <w:p w14:paraId="53895D05"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4 Gb</w:t>
            </w:r>
          </w:p>
        </w:tc>
        <w:tc>
          <w:tcPr>
            <w:tcW w:w="851" w:type="dxa"/>
            <w:hideMark/>
          </w:tcPr>
          <w:p w14:paraId="57C272B0"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80Gb</w:t>
            </w:r>
          </w:p>
        </w:tc>
        <w:tc>
          <w:tcPr>
            <w:tcW w:w="992" w:type="dxa"/>
            <w:hideMark/>
          </w:tcPr>
          <w:p w14:paraId="59B6BD07"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HDD</w:t>
            </w:r>
          </w:p>
        </w:tc>
        <w:tc>
          <w:tcPr>
            <w:tcW w:w="851" w:type="dxa"/>
            <w:vMerge w:val="restart"/>
          </w:tcPr>
          <w:p w14:paraId="527E8F62"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 xml:space="preserve">NLB HW or MS NLB </w:t>
            </w:r>
            <w:proofErr w:type="spellStart"/>
            <w:r w:rsidRPr="001142B0">
              <w:rPr>
                <w:sz w:val="16"/>
                <w:szCs w:val="16"/>
                <w:shd w:val="clear" w:color="auto" w:fill="E7E6E6"/>
              </w:rPr>
              <w:t>sw</w:t>
            </w:r>
            <w:proofErr w:type="spellEnd"/>
          </w:p>
          <w:p w14:paraId="5C4F7446" w14:textId="77777777" w:rsidR="005D4D79" w:rsidRPr="001142B0" w:rsidRDefault="005D4D79" w:rsidP="001B35BD">
            <w:pPr>
              <w:spacing w:before="80"/>
              <w:rPr>
                <w:sz w:val="16"/>
                <w:szCs w:val="16"/>
                <w:shd w:val="clear" w:color="auto" w:fill="E7E6E6"/>
              </w:rPr>
            </w:pPr>
          </w:p>
        </w:tc>
        <w:tc>
          <w:tcPr>
            <w:tcW w:w="992" w:type="dxa"/>
            <w:hideMark/>
          </w:tcPr>
          <w:p w14:paraId="6F2C7AD1" w14:textId="77777777" w:rsidR="005D4D79" w:rsidRPr="001142B0" w:rsidRDefault="005D4D79" w:rsidP="001B35BD">
            <w:pPr>
              <w:rPr>
                <w:sz w:val="16"/>
                <w:szCs w:val="16"/>
                <w:lang w:val="pl-PL"/>
              </w:rPr>
            </w:pPr>
            <w:r w:rsidRPr="001142B0">
              <w:rPr>
                <w:sz w:val="16"/>
                <w:szCs w:val="16"/>
                <w:shd w:val="clear" w:color="auto" w:fill="E7E6E6"/>
              </w:rPr>
              <w:t>1Gbps or better</w:t>
            </w:r>
          </w:p>
        </w:tc>
      </w:tr>
      <w:tr w:rsidR="005D4D79" w:rsidRPr="001142B0" w14:paraId="3569F70C" w14:textId="77777777" w:rsidTr="001142B0">
        <w:tc>
          <w:tcPr>
            <w:tcW w:w="422" w:type="dxa"/>
            <w:vMerge/>
            <w:hideMark/>
          </w:tcPr>
          <w:p w14:paraId="3297CBB5" w14:textId="77777777" w:rsidR="005D4D79" w:rsidRPr="001142B0" w:rsidRDefault="005D4D79" w:rsidP="001B35BD">
            <w:pPr>
              <w:rPr>
                <w:sz w:val="16"/>
                <w:szCs w:val="16"/>
                <w:shd w:val="clear" w:color="auto" w:fill="E7E6E6"/>
              </w:rPr>
            </w:pPr>
          </w:p>
        </w:tc>
        <w:tc>
          <w:tcPr>
            <w:tcW w:w="993" w:type="dxa"/>
            <w:vMerge/>
            <w:hideMark/>
          </w:tcPr>
          <w:p w14:paraId="046EAABC" w14:textId="77777777" w:rsidR="005D4D79" w:rsidRPr="001142B0" w:rsidRDefault="005D4D79" w:rsidP="001B35BD">
            <w:pPr>
              <w:rPr>
                <w:sz w:val="16"/>
                <w:szCs w:val="16"/>
                <w:shd w:val="clear" w:color="auto" w:fill="E7E6E6"/>
              </w:rPr>
            </w:pPr>
          </w:p>
        </w:tc>
        <w:tc>
          <w:tcPr>
            <w:tcW w:w="1135" w:type="dxa"/>
            <w:hideMark/>
          </w:tcPr>
          <w:p w14:paraId="2498A8D1"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hub.gw2</w:t>
            </w:r>
          </w:p>
        </w:tc>
        <w:tc>
          <w:tcPr>
            <w:tcW w:w="2324" w:type="dxa"/>
            <w:hideMark/>
          </w:tcPr>
          <w:p w14:paraId="0F912E73"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Windows 2012 R2 Standard</w:t>
            </w:r>
          </w:p>
          <w:p w14:paraId="4FAFA10E"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IIS 7.5 or better &amp; ARR</w:t>
            </w:r>
          </w:p>
        </w:tc>
        <w:tc>
          <w:tcPr>
            <w:tcW w:w="650" w:type="dxa"/>
            <w:hideMark/>
          </w:tcPr>
          <w:p w14:paraId="1FC28788"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2</w:t>
            </w:r>
          </w:p>
        </w:tc>
        <w:tc>
          <w:tcPr>
            <w:tcW w:w="708" w:type="dxa"/>
            <w:hideMark/>
          </w:tcPr>
          <w:p w14:paraId="04D62009"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4 Gb</w:t>
            </w:r>
          </w:p>
        </w:tc>
        <w:tc>
          <w:tcPr>
            <w:tcW w:w="851" w:type="dxa"/>
            <w:hideMark/>
          </w:tcPr>
          <w:p w14:paraId="2597B284"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80Gb</w:t>
            </w:r>
          </w:p>
        </w:tc>
        <w:tc>
          <w:tcPr>
            <w:tcW w:w="992" w:type="dxa"/>
            <w:hideMark/>
          </w:tcPr>
          <w:p w14:paraId="47A8431A"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HDD</w:t>
            </w:r>
          </w:p>
        </w:tc>
        <w:tc>
          <w:tcPr>
            <w:tcW w:w="851" w:type="dxa"/>
            <w:vMerge/>
            <w:hideMark/>
          </w:tcPr>
          <w:p w14:paraId="1D230B6C" w14:textId="77777777" w:rsidR="005D4D79" w:rsidRPr="001142B0" w:rsidRDefault="005D4D79" w:rsidP="001B35BD">
            <w:pPr>
              <w:rPr>
                <w:sz w:val="16"/>
                <w:szCs w:val="16"/>
                <w:shd w:val="clear" w:color="auto" w:fill="E7E6E6"/>
              </w:rPr>
            </w:pPr>
          </w:p>
        </w:tc>
        <w:tc>
          <w:tcPr>
            <w:tcW w:w="992" w:type="dxa"/>
            <w:hideMark/>
          </w:tcPr>
          <w:p w14:paraId="6479F2F1" w14:textId="77777777" w:rsidR="005D4D79" w:rsidRPr="001142B0" w:rsidRDefault="005D4D79" w:rsidP="001B35BD">
            <w:pPr>
              <w:rPr>
                <w:sz w:val="16"/>
                <w:szCs w:val="16"/>
                <w:lang w:val="pl-PL"/>
              </w:rPr>
            </w:pPr>
            <w:r w:rsidRPr="001142B0">
              <w:rPr>
                <w:sz w:val="16"/>
                <w:szCs w:val="16"/>
                <w:shd w:val="clear" w:color="auto" w:fill="E7E6E6"/>
              </w:rPr>
              <w:t>1Gbps or better</w:t>
            </w:r>
          </w:p>
        </w:tc>
      </w:tr>
      <w:tr w:rsidR="005D4D79" w:rsidRPr="001142B0" w14:paraId="49FD59D9" w14:textId="77777777" w:rsidTr="001142B0">
        <w:tc>
          <w:tcPr>
            <w:tcW w:w="422" w:type="dxa"/>
            <w:vMerge w:val="restart"/>
            <w:hideMark/>
          </w:tcPr>
          <w:p w14:paraId="3D3745A0"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lastRenderedPageBreak/>
              <w:t>3</w:t>
            </w:r>
          </w:p>
        </w:tc>
        <w:tc>
          <w:tcPr>
            <w:tcW w:w="993" w:type="dxa"/>
            <w:vMerge w:val="restart"/>
            <w:hideMark/>
          </w:tcPr>
          <w:p w14:paraId="0C76E2CB" w14:textId="77777777" w:rsidR="005D4D79" w:rsidRPr="001142B0" w:rsidRDefault="005D4D79" w:rsidP="001B35BD">
            <w:pPr>
              <w:spacing w:before="80"/>
              <w:rPr>
                <w:sz w:val="16"/>
                <w:szCs w:val="16"/>
                <w:shd w:val="clear" w:color="auto" w:fill="E7E6E6"/>
              </w:rPr>
            </w:pPr>
            <w:proofErr w:type="spellStart"/>
            <w:r w:rsidRPr="001142B0">
              <w:rPr>
                <w:sz w:val="16"/>
                <w:szCs w:val="16"/>
                <w:shd w:val="clear" w:color="auto" w:fill="E7E6E6"/>
              </w:rPr>
              <w:t>hub.web</w:t>
            </w:r>
            <w:proofErr w:type="spellEnd"/>
          </w:p>
        </w:tc>
        <w:tc>
          <w:tcPr>
            <w:tcW w:w="1135" w:type="dxa"/>
            <w:hideMark/>
          </w:tcPr>
          <w:p w14:paraId="47E74D27"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hub.web1</w:t>
            </w:r>
          </w:p>
        </w:tc>
        <w:tc>
          <w:tcPr>
            <w:tcW w:w="2324" w:type="dxa"/>
            <w:hideMark/>
          </w:tcPr>
          <w:p w14:paraId="0F87AEFB"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Windows 2012 R2 Standard</w:t>
            </w:r>
          </w:p>
          <w:p w14:paraId="6350968B"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IIS 7.5 or better</w:t>
            </w:r>
          </w:p>
        </w:tc>
        <w:tc>
          <w:tcPr>
            <w:tcW w:w="650" w:type="dxa"/>
            <w:hideMark/>
          </w:tcPr>
          <w:p w14:paraId="25AC37A7"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4</w:t>
            </w:r>
          </w:p>
        </w:tc>
        <w:tc>
          <w:tcPr>
            <w:tcW w:w="708" w:type="dxa"/>
            <w:hideMark/>
          </w:tcPr>
          <w:p w14:paraId="5ADFBD62"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8 Gb</w:t>
            </w:r>
          </w:p>
        </w:tc>
        <w:tc>
          <w:tcPr>
            <w:tcW w:w="851" w:type="dxa"/>
            <w:hideMark/>
          </w:tcPr>
          <w:p w14:paraId="54714FE3"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80Gb</w:t>
            </w:r>
          </w:p>
        </w:tc>
        <w:tc>
          <w:tcPr>
            <w:tcW w:w="992" w:type="dxa"/>
            <w:hideMark/>
          </w:tcPr>
          <w:p w14:paraId="1A1297E6"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HDD</w:t>
            </w:r>
          </w:p>
        </w:tc>
        <w:tc>
          <w:tcPr>
            <w:tcW w:w="851" w:type="dxa"/>
            <w:vMerge w:val="restart"/>
            <w:hideMark/>
          </w:tcPr>
          <w:p w14:paraId="565A23A0"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 xml:space="preserve">MS NLB </w:t>
            </w:r>
            <w:proofErr w:type="spellStart"/>
            <w:r w:rsidRPr="001142B0">
              <w:rPr>
                <w:sz w:val="16"/>
                <w:szCs w:val="16"/>
                <w:shd w:val="clear" w:color="auto" w:fill="E7E6E6"/>
              </w:rPr>
              <w:t>sw</w:t>
            </w:r>
            <w:proofErr w:type="spellEnd"/>
            <w:r w:rsidRPr="001142B0">
              <w:rPr>
                <w:sz w:val="16"/>
                <w:szCs w:val="16"/>
                <w:shd w:val="clear" w:color="auto" w:fill="E7E6E6"/>
              </w:rPr>
              <w:t>?</w:t>
            </w:r>
          </w:p>
        </w:tc>
        <w:tc>
          <w:tcPr>
            <w:tcW w:w="992" w:type="dxa"/>
          </w:tcPr>
          <w:p w14:paraId="5B159F7E"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1Gbps or better</w:t>
            </w:r>
          </w:p>
          <w:p w14:paraId="679493F7" w14:textId="77777777" w:rsidR="005D4D79" w:rsidRPr="001142B0" w:rsidRDefault="005D4D79" w:rsidP="001B35BD">
            <w:pPr>
              <w:spacing w:before="80"/>
              <w:rPr>
                <w:sz w:val="16"/>
                <w:szCs w:val="16"/>
                <w:shd w:val="clear" w:color="auto" w:fill="E7E6E6"/>
              </w:rPr>
            </w:pPr>
          </w:p>
        </w:tc>
      </w:tr>
      <w:tr w:rsidR="005D4D79" w:rsidRPr="001142B0" w14:paraId="67333ACE" w14:textId="77777777" w:rsidTr="001142B0">
        <w:tc>
          <w:tcPr>
            <w:tcW w:w="422" w:type="dxa"/>
            <w:vMerge/>
            <w:hideMark/>
          </w:tcPr>
          <w:p w14:paraId="176CC1FC" w14:textId="77777777" w:rsidR="005D4D79" w:rsidRPr="001142B0" w:rsidRDefault="005D4D79" w:rsidP="001B35BD">
            <w:pPr>
              <w:rPr>
                <w:sz w:val="16"/>
                <w:szCs w:val="16"/>
                <w:shd w:val="clear" w:color="auto" w:fill="E7E6E6"/>
              </w:rPr>
            </w:pPr>
          </w:p>
        </w:tc>
        <w:tc>
          <w:tcPr>
            <w:tcW w:w="993" w:type="dxa"/>
            <w:vMerge/>
            <w:hideMark/>
          </w:tcPr>
          <w:p w14:paraId="425AA675" w14:textId="77777777" w:rsidR="005D4D79" w:rsidRPr="001142B0" w:rsidRDefault="005D4D79" w:rsidP="001B35BD">
            <w:pPr>
              <w:rPr>
                <w:sz w:val="16"/>
                <w:szCs w:val="16"/>
                <w:shd w:val="clear" w:color="auto" w:fill="E7E6E6"/>
              </w:rPr>
            </w:pPr>
          </w:p>
        </w:tc>
        <w:tc>
          <w:tcPr>
            <w:tcW w:w="1135" w:type="dxa"/>
            <w:hideMark/>
          </w:tcPr>
          <w:p w14:paraId="2AB09C0A"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hub.web2</w:t>
            </w:r>
          </w:p>
        </w:tc>
        <w:tc>
          <w:tcPr>
            <w:tcW w:w="2324" w:type="dxa"/>
            <w:hideMark/>
          </w:tcPr>
          <w:p w14:paraId="545EF4B0"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Windows 2012 R2 Standard</w:t>
            </w:r>
          </w:p>
          <w:p w14:paraId="59DDE199"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IIS 7.5 or better</w:t>
            </w:r>
          </w:p>
        </w:tc>
        <w:tc>
          <w:tcPr>
            <w:tcW w:w="650" w:type="dxa"/>
            <w:hideMark/>
          </w:tcPr>
          <w:p w14:paraId="3024865F"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4</w:t>
            </w:r>
          </w:p>
        </w:tc>
        <w:tc>
          <w:tcPr>
            <w:tcW w:w="708" w:type="dxa"/>
            <w:hideMark/>
          </w:tcPr>
          <w:p w14:paraId="0443B18C"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8 Gb</w:t>
            </w:r>
          </w:p>
        </w:tc>
        <w:tc>
          <w:tcPr>
            <w:tcW w:w="851" w:type="dxa"/>
            <w:hideMark/>
          </w:tcPr>
          <w:p w14:paraId="33FF02D4"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80Gb</w:t>
            </w:r>
          </w:p>
        </w:tc>
        <w:tc>
          <w:tcPr>
            <w:tcW w:w="992" w:type="dxa"/>
            <w:hideMark/>
          </w:tcPr>
          <w:p w14:paraId="591C56FB"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HDD</w:t>
            </w:r>
          </w:p>
        </w:tc>
        <w:tc>
          <w:tcPr>
            <w:tcW w:w="851" w:type="dxa"/>
            <w:vMerge/>
            <w:hideMark/>
          </w:tcPr>
          <w:p w14:paraId="2F41BE77" w14:textId="77777777" w:rsidR="005D4D79" w:rsidRPr="001142B0" w:rsidRDefault="005D4D79" w:rsidP="001B35BD">
            <w:pPr>
              <w:rPr>
                <w:sz w:val="16"/>
                <w:szCs w:val="16"/>
                <w:shd w:val="clear" w:color="auto" w:fill="E7E6E6"/>
              </w:rPr>
            </w:pPr>
          </w:p>
        </w:tc>
        <w:tc>
          <w:tcPr>
            <w:tcW w:w="992" w:type="dxa"/>
            <w:hideMark/>
          </w:tcPr>
          <w:p w14:paraId="0834A88F"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1Gbps or better</w:t>
            </w:r>
          </w:p>
        </w:tc>
      </w:tr>
      <w:tr w:rsidR="005D4D79" w:rsidRPr="001142B0" w14:paraId="08503146" w14:textId="77777777" w:rsidTr="001142B0">
        <w:tc>
          <w:tcPr>
            <w:tcW w:w="422" w:type="dxa"/>
            <w:vMerge w:val="restart"/>
            <w:hideMark/>
          </w:tcPr>
          <w:p w14:paraId="3363EE44"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4</w:t>
            </w:r>
          </w:p>
        </w:tc>
        <w:tc>
          <w:tcPr>
            <w:tcW w:w="993" w:type="dxa"/>
            <w:vMerge w:val="restart"/>
            <w:hideMark/>
          </w:tcPr>
          <w:p w14:paraId="1BB88318" w14:textId="77777777" w:rsidR="005D4D79" w:rsidRPr="001142B0" w:rsidRDefault="005D4D79" w:rsidP="001B35BD">
            <w:pPr>
              <w:spacing w:before="80"/>
              <w:rPr>
                <w:sz w:val="16"/>
                <w:szCs w:val="16"/>
                <w:shd w:val="clear" w:color="auto" w:fill="E7E6E6"/>
              </w:rPr>
            </w:pPr>
            <w:proofErr w:type="spellStart"/>
            <w:r w:rsidRPr="001142B0">
              <w:rPr>
                <w:sz w:val="16"/>
                <w:szCs w:val="16"/>
                <w:shd w:val="clear" w:color="auto" w:fill="E7E6E6"/>
              </w:rPr>
              <w:t>hub.app</w:t>
            </w:r>
            <w:proofErr w:type="spellEnd"/>
          </w:p>
        </w:tc>
        <w:tc>
          <w:tcPr>
            <w:tcW w:w="1135" w:type="dxa"/>
            <w:hideMark/>
          </w:tcPr>
          <w:p w14:paraId="1089E1C6"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hub.app1</w:t>
            </w:r>
          </w:p>
        </w:tc>
        <w:tc>
          <w:tcPr>
            <w:tcW w:w="2324" w:type="dxa"/>
            <w:hideMark/>
          </w:tcPr>
          <w:p w14:paraId="6BE7FD35" w14:textId="4FC50315" w:rsidR="005D4D79" w:rsidRPr="001142B0" w:rsidRDefault="005D4D79" w:rsidP="001B35BD">
            <w:pPr>
              <w:spacing w:before="80"/>
              <w:rPr>
                <w:sz w:val="16"/>
                <w:szCs w:val="16"/>
                <w:shd w:val="clear" w:color="auto" w:fill="E7E6E6"/>
              </w:rPr>
            </w:pPr>
            <w:r w:rsidRPr="001142B0">
              <w:rPr>
                <w:sz w:val="16"/>
                <w:szCs w:val="16"/>
                <w:shd w:val="clear" w:color="auto" w:fill="E7E6E6"/>
              </w:rPr>
              <w:t>Windows 2012 R2</w:t>
            </w:r>
            <w:r w:rsidR="00847C57" w:rsidRPr="001142B0">
              <w:rPr>
                <w:sz w:val="16"/>
                <w:szCs w:val="16"/>
                <w:shd w:val="clear" w:color="auto" w:fill="E7E6E6"/>
              </w:rPr>
              <w:t xml:space="preserve"> </w:t>
            </w:r>
            <w:r w:rsidRPr="001142B0">
              <w:rPr>
                <w:sz w:val="16"/>
                <w:szCs w:val="16"/>
                <w:shd w:val="clear" w:color="auto" w:fill="E7E6E6"/>
              </w:rPr>
              <w:t>Standard</w:t>
            </w:r>
          </w:p>
          <w:p w14:paraId="3DE9C7B9"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IIS 7.5 or better</w:t>
            </w:r>
          </w:p>
          <w:p w14:paraId="4C9FEC95" w14:textId="77777777" w:rsidR="005D4D79" w:rsidRPr="001142B0" w:rsidRDefault="005D4D79" w:rsidP="001B35BD">
            <w:pPr>
              <w:spacing w:before="80"/>
              <w:rPr>
                <w:sz w:val="16"/>
                <w:szCs w:val="16"/>
                <w:shd w:val="clear" w:color="auto" w:fill="E7E6E6"/>
              </w:rPr>
            </w:pPr>
            <w:proofErr w:type="spellStart"/>
            <w:r w:rsidRPr="001142B0">
              <w:rPr>
                <w:sz w:val="16"/>
                <w:szCs w:val="16"/>
                <w:shd w:val="clear" w:color="auto" w:fill="E7E6E6"/>
              </w:rPr>
              <w:t>AppFabric</w:t>
            </w:r>
            <w:proofErr w:type="spellEnd"/>
            <w:r w:rsidRPr="001142B0">
              <w:rPr>
                <w:sz w:val="16"/>
                <w:szCs w:val="16"/>
                <w:shd w:val="clear" w:color="auto" w:fill="E7E6E6"/>
              </w:rPr>
              <w:t xml:space="preserve"> 1.1</w:t>
            </w:r>
          </w:p>
          <w:p w14:paraId="2E43EAF2" w14:textId="77777777" w:rsidR="005D4D79" w:rsidRPr="001142B0" w:rsidRDefault="005D4D79" w:rsidP="001B35BD">
            <w:pPr>
              <w:spacing w:before="80"/>
              <w:rPr>
                <w:sz w:val="16"/>
                <w:szCs w:val="16"/>
                <w:shd w:val="clear" w:color="auto" w:fill="E7E6E6"/>
              </w:rPr>
            </w:pPr>
            <w:proofErr w:type="spellStart"/>
            <w:r w:rsidRPr="001142B0">
              <w:rPr>
                <w:sz w:val="16"/>
                <w:szCs w:val="16"/>
                <w:shd w:val="clear" w:color="auto" w:fill="E7E6E6"/>
              </w:rPr>
              <w:t>ServiceBus</w:t>
            </w:r>
            <w:proofErr w:type="spellEnd"/>
            <w:r w:rsidRPr="001142B0">
              <w:rPr>
                <w:sz w:val="16"/>
                <w:szCs w:val="16"/>
                <w:shd w:val="clear" w:color="auto" w:fill="E7E6E6"/>
              </w:rPr>
              <w:t xml:space="preserve"> 1.1</w:t>
            </w:r>
          </w:p>
        </w:tc>
        <w:tc>
          <w:tcPr>
            <w:tcW w:w="650" w:type="dxa"/>
            <w:hideMark/>
          </w:tcPr>
          <w:p w14:paraId="7E98FF15"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8</w:t>
            </w:r>
          </w:p>
        </w:tc>
        <w:tc>
          <w:tcPr>
            <w:tcW w:w="708" w:type="dxa"/>
            <w:hideMark/>
          </w:tcPr>
          <w:p w14:paraId="4E7EB92C"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16 Gb</w:t>
            </w:r>
          </w:p>
        </w:tc>
        <w:tc>
          <w:tcPr>
            <w:tcW w:w="851" w:type="dxa"/>
            <w:hideMark/>
          </w:tcPr>
          <w:p w14:paraId="6E92A03A"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80Gb</w:t>
            </w:r>
          </w:p>
        </w:tc>
        <w:tc>
          <w:tcPr>
            <w:tcW w:w="992" w:type="dxa"/>
            <w:hideMark/>
          </w:tcPr>
          <w:p w14:paraId="0A19C9B5"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HDD</w:t>
            </w:r>
          </w:p>
        </w:tc>
        <w:tc>
          <w:tcPr>
            <w:tcW w:w="851" w:type="dxa"/>
            <w:vMerge w:val="restart"/>
            <w:hideMark/>
          </w:tcPr>
          <w:p w14:paraId="1A5BE951"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 xml:space="preserve">MS NLB </w:t>
            </w:r>
            <w:proofErr w:type="spellStart"/>
            <w:r w:rsidRPr="001142B0">
              <w:rPr>
                <w:sz w:val="16"/>
                <w:szCs w:val="16"/>
                <w:shd w:val="clear" w:color="auto" w:fill="E7E6E6"/>
              </w:rPr>
              <w:t>sw</w:t>
            </w:r>
            <w:proofErr w:type="spellEnd"/>
          </w:p>
        </w:tc>
        <w:tc>
          <w:tcPr>
            <w:tcW w:w="992" w:type="dxa"/>
            <w:hideMark/>
          </w:tcPr>
          <w:p w14:paraId="5312839E"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1Gbps or better</w:t>
            </w:r>
          </w:p>
        </w:tc>
      </w:tr>
      <w:tr w:rsidR="005D4D79" w:rsidRPr="001142B0" w14:paraId="68DC664B" w14:textId="77777777" w:rsidTr="001142B0">
        <w:tc>
          <w:tcPr>
            <w:tcW w:w="422" w:type="dxa"/>
            <w:vMerge/>
            <w:hideMark/>
          </w:tcPr>
          <w:p w14:paraId="077EFAFD" w14:textId="77777777" w:rsidR="005D4D79" w:rsidRPr="001142B0" w:rsidRDefault="005D4D79" w:rsidP="001B35BD">
            <w:pPr>
              <w:rPr>
                <w:sz w:val="16"/>
                <w:szCs w:val="16"/>
                <w:shd w:val="clear" w:color="auto" w:fill="E7E6E6"/>
              </w:rPr>
            </w:pPr>
          </w:p>
        </w:tc>
        <w:tc>
          <w:tcPr>
            <w:tcW w:w="993" w:type="dxa"/>
            <w:vMerge/>
            <w:hideMark/>
          </w:tcPr>
          <w:p w14:paraId="2D6F6400" w14:textId="77777777" w:rsidR="005D4D79" w:rsidRPr="001142B0" w:rsidRDefault="005D4D79" w:rsidP="001B35BD">
            <w:pPr>
              <w:rPr>
                <w:sz w:val="16"/>
                <w:szCs w:val="16"/>
                <w:shd w:val="clear" w:color="auto" w:fill="E7E6E6"/>
              </w:rPr>
            </w:pPr>
          </w:p>
        </w:tc>
        <w:tc>
          <w:tcPr>
            <w:tcW w:w="1135" w:type="dxa"/>
            <w:hideMark/>
          </w:tcPr>
          <w:p w14:paraId="255C0E4C"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hub.app2</w:t>
            </w:r>
          </w:p>
        </w:tc>
        <w:tc>
          <w:tcPr>
            <w:tcW w:w="2324" w:type="dxa"/>
            <w:hideMark/>
          </w:tcPr>
          <w:p w14:paraId="45A921B7" w14:textId="5DC723BD" w:rsidR="005D4D79" w:rsidRPr="001142B0" w:rsidRDefault="005D4D79" w:rsidP="001B35BD">
            <w:pPr>
              <w:spacing w:before="80"/>
              <w:rPr>
                <w:sz w:val="16"/>
                <w:szCs w:val="16"/>
                <w:shd w:val="clear" w:color="auto" w:fill="E7E6E6"/>
              </w:rPr>
            </w:pPr>
            <w:r w:rsidRPr="001142B0">
              <w:rPr>
                <w:sz w:val="16"/>
                <w:szCs w:val="16"/>
                <w:shd w:val="clear" w:color="auto" w:fill="E7E6E6"/>
              </w:rPr>
              <w:t>Windows 2012 R2</w:t>
            </w:r>
            <w:r w:rsidR="00847C57" w:rsidRPr="001142B0">
              <w:rPr>
                <w:sz w:val="16"/>
                <w:szCs w:val="16"/>
                <w:shd w:val="clear" w:color="auto" w:fill="E7E6E6"/>
              </w:rPr>
              <w:t xml:space="preserve"> </w:t>
            </w:r>
            <w:r w:rsidRPr="001142B0">
              <w:rPr>
                <w:sz w:val="16"/>
                <w:szCs w:val="16"/>
                <w:shd w:val="clear" w:color="auto" w:fill="E7E6E6"/>
              </w:rPr>
              <w:t>Standard</w:t>
            </w:r>
          </w:p>
          <w:p w14:paraId="047F3370"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IIS 7.5 or better</w:t>
            </w:r>
          </w:p>
          <w:p w14:paraId="1EE50DE1" w14:textId="77777777" w:rsidR="005D4D79" w:rsidRPr="001142B0" w:rsidRDefault="005D4D79" w:rsidP="001B35BD">
            <w:pPr>
              <w:spacing w:before="80"/>
              <w:rPr>
                <w:sz w:val="16"/>
                <w:szCs w:val="16"/>
                <w:shd w:val="clear" w:color="auto" w:fill="E7E6E6"/>
              </w:rPr>
            </w:pPr>
            <w:proofErr w:type="spellStart"/>
            <w:r w:rsidRPr="001142B0">
              <w:rPr>
                <w:sz w:val="16"/>
                <w:szCs w:val="16"/>
                <w:shd w:val="clear" w:color="auto" w:fill="E7E6E6"/>
              </w:rPr>
              <w:t>AppFabric</w:t>
            </w:r>
            <w:proofErr w:type="spellEnd"/>
            <w:r w:rsidRPr="001142B0">
              <w:rPr>
                <w:sz w:val="16"/>
                <w:szCs w:val="16"/>
                <w:shd w:val="clear" w:color="auto" w:fill="E7E6E6"/>
              </w:rPr>
              <w:t xml:space="preserve"> 1.1</w:t>
            </w:r>
          </w:p>
          <w:p w14:paraId="5452416F" w14:textId="77777777" w:rsidR="005D4D79" w:rsidRPr="001142B0" w:rsidRDefault="005D4D79" w:rsidP="001B35BD">
            <w:pPr>
              <w:spacing w:before="80"/>
              <w:rPr>
                <w:sz w:val="16"/>
                <w:szCs w:val="16"/>
                <w:shd w:val="clear" w:color="auto" w:fill="E7E6E6"/>
              </w:rPr>
            </w:pPr>
            <w:proofErr w:type="spellStart"/>
            <w:r w:rsidRPr="001142B0">
              <w:rPr>
                <w:sz w:val="16"/>
                <w:szCs w:val="16"/>
                <w:shd w:val="clear" w:color="auto" w:fill="E7E6E6"/>
              </w:rPr>
              <w:t>ServiceBus</w:t>
            </w:r>
            <w:proofErr w:type="spellEnd"/>
            <w:r w:rsidRPr="001142B0">
              <w:rPr>
                <w:sz w:val="16"/>
                <w:szCs w:val="16"/>
                <w:shd w:val="clear" w:color="auto" w:fill="E7E6E6"/>
              </w:rPr>
              <w:t xml:space="preserve"> 1.1</w:t>
            </w:r>
          </w:p>
        </w:tc>
        <w:tc>
          <w:tcPr>
            <w:tcW w:w="650" w:type="dxa"/>
            <w:hideMark/>
          </w:tcPr>
          <w:p w14:paraId="72A53136"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8</w:t>
            </w:r>
          </w:p>
        </w:tc>
        <w:tc>
          <w:tcPr>
            <w:tcW w:w="708" w:type="dxa"/>
            <w:hideMark/>
          </w:tcPr>
          <w:p w14:paraId="465DE86A"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16 Gb</w:t>
            </w:r>
          </w:p>
        </w:tc>
        <w:tc>
          <w:tcPr>
            <w:tcW w:w="851" w:type="dxa"/>
            <w:hideMark/>
          </w:tcPr>
          <w:p w14:paraId="1BAA17D5"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80 Gb</w:t>
            </w:r>
          </w:p>
        </w:tc>
        <w:tc>
          <w:tcPr>
            <w:tcW w:w="992" w:type="dxa"/>
            <w:hideMark/>
          </w:tcPr>
          <w:p w14:paraId="6760FA61"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HDD</w:t>
            </w:r>
          </w:p>
        </w:tc>
        <w:tc>
          <w:tcPr>
            <w:tcW w:w="851" w:type="dxa"/>
            <w:vMerge/>
            <w:hideMark/>
          </w:tcPr>
          <w:p w14:paraId="0E723754" w14:textId="77777777" w:rsidR="005D4D79" w:rsidRPr="001142B0" w:rsidRDefault="005D4D79" w:rsidP="001B35BD">
            <w:pPr>
              <w:rPr>
                <w:sz w:val="16"/>
                <w:szCs w:val="16"/>
                <w:shd w:val="clear" w:color="auto" w:fill="E7E6E6"/>
              </w:rPr>
            </w:pPr>
          </w:p>
        </w:tc>
        <w:tc>
          <w:tcPr>
            <w:tcW w:w="992" w:type="dxa"/>
            <w:hideMark/>
          </w:tcPr>
          <w:p w14:paraId="4EC14E0F" w14:textId="77777777" w:rsidR="005D4D79" w:rsidRPr="001142B0" w:rsidRDefault="005D4D79" w:rsidP="001B35BD">
            <w:pPr>
              <w:rPr>
                <w:sz w:val="16"/>
                <w:szCs w:val="16"/>
                <w:lang w:val="pl-PL"/>
              </w:rPr>
            </w:pPr>
            <w:r w:rsidRPr="001142B0">
              <w:rPr>
                <w:sz w:val="16"/>
                <w:szCs w:val="16"/>
                <w:shd w:val="clear" w:color="auto" w:fill="E7E6E6"/>
              </w:rPr>
              <w:t>1Gbps or better</w:t>
            </w:r>
          </w:p>
        </w:tc>
      </w:tr>
      <w:tr w:rsidR="005D4D79" w:rsidRPr="001142B0" w14:paraId="3C2B3D63" w14:textId="77777777" w:rsidTr="001142B0">
        <w:tc>
          <w:tcPr>
            <w:tcW w:w="422" w:type="dxa"/>
            <w:hideMark/>
          </w:tcPr>
          <w:p w14:paraId="6A4D4B12" w14:textId="77777777" w:rsidR="005D4D79" w:rsidRPr="001142B0" w:rsidRDefault="005D4D79" w:rsidP="001B35BD">
            <w:pPr>
              <w:spacing w:before="80"/>
              <w:rPr>
                <w:sz w:val="16"/>
                <w:szCs w:val="16"/>
              </w:rPr>
            </w:pPr>
            <w:r w:rsidRPr="001142B0">
              <w:rPr>
                <w:sz w:val="16"/>
                <w:szCs w:val="16"/>
                <w:shd w:val="clear" w:color="auto" w:fill="E7E6E6"/>
              </w:rPr>
              <w:t>5</w:t>
            </w:r>
          </w:p>
        </w:tc>
        <w:tc>
          <w:tcPr>
            <w:tcW w:w="993" w:type="dxa"/>
            <w:hideMark/>
          </w:tcPr>
          <w:p w14:paraId="3245ED19" w14:textId="4F219438" w:rsidR="005D4D79" w:rsidRPr="001142B0" w:rsidRDefault="005D4D79" w:rsidP="00DD7E52">
            <w:pPr>
              <w:spacing w:before="80"/>
              <w:rPr>
                <w:sz w:val="16"/>
                <w:szCs w:val="16"/>
                <w:shd w:val="clear" w:color="auto" w:fill="E7E6E6"/>
              </w:rPr>
            </w:pPr>
            <w:proofErr w:type="spellStart"/>
            <w:r w:rsidRPr="001142B0">
              <w:rPr>
                <w:sz w:val="16"/>
                <w:szCs w:val="16"/>
                <w:shd w:val="clear" w:color="auto" w:fill="E7E6E6"/>
              </w:rPr>
              <w:t>hub.</w:t>
            </w:r>
            <w:r w:rsidR="00DD7E52" w:rsidRPr="001142B0">
              <w:rPr>
                <w:sz w:val="16"/>
                <w:szCs w:val="16"/>
                <w:shd w:val="clear" w:color="auto" w:fill="E7E6E6"/>
              </w:rPr>
              <w:t>metric</w:t>
            </w:r>
            <w:proofErr w:type="spellEnd"/>
          </w:p>
        </w:tc>
        <w:tc>
          <w:tcPr>
            <w:tcW w:w="1135" w:type="dxa"/>
            <w:hideMark/>
          </w:tcPr>
          <w:p w14:paraId="3FA59FB7" w14:textId="77777777" w:rsidR="005D4D79" w:rsidRPr="001142B0" w:rsidRDefault="005D4D79" w:rsidP="001B35BD">
            <w:pPr>
              <w:spacing w:before="80"/>
              <w:rPr>
                <w:sz w:val="16"/>
                <w:szCs w:val="16"/>
              </w:rPr>
            </w:pPr>
            <w:proofErr w:type="spellStart"/>
            <w:r w:rsidRPr="001142B0">
              <w:rPr>
                <w:sz w:val="16"/>
                <w:szCs w:val="16"/>
                <w:shd w:val="clear" w:color="auto" w:fill="E7E6E6"/>
              </w:rPr>
              <w:t>hub.profile</w:t>
            </w:r>
            <w:proofErr w:type="spellEnd"/>
          </w:p>
        </w:tc>
        <w:tc>
          <w:tcPr>
            <w:tcW w:w="2324" w:type="dxa"/>
            <w:hideMark/>
          </w:tcPr>
          <w:p w14:paraId="4FECFBD5" w14:textId="77777777" w:rsidR="005D4D79" w:rsidRPr="001142B0" w:rsidRDefault="005D4D79" w:rsidP="001B35BD">
            <w:pPr>
              <w:spacing w:before="80"/>
              <w:rPr>
                <w:sz w:val="16"/>
                <w:szCs w:val="16"/>
                <w:shd w:val="clear" w:color="auto" w:fill="E7E6E6"/>
              </w:rPr>
            </w:pPr>
            <w:r w:rsidRPr="001142B0">
              <w:rPr>
                <w:sz w:val="16"/>
                <w:szCs w:val="16"/>
                <w:shd w:val="clear" w:color="auto" w:fill="E7E6E6"/>
              </w:rPr>
              <w:t>Ubuntu Linux 12.04</w:t>
            </w:r>
          </w:p>
          <w:p w14:paraId="5185F7BD" w14:textId="77777777" w:rsidR="005D4D79" w:rsidRPr="001142B0" w:rsidRDefault="005D4D79" w:rsidP="001B35BD">
            <w:pPr>
              <w:spacing w:before="80"/>
              <w:rPr>
                <w:sz w:val="16"/>
                <w:szCs w:val="16"/>
              </w:rPr>
            </w:pPr>
            <w:proofErr w:type="spellStart"/>
            <w:r w:rsidRPr="001142B0">
              <w:rPr>
                <w:sz w:val="16"/>
                <w:szCs w:val="16"/>
                <w:shd w:val="clear" w:color="auto" w:fill="E7E6E6"/>
              </w:rPr>
              <w:t>Piwik</w:t>
            </w:r>
            <w:proofErr w:type="spellEnd"/>
          </w:p>
        </w:tc>
        <w:tc>
          <w:tcPr>
            <w:tcW w:w="650" w:type="dxa"/>
            <w:hideMark/>
          </w:tcPr>
          <w:p w14:paraId="1B7DF3F1" w14:textId="77777777" w:rsidR="005D4D79" w:rsidRPr="001142B0" w:rsidRDefault="005D4D79" w:rsidP="001B35BD">
            <w:pPr>
              <w:spacing w:before="80"/>
              <w:rPr>
                <w:sz w:val="16"/>
                <w:szCs w:val="16"/>
              </w:rPr>
            </w:pPr>
            <w:r w:rsidRPr="001142B0">
              <w:rPr>
                <w:sz w:val="16"/>
                <w:szCs w:val="16"/>
                <w:shd w:val="clear" w:color="auto" w:fill="E7E6E6"/>
              </w:rPr>
              <w:t>2</w:t>
            </w:r>
          </w:p>
        </w:tc>
        <w:tc>
          <w:tcPr>
            <w:tcW w:w="708" w:type="dxa"/>
            <w:hideMark/>
          </w:tcPr>
          <w:p w14:paraId="4A0415B4" w14:textId="77777777" w:rsidR="005D4D79" w:rsidRPr="001142B0" w:rsidRDefault="005D4D79" w:rsidP="001B35BD">
            <w:pPr>
              <w:spacing w:before="80"/>
              <w:rPr>
                <w:sz w:val="16"/>
                <w:szCs w:val="16"/>
              </w:rPr>
            </w:pPr>
            <w:r w:rsidRPr="001142B0">
              <w:rPr>
                <w:sz w:val="16"/>
                <w:szCs w:val="16"/>
                <w:shd w:val="clear" w:color="auto" w:fill="E7E6E6"/>
              </w:rPr>
              <w:t>4 GB</w:t>
            </w:r>
          </w:p>
        </w:tc>
        <w:tc>
          <w:tcPr>
            <w:tcW w:w="851" w:type="dxa"/>
            <w:hideMark/>
          </w:tcPr>
          <w:p w14:paraId="19C17A3A" w14:textId="77777777" w:rsidR="005D4D79" w:rsidRPr="001142B0" w:rsidRDefault="005D4D79" w:rsidP="001B35BD">
            <w:pPr>
              <w:spacing w:before="80"/>
              <w:rPr>
                <w:sz w:val="16"/>
                <w:szCs w:val="16"/>
              </w:rPr>
            </w:pPr>
            <w:r w:rsidRPr="001142B0">
              <w:rPr>
                <w:sz w:val="16"/>
                <w:szCs w:val="16"/>
                <w:shd w:val="clear" w:color="auto" w:fill="E7E6E6"/>
              </w:rPr>
              <w:t>300 GB</w:t>
            </w:r>
          </w:p>
        </w:tc>
        <w:tc>
          <w:tcPr>
            <w:tcW w:w="992" w:type="dxa"/>
            <w:hideMark/>
          </w:tcPr>
          <w:p w14:paraId="2E7AC2C3" w14:textId="77777777" w:rsidR="005D4D79" w:rsidRPr="001142B0" w:rsidRDefault="005D4D79" w:rsidP="001B35BD">
            <w:pPr>
              <w:spacing w:before="80"/>
              <w:rPr>
                <w:sz w:val="16"/>
                <w:szCs w:val="16"/>
              </w:rPr>
            </w:pPr>
            <w:r w:rsidRPr="001142B0">
              <w:rPr>
                <w:sz w:val="16"/>
                <w:szCs w:val="16"/>
                <w:shd w:val="clear" w:color="auto" w:fill="E7E6E6"/>
              </w:rPr>
              <w:t>HDD</w:t>
            </w:r>
          </w:p>
        </w:tc>
        <w:tc>
          <w:tcPr>
            <w:tcW w:w="851" w:type="dxa"/>
            <w:hideMark/>
          </w:tcPr>
          <w:p w14:paraId="368E7574" w14:textId="77777777" w:rsidR="005D4D79" w:rsidRPr="001142B0" w:rsidRDefault="005D4D79" w:rsidP="001B35BD">
            <w:pPr>
              <w:spacing w:before="80"/>
              <w:rPr>
                <w:b/>
                <w:sz w:val="16"/>
                <w:szCs w:val="16"/>
              </w:rPr>
            </w:pPr>
            <w:r w:rsidRPr="001142B0">
              <w:rPr>
                <w:b/>
                <w:sz w:val="16"/>
                <w:szCs w:val="16"/>
                <w:shd w:val="clear" w:color="auto" w:fill="E7E6E6"/>
              </w:rPr>
              <w:t>Optional</w:t>
            </w:r>
          </w:p>
        </w:tc>
        <w:tc>
          <w:tcPr>
            <w:tcW w:w="992" w:type="dxa"/>
            <w:hideMark/>
          </w:tcPr>
          <w:p w14:paraId="123CA8FA" w14:textId="77777777" w:rsidR="005D4D79" w:rsidRPr="001142B0" w:rsidRDefault="005D4D79" w:rsidP="001B35BD">
            <w:pPr>
              <w:rPr>
                <w:sz w:val="16"/>
                <w:szCs w:val="16"/>
                <w:lang w:val="pl-PL"/>
              </w:rPr>
            </w:pPr>
            <w:r w:rsidRPr="001142B0">
              <w:rPr>
                <w:sz w:val="16"/>
                <w:szCs w:val="16"/>
                <w:shd w:val="clear" w:color="auto" w:fill="E7E6E6"/>
              </w:rPr>
              <w:t xml:space="preserve">1 </w:t>
            </w:r>
            <w:proofErr w:type="spellStart"/>
            <w:r w:rsidRPr="001142B0">
              <w:rPr>
                <w:sz w:val="16"/>
                <w:szCs w:val="16"/>
                <w:shd w:val="clear" w:color="auto" w:fill="E7E6E6"/>
              </w:rPr>
              <w:t>Gbps</w:t>
            </w:r>
            <w:proofErr w:type="spellEnd"/>
          </w:p>
        </w:tc>
      </w:tr>
    </w:tbl>
    <w:p w14:paraId="61DECC24" w14:textId="77777777" w:rsidR="005D4D79" w:rsidRDefault="005D4D79" w:rsidP="005D4D79">
      <w:pPr>
        <w:rPr>
          <w:rFonts w:ascii="Verdana" w:hAnsi="Verdana"/>
          <w:sz w:val="20"/>
          <w:szCs w:val="20"/>
        </w:rPr>
      </w:pPr>
    </w:p>
    <w:p w14:paraId="1767AA4E" w14:textId="58C59F89" w:rsidR="00E04463" w:rsidRDefault="00E04463">
      <w:pPr>
        <w:rPr>
          <w:rFonts w:asciiTheme="majorHAnsi" w:eastAsiaTheme="majorEastAsia" w:hAnsiTheme="majorHAnsi" w:cstheme="majorBidi"/>
          <w:caps/>
          <w:color w:val="FFFFFF" w:themeColor="background1"/>
          <w:spacing w:val="15"/>
        </w:rPr>
      </w:pPr>
      <w:r>
        <w:br w:type="page"/>
      </w:r>
    </w:p>
    <w:p w14:paraId="782EAAE0" w14:textId="12A96E4C" w:rsidR="007F1C64" w:rsidRDefault="007F1C64" w:rsidP="007F1C64">
      <w:pPr>
        <w:pStyle w:val="Heading1"/>
      </w:pPr>
      <w:bookmarkStart w:id="5" w:name="_Toc483400732"/>
      <w:r w:rsidRPr="00D67AAD">
        <w:lastRenderedPageBreak/>
        <w:t>Installation</w:t>
      </w:r>
      <w:bookmarkEnd w:id="3"/>
      <w:bookmarkEnd w:id="5"/>
    </w:p>
    <w:p w14:paraId="08F9145B" w14:textId="1F59A99A" w:rsidR="00DF02B7" w:rsidRPr="00DF02B7" w:rsidRDefault="00DF02B7" w:rsidP="00DF02B7">
      <w:r>
        <w:t xml:space="preserve">All DE </w:t>
      </w:r>
      <w:r w:rsidR="008D3A66">
        <w:t xml:space="preserve">application </w:t>
      </w:r>
      <w:r>
        <w:t xml:space="preserve">components </w:t>
      </w:r>
      <w:proofErr w:type="gramStart"/>
      <w:r>
        <w:t>can be installed</w:t>
      </w:r>
      <w:proofErr w:type="gramEnd"/>
      <w:r>
        <w:t xml:space="preserve"> on single or mul</w:t>
      </w:r>
      <w:r w:rsidR="008D3A66">
        <w:t xml:space="preserve">tiple servers. Installation has same procedure for all servers, and later those servers </w:t>
      </w:r>
      <w:proofErr w:type="gramStart"/>
      <w:r w:rsidR="008D3A66">
        <w:t>are joined</w:t>
      </w:r>
      <w:proofErr w:type="gramEnd"/>
      <w:r w:rsidR="008D3A66">
        <w:t xml:space="preserve"> in NLB for optimal performance</w:t>
      </w:r>
    </w:p>
    <w:p w14:paraId="782EAAE1" w14:textId="7D6D334E" w:rsidR="00054DA3" w:rsidRPr="00D67AAD" w:rsidRDefault="00054DA3" w:rsidP="00054DA3">
      <w:pPr>
        <w:pStyle w:val="Heading2"/>
      </w:pPr>
      <w:bookmarkStart w:id="6" w:name="_Database"/>
      <w:bookmarkStart w:id="7" w:name="_Toc483400733"/>
      <w:bookmarkEnd w:id="6"/>
      <w:r w:rsidRPr="00D67AAD">
        <w:t>Database</w:t>
      </w:r>
      <w:bookmarkEnd w:id="7"/>
    </w:p>
    <w:p w14:paraId="67D8BE33" w14:textId="65CF7759" w:rsidR="0012691A" w:rsidRPr="00D67AAD" w:rsidRDefault="0012691A" w:rsidP="0012691A">
      <w:pPr>
        <w:pStyle w:val="Heading3"/>
      </w:pPr>
      <w:bookmarkStart w:id="8" w:name="_Toc483400734"/>
      <w:r w:rsidRPr="00D67AAD">
        <w:t>SQL Server</w:t>
      </w:r>
      <w:bookmarkEnd w:id="8"/>
    </w:p>
    <w:p w14:paraId="632275A9" w14:textId="534332F3" w:rsidR="0012691A" w:rsidRPr="00D67AAD" w:rsidRDefault="00D67AAD" w:rsidP="0012691A">
      <w:r>
        <w:t>MC</w:t>
      </w:r>
      <w:r w:rsidR="0012691A" w:rsidRPr="00D67AAD">
        <w:t>H</w:t>
      </w:r>
      <w:r w:rsidR="001C5FB3" w:rsidRPr="00D67AAD">
        <w:t>UB</w:t>
      </w:r>
      <w:r w:rsidR="0012691A" w:rsidRPr="00D67AAD">
        <w:t xml:space="preserve"> database contains configuration and operational data. Additionally, when MongoDB is not used, </w:t>
      </w:r>
      <w:r w:rsidR="000B0C9F">
        <w:t xml:space="preserve">SQL Server </w:t>
      </w:r>
      <w:proofErr w:type="gramStart"/>
      <w:r w:rsidR="000B0C9F">
        <w:t>can be used</w:t>
      </w:r>
      <w:proofErr w:type="gramEnd"/>
      <w:r w:rsidR="000B0C9F">
        <w:t xml:space="preserve"> to store </w:t>
      </w:r>
      <w:r w:rsidR="0012691A" w:rsidRPr="00D67AAD">
        <w:t>synchronized data as well.</w:t>
      </w:r>
    </w:p>
    <w:p w14:paraId="37B0B0BE" w14:textId="74A6B7EA" w:rsidR="0012691A" w:rsidRPr="00D67AAD" w:rsidRDefault="0012691A" w:rsidP="0012691A">
      <w:pPr>
        <w:pStyle w:val="Heading4"/>
      </w:pPr>
      <w:r w:rsidRPr="00D67AAD">
        <w:t>Installation</w:t>
      </w:r>
      <w:r w:rsidR="0064736D">
        <w:t xml:space="preserve"> highlights</w:t>
      </w:r>
    </w:p>
    <w:p w14:paraId="7620D423" w14:textId="1327A9FF" w:rsidR="0012691A" w:rsidRDefault="0012691A" w:rsidP="0012691A">
      <w:r w:rsidRPr="00D67AAD">
        <w:t xml:space="preserve">During SQL Server installation, </w:t>
      </w:r>
      <w:r w:rsidR="001C5FB3" w:rsidRPr="00D67AAD">
        <w:t xml:space="preserve">choose Latin 1 General </w:t>
      </w:r>
      <w:proofErr w:type="gramStart"/>
      <w:r w:rsidR="001C5FB3" w:rsidRPr="00D67AAD">
        <w:t>collation which</w:t>
      </w:r>
      <w:proofErr w:type="gramEnd"/>
      <w:r w:rsidR="001C5FB3" w:rsidRPr="00D67AAD">
        <w:t xml:space="preserve"> is accent sensitive and case insensitive. Make sure that at least </w:t>
      </w:r>
      <w:proofErr w:type="gramStart"/>
      <w:r w:rsidR="001C5FB3" w:rsidRPr="00D67AAD">
        <w:t>3</w:t>
      </w:r>
      <w:proofErr w:type="gramEnd"/>
      <w:r w:rsidR="001C5FB3" w:rsidRPr="00D67AAD">
        <w:t xml:space="preserve"> drives/LUNs are used, each for temp, log and data file store. Also, cr</w:t>
      </w:r>
      <w:r w:rsidR="00BB671B">
        <w:t xml:space="preserve">eate at least 4 temp data files, </w:t>
      </w:r>
      <w:r w:rsidR="001C5FB3" w:rsidRPr="00D67AAD">
        <w:t>adjust Max Degree of Parallelism to number which is half of the number of logical processors available to SQL Server</w:t>
      </w:r>
      <w:r w:rsidR="00BB671B">
        <w:t xml:space="preserve"> and verify that power options are set to performance setting</w:t>
      </w:r>
      <w:r w:rsidR="001C5FB3" w:rsidRPr="00D67AAD">
        <w:t xml:space="preserve">. All these general guidelines </w:t>
      </w:r>
      <w:proofErr w:type="gramStart"/>
      <w:r w:rsidR="001C5FB3" w:rsidRPr="00D67AAD">
        <w:t>can be found</w:t>
      </w:r>
      <w:proofErr w:type="gramEnd"/>
      <w:r w:rsidR="001C5FB3" w:rsidRPr="00D67AAD">
        <w:t xml:space="preserve"> in Microsoft best practices regarding SQL Server.</w:t>
      </w:r>
    </w:p>
    <w:p w14:paraId="56EC8480" w14:textId="1CFBB73C" w:rsidR="000030AA" w:rsidRPr="00D67AAD" w:rsidRDefault="000B0C9F" w:rsidP="0012691A">
      <w:r>
        <w:t>M</w:t>
      </w:r>
      <w:r w:rsidR="000030AA">
        <w:t xml:space="preserve">ore information regarding SQL Server installation </w:t>
      </w:r>
      <w:proofErr w:type="gramStart"/>
      <w:r w:rsidR="000030AA">
        <w:t>can be found</w:t>
      </w:r>
      <w:proofErr w:type="gramEnd"/>
      <w:r w:rsidR="000030AA">
        <w:t xml:space="preserve"> in </w:t>
      </w:r>
      <w:hyperlink w:anchor="_SQL_Server_installation" w:history="1">
        <w:r w:rsidR="00FD4FDB" w:rsidRPr="00FD4FDB">
          <w:rPr>
            <w:rStyle w:val="Hyperlink"/>
          </w:rPr>
          <w:t>A</w:t>
        </w:r>
        <w:r w:rsidR="000030AA" w:rsidRPr="00FD4FDB">
          <w:rPr>
            <w:rStyle w:val="Hyperlink"/>
          </w:rPr>
          <w:t>ppendix 1: SQL Server Installation</w:t>
        </w:r>
      </w:hyperlink>
      <w:r w:rsidR="000030AA">
        <w:t>.</w:t>
      </w:r>
    </w:p>
    <w:p w14:paraId="7BBB0DF2" w14:textId="4DBCF683" w:rsidR="0012691A" w:rsidRPr="00D67AAD" w:rsidRDefault="0012691A" w:rsidP="0012691A">
      <w:pPr>
        <w:pStyle w:val="Heading4"/>
      </w:pPr>
      <w:r w:rsidRPr="00D67AAD">
        <w:t>Database deployment</w:t>
      </w:r>
    </w:p>
    <w:p w14:paraId="782EAAE2" w14:textId="254AE402" w:rsidR="00054DA3" w:rsidRPr="00D67AAD" w:rsidRDefault="00D67AAD" w:rsidP="00054DA3">
      <w:r>
        <w:t>MC</w:t>
      </w:r>
      <w:r w:rsidR="00054DA3" w:rsidRPr="00D67AAD">
        <w:t xml:space="preserve">HUB database is required for </w:t>
      </w:r>
      <w:r w:rsidR="0012691A" w:rsidRPr="00D67AAD">
        <w:t xml:space="preserve">DE </w:t>
      </w:r>
      <w:proofErr w:type="spellStart"/>
      <w:r w:rsidR="0012691A" w:rsidRPr="00D67AAD">
        <w:t>WebAPI</w:t>
      </w:r>
      <w:proofErr w:type="spellEnd"/>
      <w:r w:rsidR="0012691A" w:rsidRPr="00D67AAD">
        <w:t xml:space="preserve"> and </w:t>
      </w:r>
      <w:r w:rsidR="00054DA3" w:rsidRPr="00D67AAD">
        <w:t xml:space="preserve">Identity server operations. It </w:t>
      </w:r>
      <w:proofErr w:type="gramStart"/>
      <w:r w:rsidR="00054DA3" w:rsidRPr="00D67AAD">
        <w:t>can be deployed</w:t>
      </w:r>
      <w:proofErr w:type="gramEnd"/>
      <w:r w:rsidR="00054DA3" w:rsidRPr="00D67AAD">
        <w:t xml:space="preserve"> by simple database restore, or by using migrations or prepared SQL scripts. Required DBMS are SQL Server or Oracle DB.</w:t>
      </w:r>
    </w:p>
    <w:p w14:paraId="782EAAE3" w14:textId="77777777" w:rsidR="002D6801" w:rsidRPr="00D67AAD" w:rsidRDefault="002D6801" w:rsidP="00005A33">
      <w:pPr>
        <w:jc w:val="center"/>
      </w:pPr>
      <w:r w:rsidRPr="00D67AAD">
        <w:rPr>
          <w:noProof/>
          <w:lang w:val="ro-RO" w:eastAsia="ro-RO"/>
        </w:rPr>
        <w:drawing>
          <wp:inline distT="0" distB="0" distL="0" distR="0" wp14:anchorId="782EAB30" wp14:editId="782EAB31">
            <wp:extent cx="4057650"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2876550"/>
                    </a:xfrm>
                    <a:prstGeom prst="rect">
                      <a:avLst/>
                    </a:prstGeom>
                    <a:noFill/>
                    <a:ln>
                      <a:noFill/>
                    </a:ln>
                  </pic:spPr>
                </pic:pic>
              </a:graphicData>
            </a:graphic>
          </wp:inline>
        </w:drawing>
      </w:r>
    </w:p>
    <w:p w14:paraId="69D164DE" w14:textId="056FCBC5" w:rsidR="00436F79" w:rsidRDefault="00054DA3">
      <w:pPr>
        <w:rPr>
          <w:rFonts w:asciiTheme="majorHAnsi" w:eastAsiaTheme="majorEastAsia" w:hAnsiTheme="majorHAnsi" w:cstheme="majorBidi"/>
          <w:caps/>
          <w:color w:val="044D6E" w:themeColor="text2" w:themeShade="80"/>
          <w:spacing w:val="15"/>
        </w:rPr>
      </w:pPr>
      <w:r w:rsidRPr="00D67AAD">
        <w:lastRenderedPageBreak/>
        <w:t xml:space="preserve">Once </w:t>
      </w:r>
      <w:r w:rsidR="00D67AAD">
        <w:t>MC</w:t>
      </w:r>
      <w:r w:rsidRPr="00D67AAD">
        <w:t xml:space="preserve">HUB database </w:t>
      </w:r>
      <w:proofErr w:type="gramStart"/>
      <w:r w:rsidRPr="00D67AAD">
        <w:t>is deployed</w:t>
      </w:r>
      <w:proofErr w:type="gramEnd"/>
      <w:r w:rsidRPr="00D67AAD">
        <w:t>, please make sure that it can be accessed from web server hosting the Identity</w:t>
      </w:r>
      <w:r w:rsidR="0047454E" w:rsidRPr="00D67AAD">
        <w:t xml:space="preserve"> and/or MCAPI</w:t>
      </w:r>
      <w:r w:rsidRPr="00D67AAD">
        <w:t>.</w:t>
      </w:r>
    </w:p>
    <w:p w14:paraId="77B91C62" w14:textId="6AC6DB21" w:rsidR="0012691A" w:rsidRPr="00D67AAD" w:rsidRDefault="0012691A" w:rsidP="0012691A">
      <w:pPr>
        <w:pStyle w:val="Heading3"/>
      </w:pPr>
      <w:bookmarkStart w:id="9" w:name="_Toc483400735"/>
      <w:r w:rsidRPr="00D67AAD">
        <w:t>MongoDB</w:t>
      </w:r>
      <w:bookmarkEnd w:id="9"/>
    </w:p>
    <w:p w14:paraId="6623F27D" w14:textId="627D5782" w:rsidR="0012691A" w:rsidRPr="00D67AAD" w:rsidRDefault="0012691A" w:rsidP="0012691A">
      <w:r w:rsidRPr="00D67AAD">
        <w:t xml:space="preserve">MongoDB </w:t>
      </w:r>
      <w:proofErr w:type="gramStart"/>
      <w:r w:rsidRPr="00D67AAD">
        <w:t>is intended</w:t>
      </w:r>
      <w:proofErr w:type="gramEnd"/>
      <w:r w:rsidRPr="00D67AAD">
        <w:t xml:space="preserve"> to hold operational synchronized </w:t>
      </w:r>
      <w:r w:rsidR="00111BC9">
        <w:t>data only.</w:t>
      </w:r>
    </w:p>
    <w:p w14:paraId="2DE8D809" w14:textId="12A60689" w:rsidR="0012691A" w:rsidRPr="00D67AAD" w:rsidRDefault="0012691A" w:rsidP="0012691A">
      <w:pPr>
        <w:pStyle w:val="Heading4"/>
      </w:pPr>
      <w:r w:rsidRPr="00D67AAD">
        <w:t>Installation</w:t>
      </w:r>
      <w:r w:rsidR="003D5499">
        <w:t xml:space="preserve"> higlights</w:t>
      </w:r>
    </w:p>
    <w:p w14:paraId="58B4A317" w14:textId="539434B4" w:rsidR="0012691A" w:rsidRDefault="0012691A" w:rsidP="0012691A">
      <w:r w:rsidRPr="00D67AAD">
        <w:t>Please install MongoDB on dedicated server</w:t>
      </w:r>
      <w:r w:rsidR="002D1651" w:rsidRPr="00D67AAD">
        <w:t xml:space="preserve"> (or servers depending of usage scenario and projected load) using MongoDB documentation</w:t>
      </w:r>
      <w:r w:rsidR="00B261C4" w:rsidRPr="00D67AAD">
        <w:t xml:space="preserve"> available online</w:t>
      </w:r>
      <w:r w:rsidR="002D1651" w:rsidRPr="00D67AAD">
        <w:t>.</w:t>
      </w:r>
      <w:r w:rsidR="000B0C9F">
        <w:t xml:space="preserve"> More information regarding MongoDB installation </w:t>
      </w:r>
      <w:proofErr w:type="gramStart"/>
      <w:r w:rsidR="000B0C9F">
        <w:t>can be found</w:t>
      </w:r>
      <w:proofErr w:type="gramEnd"/>
      <w:r w:rsidR="000B0C9F">
        <w:t xml:space="preserve"> in </w:t>
      </w:r>
      <w:hyperlink w:anchor="_MongoDB_installation_1" w:history="1">
        <w:r w:rsidR="000B0C9F" w:rsidRPr="000B0C9F">
          <w:rPr>
            <w:rStyle w:val="Hyperlink"/>
          </w:rPr>
          <w:t>Appendix 1: MongoDB installation</w:t>
        </w:r>
      </w:hyperlink>
      <w:r w:rsidR="000B0C9F">
        <w:t>.</w:t>
      </w:r>
    </w:p>
    <w:p w14:paraId="6A7497F3" w14:textId="77777777" w:rsidR="00AB3FA7" w:rsidRPr="00D67AAD" w:rsidRDefault="00AB3FA7" w:rsidP="0012691A"/>
    <w:p w14:paraId="24E190AF" w14:textId="77777777" w:rsidR="0012691A" w:rsidRPr="00D67AAD" w:rsidRDefault="0012691A" w:rsidP="0012691A">
      <w:pPr>
        <w:pStyle w:val="Heading4"/>
      </w:pPr>
      <w:r w:rsidRPr="00D67AAD">
        <w:t>Database deployment</w:t>
      </w:r>
    </w:p>
    <w:p w14:paraId="3D292EE2" w14:textId="2528FA76" w:rsidR="0012691A" w:rsidRDefault="00D67AAD" w:rsidP="00054DA3">
      <w:r w:rsidRPr="00D67AAD">
        <w:t>No actual</w:t>
      </w:r>
      <w:r w:rsidR="00111BC9">
        <w:t xml:space="preserve"> deployment is done except data store location specified during installation. All required collections </w:t>
      </w:r>
      <w:proofErr w:type="gramStart"/>
      <w:r w:rsidR="00111BC9">
        <w:t>will be generated</w:t>
      </w:r>
      <w:proofErr w:type="gramEnd"/>
      <w:r w:rsidR="00111BC9">
        <w:t xml:space="preserve"> automatically on first use.</w:t>
      </w:r>
    </w:p>
    <w:p w14:paraId="301D37A4" w14:textId="77777777" w:rsidR="00111BC9" w:rsidRPr="00D67AAD" w:rsidRDefault="00111BC9" w:rsidP="00054DA3"/>
    <w:p w14:paraId="782EAAE5" w14:textId="0BF2DF97" w:rsidR="00054DA3" w:rsidRPr="00D67AAD" w:rsidRDefault="00054DA3" w:rsidP="00054DA3">
      <w:pPr>
        <w:pStyle w:val="Heading2"/>
      </w:pPr>
      <w:bookmarkStart w:id="10" w:name="_Website_installation"/>
      <w:bookmarkStart w:id="11" w:name="_Toc461675429"/>
      <w:bookmarkStart w:id="12" w:name="_Toc483400736"/>
      <w:bookmarkEnd w:id="10"/>
      <w:r w:rsidRPr="00D67AAD">
        <w:t>Website</w:t>
      </w:r>
      <w:bookmarkEnd w:id="11"/>
      <w:r w:rsidR="00C55526">
        <w:t xml:space="preserve"> installation</w:t>
      </w:r>
      <w:bookmarkEnd w:id="12"/>
    </w:p>
    <w:p w14:paraId="29CA9560" w14:textId="33E3441D" w:rsidR="005939B5" w:rsidRDefault="005939B5" w:rsidP="000517FD">
      <w:r>
        <w:t xml:space="preserve">Websites (on both API and WEB servers) </w:t>
      </w:r>
      <w:proofErr w:type="gramStart"/>
      <w:r>
        <w:t>are installed</w:t>
      </w:r>
      <w:proofErr w:type="gramEnd"/>
      <w:r>
        <w:t xml:space="preserve"> in IIS. More information regarding required windows features required for web server </w:t>
      </w:r>
      <w:proofErr w:type="gramStart"/>
      <w:r>
        <w:t>can be found</w:t>
      </w:r>
      <w:proofErr w:type="gramEnd"/>
      <w:r>
        <w:t xml:space="preserve"> in </w:t>
      </w:r>
      <w:hyperlink w:anchor="_Windows_server_features" w:history="1">
        <w:r w:rsidRPr="007D368B">
          <w:rPr>
            <w:rStyle w:val="Hyperlink"/>
          </w:rPr>
          <w:t xml:space="preserve">Appendix 1: </w:t>
        </w:r>
        <w:r w:rsidR="007D368B" w:rsidRPr="007D368B">
          <w:rPr>
            <w:rStyle w:val="Hyperlink"/>
          </w:rPr>
          <w:t>Windows server fe</w:t>
        </w:r>
        <w:r w:rsidR="007D368B">
          <w:rPr>
            <w:rStyle w:val="Hyperlink"/>
          </w:rPr>
          <w:t>a</w:t>
        </w:r>
        <w:r w:rsidR="007D368B" w:rsidRPr="007D368B">
          <w:rPr>
            <w:rStyle w:val="Hyperlink"/>
          </w:rPr>
          <w:t>tures installation</w:t>
        </w:r>
      </w:hyperlink>
      <w:r w:rsidR="007D368B">
        <w:t>.</w:t>
      </w:r>
    </w:p>
    <w:p w14:paraId="782EAAE6" w14:textId="4B08C06B" w:rsidR="000517FD" w:rsidRPr="00D67AAD" w:rsidRDefault="000517FD" w:rsidP="000517FD">
      <w:r w:rsidRPr="00D67AAD">
        <w:t xml:space="preserve">Installation will require a person who is proficient in IIS. Please create </w:t>
      </w:r>
      <w:r w:rsidR="000A5F9B">
        <w:t xml:space="preserve">separate application pool for each web site (DE Web, DE </w:t>
      </w:r>
      <w:proofErr w:type="spellStart"/>
      <w:r w:rsidR="000A5F9B">
        <w:t>WebAPI</w:t>
      </w:r>
      <w:proofErr w:type="spellEnd"/>
      <w:r w:rsidR="000A5F9B">
        <w:t xml:space="preserve">, DE Identity, </w:t>
      </w:r>
      <w:proofErr w:type="spellStart"/>
      <w:r w:rsidR="000A5F9B">
        <w:t>DEWebAdminAPI</w:t>
      </w:r>
      <w:proofErr w:type="spellEnd"/>
      <w:r w:rsidR="000A5F9B">
        <w:t xml:space="preserve"> and </w:t>
      </w:r>
      <w:proofErr w:type="spellStart"/>
      <w:proofErr w:type="gramStart"/>
      <w:r w:rsidR="000A5F9B">
        <w:t>DEWebAdmin</w:t>
      </w:r>
      <w:proofErr w:type="spellEnd"/>
      <w:r w:rsidR="000A5F9B">
        <w:t xml:space="preserve"> )</w:t>
      </w:r>
      <w:proofErr w:type="gramEnd"/>
      <w:r w:rsidR="000A5F9B">
        <w:t xml:space="preserve"> on each dedicated server. </w:t>
      </w:r>
      <w:r w:rsidR="00B563D7">
        <w:t xml:space="preserve">It </w:t>
      </w:r>
      <w:proofErr w:type="gramStart"/>
      <w:r w:rsidR="00B563D7">
        <w:t>is recommended</w:t>
      </w:r>
      <w:proofErr w:type="gramEnd"/>
      <w:r w:rsidR="00B563D7">
        <w:t xml:space="preserve"> that you choose more powerful server as “application server” which will host DE </w:t>
      </w:r>
      <w:proofErr w:type="spellStart"/>
      <w:r w:rsidR="00B563D7">
        <w:t>WebAPI</w:t>
      </w:r>
      <w:proofErr w:type="spellEnd"/>
      <w:r w:rsidR="00B563D7">
        <w:t xml:space="preserve">, DE </w:t>
      </w:r>
      <w:proofErr w:type="spellStart"/>
      <w:r w:rsidR="00B563D7">
        <w:t>Indentity</w:t>
      </w:r>
      <w:proofErr w:type="spellEnd"/>
      <w:r w:rsidR="00B563D7">
        <w:t xml:space="preserve">, DE </w:t>
      </w:r>
      <w:proofErr w:type="spellStart"/>
      <w:r w:rsidR="00B563D7">
        <w:t>WebAdmin</w:t>
      </w:r>
      <w:proofErr w:type="spellEnd"/>
      <w:r w:rsidR="00B563D7">
        <w:t xml:space="preserve"> and DE </w:t>
      </w:r>
      <w:proofErr w:type="spellStart"/>
      <w:r w:rsidR="00B563D7">
        <w:t>WebAdminAPI</w:t>
      </w:r>
      <w:proofErr w:type="spellEnd"/>
      <w:r w:rsidR="00B563D7">
        <w:t xml:space="preserve">, along with </w:t>
      </w:r>
      <w:proofErr w:type="spellStart"/>
      <w:r w:rsidR="00B563D7">
        <w:t>AppFabric</w:t>
      </w:r>
      <w:proofErr w:type="spellEnd"/>
      <w:r w:rsidR="00B563D7">
        <w:t xml:space="preserve"> cache, Service bus and </w:t>
      </w:r>
      <w:proofErr w:type="spellStart"/>
      <w:r w:rsidR="00B563D7">
        <w:t>DETaskHost</w:t>
      </w:r>
      <w:proofErr w:type="spellEnd"/>
      <w:r w:rsidR="00B563D7">
        <w:t xml:space="preserve"> service. </w:t>
      </w:r>
      <w:proofErr w:type="gramStart"/>
      <w:r w:rsidR="00B563D7">
        <w:t>Each ,</w:t>
      </w:r>
      <w:proofErr w:type="gramEnd"/>
      <w:r w:rsidR="00B563D7">
        <w:t xml:space="preserve"> </w:t>
      </w:r>
      <w:r w:rsidRPr="00D67AAD">
        <w:t>two application pools, one for Identity, one for MCAPI. Try to use names which will distinct them easily during application creation.</w:t>
      </w:r>
    </w:p>
    <w:p w14:paraId="782EAAE7" w14:textId="77777777" w:rsidR="00AC05B2" w:rsidRPr="00D67AAD" w:rsidRDefault="00AC05B2" w:rsidP="00005A33">
      <w:pPr>
        <w:jc w:val="center"/>
      </w:pPr>
      <w:r w:rsidRPr="00D67AAD">
        <w:rPr>
          <w:noProof/>
          <w:lang w:val="ro-RO" w:eastAsia="ro-RO"/>
        </w:rPr>
        <w:drawing>
          <wp:inline distT="0" distB="0" distL="0" distR="0" wp14:anchorId="782EAB32" wp14:editId="24869648">
            <wp:extent cx="5497241" cy="22288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8045" cy="2241340"/>
                    </a:xfrm>
                    <a:prstGeom prst="rect">
                      <a:avLst/>
                    </a:prstGeom>
                    <a:noFill/>
                    <a:ln>
                      <a:noFill/>
                    </a:ln>
                  </pic:spPr>
                </pic:pic>
              </a:graphicData>
            </a:graphic>
          </wp:inline>
        </w:drawing>
      </w:r>
    </w:p>
    <w:p w14:paraId="782EAAE8" w14:textId="77777777" w:rsidR="000517FD" w:rsidRPr="00D67AAD" w:rsidRDefault="00286F66" w:rsidP="000517FD">
      <w:r w:rsidRPr="00D67AAD">
        <w:lastRenderedPageBreak/>
        <w:t xml:space="preserve">Process model for </w:t>
      </w:r>
      <w:r w:rsidR="000517FD" w:rsidRPr="00D67AAD">
        <w:t xml:space="preserve">Identity </w:t>
      </w:r>
      <w:r w:rsidRPr="00D67AAD">
        <w:t xml:space="preserve">application </w:t>
      </w:r>
      <w:r w:rsidR="000517FD" w:rsidRPr="00D67AAD">
        <w:t xml:space="preserve">pool can </w:t>
      </w:r>
      <w:r w:rsidRPr="00D67AAD">
        <w:t xml:space="preserve">use </w:t>
      </w:r>
      <w:proofErr w:type="spellStart"/>
      <w:r w:rsidR="00974E93" w:rsidRPr="00D67AAD">
        <w:t>A</w:t>
      </w:r>
      <w:r w:rsidR="000517FD" w:rsidRPr="00D67AAD">
        <w:t>pp</w:t>
      </w:r>
      <w:r w:rsidR="00974E93" w:rsidRPr="00D67AAD">
        <w:t>licationP</w:t>
      </w:r>
      <w:r w:rsidR="000517FD" w:rsidRPr="00D67AAD">
        <w:t>ool</w:t>
      </w:r>
      <w:r w:rsidR="00974E93" w:rsidRPr="00D67AAD">
        <w:t>I</w:t>
      </w:r>
      <w:r w:rsidR="000517FD" w:rsidRPr="00D67AAD">
        <w:t>dentity</w:t>
      </w:r>
      <w:proofErr w:type="spellEnd"/>
      <w:r w:rsidR="000517FD" w:rsidRPr="00D67AAD">
        <w:t xml:space="preserve"> credentials, so create new pool </w:t>
      </w:r>
      <w:proofErr w:type="gramStart"/>
      <w:r w:rsidR="000517FD" w:rsidRPr="00D67AAD">
        <w:t>exactly the</w:t>
      </w:r>
      <w:proofErr w:type="gramEnd"/>
      <w:r w:rsidR="000517FD" w:rsidRPr="00D67AAD">
        <w:t xml:space="preserve"> same as </w:t>
      </w:r>
      <w:r w:rsidR="00872C3B" w:rsidRPr="00D67AAD">
        <w:t>ASP.NET v4.0</w:t>
      </w:r>
      <w:r w:rsidR="000517FD" w:rsidRPr="00D67AAD">
        <w:t xml:space="preserve"> application pool.</w:t>
      </w:r>
    </w:p>
    <w:p w14:paraId="782EAAE9" w14:textId="675FD7A6" w:rsidR="000517FD" w:rsidRPr="00D67AAD" w:rsidRDefault="00B6253E" w:rsidP="000517FD">
      <w:r>
        <w:t xml:space="preserve">If there is an issue of adding Network service account to </w:t>
      </w:r>
      <w:proofErr w:type="gramStart"/>
      <w:r>
        <w:t>have</w:t>
      </w:r>
      <w:proofErr w:type="gramEnd"/>
      <w:r>
        <w:t xml:space="preserve"> sufficient user rights on SQL Server or using SQL authentication in general, </w:t>
      </w:r>
      <w:r w:rsidR="00974E93" w:rsidRPr="00D67AAD">
        <w:t xml:space="preserve">MCAPI </w:t>
      </w:r>
      <w:r w:rsidR="00286F66" w:rsidRPr="00D67AAD">
        <w:t xml:space="preserve">application pool </w:t>
      </w:r>
      <w:r>
        <w:t xml:space="preserve">can </w:t>
      </w:r>
      <w:r w:rsidR="00286F66" w:rsidRPr="00D67AAD">
        <w:t xml:space="preserve">use domain </w:t>
      </w:r>
      <w:r w:rsidR="000517FD" w:rsidRPr="00D67AAD">
        <w:t xml:space="preserve">user name with sufficient user rights on </w:t>
      </w:r>
      <w:r>
        <w:t xml:space="preserve">MCHUB database. We recommend that account used for access has granted </w:t>
      </w:r>
      <w:proofErr w:type="spellStart"/>
      <w:r>
        <w:t>db_owner</w:t>
      </w:r>
      <w:proofErr w:type="spellEnd"/>
      <w:r>
        <w:t xml:space="preserve"> role membership.</w:t>
      </w:r>
      <w:r w:rsidR="00511431">
        <w:t xml:space="preserve"> SQL server authorization </w:t>
      </w:r>
      <w:proofErr w:type="gramStart"/>
      <w:r w:rsidR="00511431">
        <w:t xml:space="preserve">is </w:t>
      </w:r>
      <w:r w:rsidR="00511431" w:rsidRPr="008C1E02">
        <w:rPr>
          <w:b/>
        </w:rPr>
        <w:t>not</w:t>
      </w:r>
      <w:r w:rsidR="00511431">
        <w:t xml:space="preserve"> recommended</w:t>
      </w:r>
      <w:proofErr w:type="gramEnd"/>
      <w:r w:rsidR="00511431">
        <w:t>.</w:t>
      </w:r>
    </w:p>
    <w:p w14:paraId="782EAAEA" w14:textId="77777777" w:rsidR="000517FD" w:rsidRPr="00D67AAD" w:rsidRDefault="000517FD" w:rsidP="00054DA3">
      <w:pPr>
        <w:pStyle w:val="Heading3"/>
      </w:pPr>
      <w:bookmarkStart w:id="13" w:name="_Toc461675427"/>
      <w:bookmarkStart w:id="14" w:name="_Toc483400737"/>
      <w:r w:rsidRPr="00D67AAD">
        <w:t>Identity server</w:t>
      </w:r>
      <w:bookmarkEnd w:id="13"/>
      <w:bookmarkEnd w:id="14"/>
    </w:p>
    <w:p w14:paraId="782EAAEB" w14:textId="77777777" w:rsidR="00054DA3" w:rsidRPr="00D67AAD" w:rsidRDefault="00054DA3" w:rsidP="00054DA3">
      <w:r w:rsidRPr="00D67AAD">
        <w:t>Extract Identity server package into folder designated for web services (C:\Websites for example).</w:t>
      </w:r>
    </w:p>
    <w:p w14:paraId="782EAAEC" w14:textId="77777777" w:rsidR="00054DA3" w:rsidRPr="00D67AAD" w:rsidRDefault="00054DA3" w:rsidP="00054DA3">
      <w:r w:rsidRPr="00D67AAD">
        <w:t>Start IIS Management console and navigate to Default web site node.</w:t>
      </w:r>
    </w:p>
    <w:p w14:paraId="782EAAED" w14:textId="77777777" w:rsidR="00054DA3" w:rsidRPr="00D67AAD" w:rsidRDefault="00054DA3" w:rsidP="00054DA3">
      <w:r w:rsidRPr="00D67AAD">
        <w:t xml:space="preserve">Create new application with name Identity, set Identity application pool and </w:t>
      </w:r>
      <w:r w:rsidR="00DF5CA3" w:rsidRPr="00D67AAD">
        <w:t>choose</w:t>
      </w:r>
      <w:r w:rsidRPr="00D67AAD">
        <w:t xml:space="preserve"> folder where you have extracted the Identity package</w:t>
      </w:r>
      <w:r w:rsidR="00DF5CA3" w:rsidRPr="00D67AAD">
        <w:t xml:space="preserve"> as its </w:t>
      </w:r>
      <w:r w:rsidR="00872C3B" w:rsidRPr="00D67AAD">
        <w:t>physical path</w:t>
      </w:r>
      <w:r w:rsidRPr="00D67AAD">
        <w:t>.</w:t>
      </w:r>
    </w:p>
    <w:p w14:paraId="782EAAEE" w14:textId="77777777" w:rsidR="00DA4D93" w:rsidRPr="00D67AAD" w:rsidRDefault="00DA4D93" w:rsidP="00005A33">
      <w:pPr>
        <w:jc w:val="center"/>
      </w:pPr>
      <w:r w:rsidRPr="00D67AAD">
        <w:rPr>
          <w:noProof/>
          <w:lang w:val="ro-RO" w:eastAsia="ro-RO"/>
        </w:rPr>
        <w:drawing>
          <wp:inline distT="0" distB="0" distL="0" distR="0" wp14:anchorId="782EAB34" wp14:editId="782EAB35">
            <wp:extent cx="2689225" cy="197647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8099" cy="1983001"/>
                    </a:xfrm>
                    <a:prstGeom prst="rect">
                      <a:avLst/>
                    </a:prstGeom>
                    <a:noFill/>
                    <a:ln>
                      <a:noFill/>
                    </a:ln>
                  </pic:spPr>
                </pic:pic>
              </a:graphicData>
            </a:graphic>
          </wp:inline>
        </w:drawing>
      </w:r>
    </w:p>
    <w:p w14:paraId="782EAAEF" w14:textId="77777777" w:rsidR="00DA4D93" w:rsidRPr="00D67AAD" w:rsidRDefault="00DA4D93" w:rsidP="00054DA3">
      <w:r w:rsidRPr="00D67AAD">
        <w:t xml:space="preserve">If production deployment is required, https </w:t>
      </w:r>
      <w:r w:rsidR="00CE6A02" w:rsidRPr="00D67AAD">
        <w:t xml:space="preserve">is required for Identity access. This step requires SSL certificate to </w:t>
      </w:r>
      <w:proofErr w:type="gramStart"/>
      <w:r w:rsidR="00CE6A02" w:rsidRPr="00D67AAD">
        <w:t>be installed</w:t>
      </w:r>
      <w:proofErr w:type="gramEnd"/>
      <w:r w:rsidR="00CE6A02" w:rsidRPr="00D67AAD">
        <w:t xml:space="preserve"> </w:t>
      </w:r>
      <w:r w:rsidR="00880E8F" w:rsidRPr="00D67AAD">
        <w:t xml:space="preserve">on web server </w:t>
      </w:r>
      <w:r w:rsidR="00CE6A02" w:rsidRPr="00D67AAD">
        <w:t xml:space="preserve">prior </w:t>
      </w:r>
      <w:r w:rsidR="00880E8F" w:rsidRPr="00D67AAD">
        <w:t xml:space="preserve">to executing </w:t>
      </w:r>
      <w:r w:rsidR="00CE6A02" w:rsidRPr="00D67AAD">
        <w:t>this step.</w:t>
      </w:r>
    </w:p>
    <w:p w14:paraId="782EAAF0" w14:textId="77777777" w:rsidR="00880E8F" w:rsidRPr="00D67AAD" w:rsidRDefault="00880E8F" w:rsidP="00054DA3">
      <w:r w:rsidRPr="00D67AAD">
        <w:t>Right-click Default Web Site node and choose edit b</w:t>
      </w:r>
      <w:r w:rsidR="00F33812" w:rsidRPr="00D67AAD">
        <w:t>i</w:t>
      </w:r>
      <w:r w:rsidRPr="00D67AAD">
        <w:t xml:space="preserve">ndings. Add or update the https binding and make sure SSL certificate </w:t>
      </w:r>
      <w:proofErr w:type="gramStart"/>
      <w:r w:rsidRPr="00D67AAD">
        <w:t>is selected</w:t>
      </w:r>
      <w:proofErr w:type="gramEnd"/>
      <w:r w:rsidRPr="00D67AAD">
        <w:t>.</w:t>
      </w:r>
    </w:p>
    <w:p w14:paraId="782EAAF1" w14:textId="77777777" w:rsidR="00880E8F" w:rsidRPr="00D67AAD" w:rsidRDefault="00880E8F" w:rsidP="00005A33">
      <w:pPr>
        <w:jc w:val="center"/>
      </w:pPr>
      <w:r w:rsidRPr="00D67AAD">
        <w:rPr>
          <w:noProof/>
          <w:lang w:val="ro-RO" w:eastAsia="ro-RO"/>
        </w:rPr>
        <w:drawing>
          <wp:inline distT="0" distB="0" distL="0" distR="0" wp14:anchorId="782EAB36" wp14:editId="782EAB37">
            <wp:extent cx="2697480" cy="1617493"/>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1159" cy="1619699"/>
                    </a:xfrm>
                    <a:prstGeom prst="rect">
                      <a:avLst/>
                    </a:prstGeom>
                    <a:noFill/>
                    <a:ln>
                      <a:noFill/>
                    </a:ln>
                  </pic:spPr>
                </pic:pic>
              </a:graphicData>
            </a:graphic>
          </wp:inline>
        </w:drawing>
      </w:r>
    </w:p>
    <w:p w14:paraId="06D6F9B8" w14:textId="107F22A3" w:rsidR="00043FF7" w:rsidRDefault="00880E8F">
      <w:pPr>
        <w:rPr>
          <w:rFonts w:asciiTheme="majorHAnsi" w:eastAsiaTheme="majorEastAsia" w:hAnsiTheme="majorHAnsi" w:cstheme="majorBidi"/>
          <w:caps/>
          <w:color w:val="044D6E" w:themeColor="text2" w:themeShade="80"/>
          <w:spacing w:val="15"/>
        </w:rPr>
      </w:pPr>
      <w:r w:rsidRPr="00D67AAD">
        <w:t xml:space="preserve">Update the </w:t>
      </w:r>
      <w:proofErr w:type="gramStart"/>
      <w:r w:rsidRPr="00D67AAD">
        <w:t xml:space="preserve">web.config file </w:t>
      </w:r>
      <w:r w:rsidR="003B00C7" w:rsidRPr="00D67AAD">
        <w:t xml:space="preserve">database </w:t>
      </w:r>
      <w:r w:rsidRPr="00D67AAD">
        <w:t>connection string settings</w:t>
      </w:r>
      <w:proofErr w:type="gramEnd"/>
      <w:r w:rsidRPr="00D67AAD">
        <w:t xml:space="preserve"> to MCHUB database.</w:t>
      </w:r>
      <w:r w:rsidR="000F53D6">
        <w:t xml:space="preserve"> Consider granting </w:t>
      </w:r>
      <w:proofErr w:type="spellStart"/>
      <w:r w:rsidR="000F53D6">
        <w:t>db_owner</w:t>
      </w:r>
      <w:proofErr w:type="spellEnd"/>
      <w:r w:rsidR="000F53D6">
        <w:t xml:space="preserve"> role membership</w:t>
      </w:r>
      <w:r w:rsidR="008031DE">
        <w:t xml:space="preserve"> for MCHUB database</w:t>
      </w:r>
      <w:r w:rsidR="000F53D6">
        <w:t xml:space="preserve"> to account used to run application pool with or </w:t>
      </w:r>
      <w:r w:rsidR="005F6B7D">
        <w:lastRenderedPageBreak/>
        <w:t>&lt;domain&gt;\IIS APPPOLL&lt;</w:t>
      </w:r>
      <w:proofErr w:type="spellStart"/>
      <w:r w:rsidR="005F6B7D">
        <w:t>PoolName</w:t>
      </w:r>
      <w:proofErr w:type="spellEnd"/>
      <w:r w:rsidR="005F6B7D">
        <w:t>&gt;</w:t>
      </w:r>
      <w:r w:rsidR="000F53D6">
        <w:t xml:space="preserve"> if application pool identity is used. SQL authori</w:t>
      </w:r>
      <w:r w:rsidR="00511431">
        <w:t>z</w:t>
      </w:r>
      <w:r w:rsidR="000F53D6">
        <w:t xml:space="preserve">ation </w:t>
      </w:r>
      <w:proofErr w:type="gramStart"/>
      <w:r w:rsidR="000F53D6">
        <w:t>can be used</w:t>
      </w:r>
      <w:proofErr w:type="gramEnd"/>
      <w:r w:rsidR="000F53D6">
        <w:t>, however it is considered obsolete</w:t>
      </w:r>
      <w:r w:rsidR="005F6B7D">
        <w:t xml:space="preserve"> and is less secure</w:t>
      </w:r>
      <w:r w:rsidR="000F53D6">
        <w:t>.</w:t>
      </w:r>
      <w:r w:rsidR="005F6B7D">
        <w:t xml:space="preserve"> Password </w:t>
      </w:r>
      <w:proofErr w:type="gramStart"/>
      <w:r w:rsidR="005F6B7D">
        <w:t>is not encrypted</w:t>
      </w:r>
      <w:proofErr w:type="gramEnd"/>
      <w:r w:rsidR="005F6B7D">
        <w:t xml:space="preserve"> in configuration file.</w:t>
      </w:r>
    </w:p>
    <w:p w14:paraId="782EAAF4" w14:textId="306DFEDC" w:rsidR="00155C43" w:rsidRPr="00D67AAD" w:rsidRDefault="00EC55CA" w:rsidP="00054DA3">
      <w:pPr>
        <w:pStyle w:val="Heading3"/>
      </w:pPr>
      <w:bookmarkStart w:id="15" w:name="_Toc483400738"/>
      <w:r w:rsidRPr="00D67AAD">
        <w:t>Digital Edge API</w:t>
      </w:r>
      <w:bookmarkEnd w:id="15"/>
    </w:p>
    <w:p w14:paraId="782EAAF5" w14:textId="46923319" w:rsidR="007F1C64" w:rsidRPr="00D67AAD" w:rsidRDefault="000517FD" w:rsidP="007F1C64">
      <w:r w:rsidRPr="00D67AAD">
        <w:t xml:space="preserve">Extract </w:t>
      </w:r>
      <w:r w:rsidR="003B00C7" w:rsidRPr="00D67AAD">
        <w:t>API package to folder where web applications are stored (for example</w:t>
      </w:r>
      <w:r w:rsidRPr="00D67AAD">
        <w:t xml:space="preserve"> C:\Websites\mcapi</w:t>
      </w:r>
      <w:r w:rsidR="003B00C7" w:rsidRPr="00D67AAD">
        <w:t>).</w:t>
      </w:r>
    </w:p>
    <w:p w14:paraId="782EAAF6" w14:textId="7EC302DD" w:rsidR="003B00C7" w:rsidRPr="00D67AAD" w:rsidRDefault="00954590" w:rsidP="007F1C64">
      <w:r w:rsidRPr="00D67AAD">
        <w:t>Using IIS management console, c</w:t>
      </w:r>
      <w:r w:rsidR="003B00C7" w:rsidRPr="00D67AAD">
        <w:t xml:space="preserve">reate new </w:t>
      </w:r>
      <w:r w:rsidRPr="00D67AAD">
        <w:t xml:space="preserve">application pool (for example </w:t>
      </w:r>
      <w:proofErr w:type="spellStart"/>
      <w:r w:rsidRPr="00D67AAD">
        <w:t>mcapi</w:t>
      </w:r>
      <w:proofErr w:type="spellEnd"/>
      <w:r w:rsidRPr="00D67AAD">
        <w:t xml:space="preserve">) and </w:t>
      </w:r>
      <w:r w:rsidR="003B00C7" w:rsidRPr="00D67AAD">
        <w:t xml:space="preserve">application within Default Web Site, name it </w:t>
      </w:r>
      <w:proofErr w:type="spellStart"/>
      <w:r w:rsidR="003B00C7" w:rsidRPr="00D67AAD">
        <w:t>mcapi</w:t>
      </w:r>
      <w:proofErr w:type="spellEnd"/>
      <w:r w:rsidR="003B00C7" w:rsidRPr="00D67AAD">
        <w:t xml:space="preserve">, and choose its physical path and </w:t>
      </w:r>
      <w:r w:rsidRPr="00D67AAD">
        <w:t>assign newly created (</w:t>
      </w:r>
      <w:proofErr w:type="spellStart"/>
      <w:r w:rsidR="003B00C7" w:rsidRPr="00D67AAD">
        <w:t>mcapi</w:t>
      </w:r>
      <w:proofErr w:type="spellEnd"/>
      <w:r w:rsidRPr="00D67AAD">
        <w:t>) application</w:t>
      </w:r>
      <w:r w:rsidR="003B00C7" w:rsidRPr="00D67AAD">
        <w:t xml:space="preserve"> pool.</w:t>
      </w:r>
    </w:p>
    <w:p w14:paraId="782EAAF7" w14:textId="456535D1" w:rsidR="004F7B18" w:rsidRDefault="004F7B18" w:rsidP="007F1C64">
      <w:r w:rsidRPr="00D67AAD">
        <w:t>In web.config file, please update database connection strings to proper database instances.</w:t>
      </w:r>
      <w:r w:rsidR="008031DE">
        <w:t xml:space="preserve"> Once again, consider windows authentication and check if account used for application pool has sufficient user rights on server. We recommend that this user </w:t>
      </w:r>
      <w:r w:rsidR="00C64CCB">
        <w:t xml:space="preserve">account used for application pool </w:t>
      </w:r>
      <w:r w:rsidR="008031DE">
        <w:t xml:space="preserve">is granted </w:t>
      </w:r>
      <w:proofErr w:type="spellStart"/>
      <w:r w:rsidR="008031DE">
        <w:t>db_owner</w:t>
      </w:r>
      <w:proofErr w:type="spellEnd"/>
      <w:r w:rsidR="008031DE">
        <w:t xml:space="preserve"> role for MCHUB database</w:t>
      </w:r>
      <w:r w:rsidR="00C64CCB">
        <w:t xml:space="preserve"> </w:t>
      </w:r>
      <w:proofErr w:type="gramStart"/>
      <w:r w:rsidR="00C64CCB">
        <w:t>or  &lt;</w:t>
      </w:r>
      <w:proofErr w:type="gramEnd"/>
      <w:r w:rsidR="00C64CCB">
        <w:t>domain&gt;\IIS APPPOLL&lt;</w:t>
      </w:r>
      <w:proofErr w:type="spellStart"/>
      <w:r w:rsidR="00C64CCB">
        <w:t>PoolName</w:t>
      </w:r>
      <w:proofErr w:type="spellEnd"/>
      <w:r w:rsidR="00C64CCB">
        <w:t>&gt; if application pool identity is used  as application pool user.</w:t>
      </w:r>
    </w:p>
    <w:p w14:paraId="224DD5DB" w14:textId="3BC02805" w:rsidR="00BE1F2B" w:rsidRPr="00D67AAD" w:rsidRDefault="00BE1F2B" w:rsidP="007F1C64">
      <w:r>
        <w:t xml:space="preserve">Besides connection strings, </w:t>
      </w:r>
      <w:proofErr w:type="spellStart"/>
      <w:r>
        <w:t>appsettings</w:t>
      </w:r>
      <w:proofErr w:type="spellEnd"/>
      <w:r>
        <w:t xml:space="preserve">, unity and additional custom sections stated below needs to </w:t>
      </w:r>
      <w:proofErr w:type="gramStart"/>
      <w:r>
        <w:t>be checked</w:t>
      </w:r>
      <w:proofErr w:type="gramEnd"/>
      <w:r>
        <w:t>.</w:t>
      </w:r>
    </w:p>
    <w:p w14:paraId="31D5BB7E" w14:textId="4BD35B39" w:rsidR="00CC3E05" w:rsidRPr="00D67AAD" w:rsidRDefault="00CC3E05" w:rsidP="00CC3E05">
      <w:pPr>
        <w:pStyle w:val="Heading4"/>
      </w:pPr>
      <w:r w:rsidRPr="00D67AAD">
        <w:t>appSettings</w:t>
      </w:r>
    </w:p>
    <w:p w14:paraId="782EAAF8" w14:textId="2E9B8D8C" w:rsidR="004F7B18" w:rsidRPr="00D67AAD" w:rsidRDefault="0019545F" w:rsidP="007F1C64">
      <w:r w:rsidRPr="00D67AAD">
        <w:t xml:space="preserve">Keys </w:t>
      </w:r>
      <w:r w:rsidR="00CC3E05" w:rsidRPr="00D67AAD">
        <w:t xml:space="preserve">of interest are highlighted </w:t>
      </w:r>
      <w:r w:rsidR="00CC3E05" w:rsidRPr="00D67AAD">
        <w:rPr>
          <w:highlight w:val="yellow"/>
        </w:rPr>
        <w:t>yellow</w:t>
      </w:r>
      <w:r w:rsidR="00CC3E05" w:rsidRPr="00D67AAD">
        <w:t>.</w:t>
      </w:r>
    </w:p>
    <w:p w14:paraId="4805E932"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proofErr w:type="gramStart"/>
      <w:r w:rsidRPr="00D67AAD">
        <w:rPr>
          <w:rFonts w:ascii="Consolas" w:eastAsia="Times New Roman" w:hAnsi="Consolas" w:cs="Courier New"/>
          <w:color w:val="0000FF"/>
          <w:sz w:val="16"/>
          <w:szCs w:val="16"/>
          <w:lang w:eastAsia="en-US"/>
        </w:rPr>
        <w:t>&lt;!--</w:t>
      </w:r>
      <w:proofErr w:type="gramEnd"/>
      <w:r w:rsidRPr="00D67AAD">
        <w:rPr>
          <w:rFonts w:ascii="Consolas" w:eastAsia="Times New Roman" w:hAnsi="Consolas" w:cs="Courier New"/>
          <w:color w:val="008000"/>
          <w:sz w:val="16"/>
          <w:szCs w:val="16"/>
          <w:lang w:eastAsia="en-US"/>
        </w:rPr>
        <w:t> SXS </w:t>
      </w:r>
      <w:r w:rsidRPr="00D67AAD">
        <w:rPr>
          <w:rFonts w:ascii="Consolas" w:eastAsia="Times New Roman" w:hAnsi="Consolas" w:cs="Courier New"/>
          <w:color w:val="0000FF"/>
          <w:sz w:val="16"/>
          <w:szCs w:val="16"/>
          <w:lang w:eastAsia="en-US"/>
        </w:rPr>
        <w:t>--&gt;</w:t>
      </w:r>
    </w:p>
    <w:p w14:paraId="25CFF117"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sxs.username</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admin</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3560D599"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sxs.password</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admin</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0996260E" w14:textId="75AC1B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p>
    <w:p w14:paraId="603E8E59"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SkipPINChange</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true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003EEF48"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HideTraceDetails</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63</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096E5462"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DemoFolder</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c:\Demo</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68A7E20E"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DemoTrace</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False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0B9832FC"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00"/>
          <w:sz w:val="16"/>
          <w:szCs w:val="16"/>
          <w:lang w:eastAsia="en-US"/>
        </w:rPr>
        <w:t xml:space="preserve"> </w:t>
      </w:r>
    </w:p>
    <w:p w14:paraId="68E8940F"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highlight w:val="yellow"/>
          <w:lang w:eastAsia="en-US"/>
        </w:rPr>
        <w:t>Identity</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http://mc-web1/identity/</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3D84EB3A"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UploadTempFolder</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UploadTemp</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/&gt;</w:t>
      </w:r>
    </w:p>
    <w:p w14:paraId="2F40D980"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EnableResponseSaver</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true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/&gt;</w:t>
      </w:r>
    </w:p>
    <w:p w14:paraId="65E4DDA3"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00"/>
          <w:sz w:val="16"/>
          <w:szCs w:val="16"/>
          <w:lang w:eastAsia="en-US"/>
        </w:rPr>
        <w:t xml:space="preserve"> </w:t>
      </w:r>
    </w:p>
    <w:p w14:paraId="1817A3C3"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008000"/>
          <w:sz w:val="16"/>
          <w:szCs w:val="16"/>
          <w:lang w:eastAsia="en-US"/>
        </w:rPr>
        <w:t>SMS OTP</w:t>
      </w:r>
      <w:r w:rsidRPr="00D67AAD">
        <w:rPr>
          <w:rFonts w:ascii="Consolas" w:eastAsia="Times New Roman" w:hAnsi="Consolas" w:cs="Courier New"/>
          <w:color w:val="0000FF"/>
          <w:sz w:val="16"/>
          <w:szCs w:val="16"/>
          <w:lang w:eastAsia="en-US"/>
        </w:rPr>
        <w:t>--&gt;</w:t>
      </w:r>
    </w:p>
    <w:p w14:paraId="5DF238BE"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SMSOTP.ExpirationInMinutes</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2</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3077C71D"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SMSOTP.MaximumResendCount</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5</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7E1E6133"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SMSOTP.Show</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true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/&gt;</w:t>
      </w:r>
    </w:p>
    <w:p w14:paraId="6E83CE2C"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00"/>
          <w:sz w:val="16"/>
          <w:szCs w:val="16"/>
          <w:lang w:eastAsia="en-US"/>
        </w:rPr>
        <w:t xml:space="preserve"> </w:t>
      </w:r>
    </w:p>
    <w:p w14:paraId="51895682" w14:textId="6C1A27B6"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008000"/>
          <w:sz w:val="16"/>
          <w:szCs w:val="16"/>
          <w:lang w:eastAsia="en-US"/>
        </w:rPr>
        <w:t>ORACLE</w:t>
      </w:r>
      <w:r w:rsidRPr="00D67AAD">
        <w:rPr>
          <w:rFonts w:ascii="Consolas" w:eastAsia="Times New Roman" w:hAnsi="Consolas" w:cs="Courier New"/>
          <w:color w:val="0000FF"/>
          <w:sz w:val="16"/>
          <w:szCs w:val="16"/>
          <w:lang w:eastAsia="en-US"/>
        </w:rPr>
        <w:t>--&gt;</w:t>
      </w:r>
    </w:p>
    <w:p w14:paraId="1CC8A20E"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AccountingApiPackage</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ACCOUNTINGAPI</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57FDAAFB"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AccountDataApiPackage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IF6ACCOUNTDATAAPI_PKG</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39954C5B"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00"/>
          <w:sz w:val="16"/>
          <w:szCs w:val="16"/>
          <w:lang w:eastAsia="en-US"/>
        </w:rPr>
        <w:t xml:space="preserve"> </w:t>
      </w:r>
    </w:p>
    <w:p w14:paraId="2F9F0B7D"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008000"/>
          <w:sz w:val="16"/>
          <w:szCs w:val="16"/>
          <w:lang w:eastAsia="en-US"/>
        </w:rPr>
        <w:t>NOTIFICATION HUB</w:t>
      </w:r>
      <w:r w:rsidRPr="00D67AAD">
        <w:rPr>
          <w:rFonts w:ascii="Consolas" w:eastAsia="Times New Roman" w:hAnsi="Consolas" w:cs="Courier New"/>
          <w:color w:val="0000FF"/>
          <w:sz w:val="16"/>
          <w:szCs w:val="16"/>
          <w:lang w:eastAsia="en-US"/>
        </w:rPr>
        <w:t>--&gt;</w:t>
      </w:r>
    </w:p>
    <w:p w14:paraId="03887861"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NotificationHubConnectionString</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Endpoint=sb://pushdemonamespace.servicebus.windows.net/;SharedAccessKeyName=DefaultFullSharedAccessSignature;SharedAccessKey=48K3jiG0hWnmJ2CBZkejOibqA2CJTaZOlWh8ueY+KUE=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257EDD08"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NotificationHubPath</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RaiffPoC</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0EF253CD"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00"/>
          <w:sz w:val="16"/>
          <w:szCs w:val="16"/>
          <w:lang w:eastAsia="en-US"/>
        </w:rPr>
        <w:t xml:space="preserve"> </w:t>
      </w:r>
    </w:p>
    <w:p w14:paraId="0185956D"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proofErr w:type="spellStart"/>
      <w:r w:rsidRPr="00D67AAD">
        <w:rPr>
          <w:rFonts w:ascii="Consolas" w:eastAsia="Times New Roman" w:hAnsi="Consolas" w:cs="Courier New"/>
          <w:color w:val="008000"/>
          <w:sz w:val="16"/>
          <w:szCs w:val="16"/>
          <w:lang w:eastAsia="en-US"/>
        </w:rPr>
        <w:t>Sts</w:t>
      </w:r>
      <w:proofErr w:type="spellEnd"/>
      <w:r w:rsidRPr="00D67AAD">
        <w:rPr>
          <w:rFonts w:ascii="Consolas" w:eastAsia="Times New Roman" w:hAnsi="Consolas" w:cs="Courier New"/>
          <w:color w:val="008000"/>
          <w:sz w:val="16"/>
          <w:szCs w:val="16"/>
          <w:lang w:eastAsia="en-US"/>
        </w:rPr>
        <w:t> </w:t>
      </w:r>
      <w:proofErr w:type="gramStart"/>
      <w:r w:rsidRPr="00D67AAD">
        <w:rPr>
          <w:rFonts w:ascii="Consolas" w:eastAsia="Times New Roman" w:hAnsi="Consolas" w:cs="Courier New"/>
          <w:color w:val="008000"/>
          <w:sz w:val="16"/>
          <w:szCs w:val="16"/>
          <w:lang w:eastAsia="en-US"/>
        </w:rPr>
        <w:t>app</w:t>
      </w:r>
      <w:proofErr w:type="gramEnd"/>
      <w:r w:rsidRPr="00D67AAD">
        <w:rPr>
          <w:rFonts w:ascii="Consolas" w:eastAsia="Times New Roman" w:hAnsi="Consolas" w:cs="Courier New"/>
          <w:color w:val="008000"/>
          <w:sz w:val="16"/>
          <w:szCs w:val="16"/>
          <w:lang w:eastAsia="en-US"/>
        </w:rPr>
        <w:t> </w:t>
      </w:r>
      <w:proofErr w:type="spellStart"/>
      <w:r w:rsidRPr="00D67AAD">
        <w:rPr>
          <w:rFonts w:ascii="Consolas" w:eastAsia="Times New Roman" w:hAnsi="Consolas" w:cs="Courier New"/>
          <w:color w:val="008000"/>
          <w:sz w:val="16"/>
          <w:szCs w:val="16"/>
          <w:lang w:eastAsia="en-US"/>
        </w:rPr>
        <w:t>setings</w:t>
      </w:r>
      <w:proofErr w:type="spellEnd"/>
      <w:r w:rsidRPr="00D67AAD">
        <w:rPr>
          <w:rFonts w:ascii="Consolas" w:eastAsia="Times New Roman" w:hAnsi="Consolas" w:cs="Courier New"/>
          <w:color w:val="0000FF"/>
          <w:sz w:val="16"/>
          <w:szCs w:val="16"/>
          <w:lang w:eastAsia="en-US"/>
        </w:rPr>
        <w:t>--&gt;</w:t>
      </w:r>
    </w:p>
    <w:p w14:paraId="7CC221AE"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highlight w:val="yellow"/>
          <w:lang w:eastAsia="en-US"/>
        </w:rPr>
        <w:t>sts-api-url</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http://mc-web1/</w:t>
      </w:r>
      <w:proofErr w:type="spellStart"/>
      <w:r w:rsidRPr="00D67AAD">
        <w:rPr>
          <w:rFonts w:ascii="Consolas" w:eastAsia="Times New Roman" w:hAnsi="Consolas" w:cs="Courier New"/>
          <w:color w:val="0000FF"/>
          <w:sz w:val="16"/>
          <w:szCs w:val="16"/>
          <w:lang w:eastAsia="en-US"/>
        </w:rPr>
        <w:t>mcapi</w:t>
      </w:r>
      <w:proofErr w:type="spellEnd"/>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3E92FB0F"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highlight w:val="yellow"/>
          <w:lang w:eastAsia="en-US"/>
        </w:rPr>
        <w:t>sts-url</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http://mc-web1/identity/connect/token</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27B65494"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sts</w:t>
      </w:r>
      <w:proofErr w:type="spellEnd"/>
      <w:r w:rsidRPr="00D67AAD">
        <w:rPr>
          <w:rFonts w:ascii="Consolas" w:eastAsia="Times New Roman" w:hAnsi="Consolas" w:cs="Courier New"/>
          <w:color w:val="0000FF"/>
          <w:sz w:val="16"/>
          <w:szCs w:val="16"/>
          <w:lang w:eastAsia="en-US"/>
        </w:rPr>
        <w:t>-client-id</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multichannelclientcredentials</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/&gt;</w:t>
      </w:r>
    </w:p>
    <w:p w14:paraId="18D77B59"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sts</w:t>
      </w:r>
      <w:proofErr w:type="spellEnd"/>
      <w:r w:rsidRPr="00D67AAD">
        <w:rPr>
          <w:rFonts w:ascii="Consolas" w:eastAsia="Times New Roman" w:hAnsi="Consolas" w:cs="Courier New"/>
          <w:color w:val="0000FF"/>
          <w:sz w:val="16"/>
          <w:szCs w:val="16"/>
          <w:lang w:eastAsia="en-US"/>
        </w:rPr>
        <w:t>-client-secret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myrandomclientsecret</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/&gt;</w:t>
      </w:r>
    </w:p>
    <w:p w14:paraId="1DA3C70C"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sts</w:t>
      </w:r>
      <w:proofErr w:type="spellEnd"/>
      <w:r w:rsidRPr="00D67AAD">
        <w:rPr>
          <w:rFonts w:ascii="Consolas" w:eastAsia="Times New Roman" w:hAnsi="Consolas" w:cs="Courier New"/>
          <w:color w:val="0000FF"/>
          <w:sz w:val="16"/>
          <w:szCs w:val="16"/>
          <w:lang w:eastAsia="en-US"/>
        </w:rPr>
        <w:t>-preferred-client-culture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en</w:t>
      </w:r>
      <w:proofErr w:type="spellEnd"/>
      <w:r w:rsidRPr="00D67AAD">
        <w:rPr>
          <w:rFonts w:ascii="Consolas" w:eastAsia="Times New Roman" w:hAnsi="Consolas" w:cs="Courier New"/>
          <w:color w:val="0000FF"/>
          <w:sz w:val="16"/>
          <w:szCs w:val="16"/>
          <w:lang w:eastAsia="en-US"/>
        </w:rPr>
        <w:t>-us</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/&gt;</w:t>
      </w:r>
    </w:p>
    <w:p w14:paraId="2F17D64D"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sts</w:t>
      </w:r>
      <w:proofErr w:type="spellEnd"/>
      <w:r w:rsidRPr="00D67AAD">
        <w:rPr>
          <w:rFonts w:ascii="Consolas" w:eastAsia="Times New Roman" w:hAnsi="Consolas" w:cs="Courier New"/>
          <w:color w:val="0000FF"/>
          <w:sz w:val="16"/>
          <w:szCs w:val="16"/>
          <w:lang w:eastAsia="en-US"/>
        </w:rPr>
        <w:t>-scope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multichannelmanagement</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/&gt;</w:t>
      </w:r>
    </w:p>
    <w:p w14:paraId="408511A1"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lastRenderedPageBreak/>
        <w:tab/>
      </w:r>
      <w:r w:rsidRPr="00D67AAD">
        <w:rPr>
          <w:rFonts w:ascii="Consolas" w:eastAsia="Times New Roman" w:hAnsi="Consolas" w:cs="Courier New"/>
          <w:color w:val="0000FF"/>
          <w:sz w:val="16"/>
          <w:szCs w:val="16"/>
          <w:lang w:eastAsia="en-US"/>
        </w:rPr>
        <w:tab/>
      </w:r>
    </w:p>
    <w:p w14:paraId="4C02162B"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008000"/>
          <w:sz w:val="16"/>
          <w:szCs w:val="16"/>
          <w:lang w:eastAsia="en-US"/>
        </w:rPr>
        <w:t>SYNCHRONIZATION</w:t>
      </w:r>
      <w:r w:rsidRPr="00D67AAD">
        <w:rPr>
          <w:rFonts w:ascii="Consolas" w:eastAsia="Times New Roman" w:hAnsi="Consolas" w:cs="Courier New"/>
          <w:color w:val="0000FF"/>
          <w:sz w:val="16"/>
          <w:szCs w:val="16"/>
          <w:lang w:eastAsia="en-US"/>
        </w:rPr>
        <w:t>--&gt;</w:t>
      </w:r>
    </w:p>
    <w:p w14:paraId="071950CF"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highlight w:val="yellow"/>
          <w:lang w:eastAsia="en-US"/>
        </w:rPr>
        <w:t>sts.url</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http://mc-web1/identity/connect/token</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713DB8DD"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highlight w:val="yellow"/>
          <w:lang w:eastAsia="en-US"/>
        </w:rPr>
        <w:t>api.url</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http://mc-web1/</w:t>
      </w:r>
      <w:proofErr w:type="spellStart"/>
      <w:r w:rsidRPr="00D67AAD">
        <w:rPr>
          <w:rFonts w:ascii="Consolas" w:eastAsia="Times New Roman" w:hAnsi="Consolas" w:cs="Courier New"/>
          <w:color w:val="0000FF"/>
          <w:sz w:val="16"/>
          <w:szCs w:val="16"/>
          <w:lang w:eastAsia="en-US"/>
        </w:rPr>
        <w:t>mcapi</w:t>
      </w:r>
      <w:proofErr w:type="spellEnd"/>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67E9E1CE"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ab/>
      </w:r>
    </w:p>
    <w:p w14:paraId="12888EDB" w14:textId="3F9C633A"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sts.customer.username</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006E7872" w:rsidRPr="00D67AAD">
        <w:rPr>
          <w:rFonts w:ascii="Consolas" w:eastAsia="Times New Roman" w:hAnsi="Consolas" w:cs="Courier New"/>
          <w:color w:val="0000FF"/>
          <w:sz w:val="16"/>
          <w:szCs w:val="16"/>
          <w:lang w:eastAsia="en-US"/>
        </w:rPr>
        <w:t>&lt;</w:t>
      </w:r>
      <w:r w:rsidR="006E7872" w:rsidRPr="00D67AAD">
        <w:rPr>
          <w:rFonts w:ascii="Consolas" w:eastAsia="Times New Roman" w:hAnsi="Consolas" w:cs="Courier New"/>
          <w:i/>
          <w:color w:val="0000FF"/>
          <w:sz w:val="16"/>
          <w:szCs w:val="16"/>
          <w:lang w:eastAsia="en-US"/>
        </w:rPr>
        <w:t>username</w:t>
      </w:r>
      <w:r w:rsidR="006E7872" w:rsidRPr="00D67AAD">
        <w:rPr>
          <w:rFonts w:ascii="Consolas" w:eastAsia="Times New Roman" w:hAnsi="Consolas" w:cs="Courier New"/>
          <w:color w:val="0000FF"/>
          <w:sz w:val="16"/>
          <w:szCs w:val="16"/>
          <w:lang w:eastAsia="en-US"/>
        </w:rPr>
        <w:t>&gt;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1BDD1412" w14:textId="5B58C18B"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sts.customer.password</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006E7872" w:rsidRPr="00D67AAD">
        <w:rPr>
          <w:rFonts w:ascii="Consolas" w:eastAsia="Times New Roman" w:hAnsi="Consolas" w:cs="Courier New"/>
          <w:color w:val="0000FF"/>
          <w:sz w:val="16"/>
          <w:szCs w:val="16"/>
          <w:lang w:eastAsia="en-US"/>
        </w:rPr>
        <w:t>&lt;</w:t>
      </w:r>
      <w:r w:rsidR="006E7872" w:rsidRPr="00D67AAD">
        <w:rPr>
          <w:rFonts w:ascii="Consolas" w:eastAsia="Times New Roman" w:hAnsi="Consolas" w:cs="Courier New"/>
          <w:i/>
          <w:color w:val="0000FF"/>
          <w:sz w:val="16"/>
          <w:szCs w:val="16"/>
          <w:lang w:eastAsia="en-US"/>
        </w:rPr>
        <w:t>password</w:t>
      </w:r>
      <w:r w:rsidR="006E7872" w:rsidRPr="00D67AAD">
        <w:rPr>
          <w:rFonts w:ascii="Consolas" w:eastAsia="Times New Roman" w:hAnsi="Consolas" w:cs="Courier New"/>
          <w:color w:val="0000FF"/>
          <w:sz w:val="16"/>
          <w:szCs w:val="16"/>
          <w:lang w:eastAsia="en-US"/>
        </w:rPr>
        <w:t>&gt;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0B57A5F9"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sts.client.id</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multichannelropc</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3C86F41C"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sts.client.secret</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myrandomclientsecret</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204FA7EC"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sts.client.scope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openid multichannelmanagement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2AE9C2BB"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sts.client.prefered</w:t>
      </w:r>
      <w:proofErr w:type="spellEnd"/>
      <w:r w:rsidRPr="00D67AAD">
        <w:rPr>
          <w:rFonts w:ascii="Consolas" w:eastAsia="Times New Roman" w:hAnsi="Consolas" w:cs="Courier New"/>
          <w:color w:val="0000FF"/>
          <w:sz w:val="16"/>
          <w:szCs w:val="16"/>
          <w:lang w:eastAsia="en-US"/>
        </w:rPr>
        <w:t>-culture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lang w:eastAsia="en-US"/>
        </w:rPr>
        <w:t>en</w:t>
      </w:r>
      <w:proofErr w:type="spellEnd"/>
      <w:r w:rsidRPr="00D67AAD">
        <w:rPr>
          <w:rFonts w:ascii="Consolas" w:eastAsia="Times New Roman" w:hAnsi="Consolas" w:cs="Courier New"/>
          <w:color w:val="0000FF"/>
          <w:sz w:val="16"/>
          <w:szCs w:val="16"/>
          <w:lang w:eastAsia="en-US"/>
        </w:rPr>
        <w:t>-US</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64E04A09"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00"/>
          <w:sz w:val="16"/>
          <w:szCs w:val="16"/>
          <w:lang w:eastAsia="en-US"/>
        </w:rPr>
        <w:t xml:space="preserve"> </w:t>
      </w:r>
    </w:p>
    <w:p w14:paraId="0B852DC3"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proofErr w:type="gramStart"/>
      <w:r w:rsidRPr="00D67AAD">
        <w:rPr>
          <w:rFonts w:ascii="Consolas" w:eastAsia="Times New Roman" w:hAnsi="Consolas" w:cs="Courier New"/>
          <w:color w:val="0000FF"/>
          <w:sz w:val="16"/>
          <w:szCs w:val="16"/>
          <w:lang w:eastAsia="en-US"/>
        </w:rPr>
        <w:t>&lt;!--</w:t>
      </w:r>
      <w:proofErr w:type="gramEnd"/>
      <w:r w:rsidRPr="00D67AAD">
        <w:rPr>
          <w:rFonts w:ascii="Consolas" w:eastAsia="Times New Roman" w:hAnsi="Consolas" w:cs="Courier New"/>
          <w:color w:val="008000"/>
          <w:sz w:val="16"/>
          <w:szCs w:val="16"/>
          <w:lang w:eastAsia="en-US"/>
        </w:rPr>
        <w:t> Mongo &amp; Elastic </w:t>
      </w:r>
      <w:r w:rsidRPr="00D67AAD">
        <w:rPr>
          <w:rFonts w:ascii="Consolas" w:eastAsia="Times New Roman" w:hAnsi="Consolas" w:cs="Courier New"/>
          <w:color w:val="0000FF"/>
          <w:sz w:val="16"/>
          <w:szCs w:val="16"/>
          <w:lang w:eastAsia="en-US"/>
        </w:rPr>
        <w:t>--&gt;</w:t>
      </w:r>
    </w:p>
    <w:p w14:paraId="0F395A4C"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highlight w:val="yellow"/>
          <w:lang w:eastAsia="en-US"/>
        </w:rPr>
        <w:t>mongo-db.connection-string</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mongodb://172.16.88.249:27017</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2649E1E3"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mongo-</w:t>
      </w:r>
      <w:proofErr w:type="spellStart"/>
      <w:r w:rsidRPr="00D67AAD">
        <w:rPr>
          <w:rFonts w:ascii="Consolas" w:eastAsia="Times New Roman" w:hAnsi="Consolas" w:cs="Courier New"/>
          <w:color w:val="0000FF"/>
          <w:sz w:val="16"/>
          <w:szCs w:val="16"/>
          <w:lang w:eastAsia="en-US"/>
        </w:rPr>
        <w:t>db.ods</w:t>
      </w:r>
      <w:proofErr w:type="spellEnd"/>
      <w:r w:rsidRPr="00D67AAD">
        <w:rPr>
          <w:rFonts w:ascii="Consolas" w:eastAsia="Times New Roman" w:hAnsi="Consolas" w:cs="Courier New"/>
          <w:color w:val="0000FF"/>
          <w:sz w:val="16"/>
          <w:szCs w:val="16"/>
          <w:lang w:eastAsia="en-US"/>
        </w:rPr>
        <w:t>-database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MC-ODS</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7B6B97DB"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mongo-db.account-data-database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MC-ODS-AccountData</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69AD96F4"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mongo-db.arrangement-database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MC-ODS-Arrangement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43850C25"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mongo-</w:t>
      </w:r>
      <w:proofErr w:type="spellStart"/>
      <w:r w:rsidRPr="00D67AAD">
        <w:rPr>
          <w:rFonts w:ascii="Consolas" w:eastAsia="Times New Roman" w:hAnsi="Consolas" w:cs="Courier New"/>
          <w:color w:val="0000FF"/>
          <w:sz w:val="16"/>
          <w:szCs w:val="16"/>
          <w:lang w:eastAsia="en-US"/>
        </w:rPr>
        <w:t>db.party</w:t>
      </w:r>
      <w:proofErr w:type="spellEnd"/>
      <w:r w:rsidRPr="00D67AAD">
        <w:rPr>
          <w:rFonts w:ascii="Consolas" w:eastAsia="Times New Roman" w:hAnsi="Consolas" w:cs="Courier New"/>
          <w:color w:val="0000FF"/>
          <w:sz w:val="16"/>
          <w:szCs w:val="16"/>
          <w:lang w:eastAsia="en-US"/>
        </w:rPr>
        <w:t>-database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MC-ODS-Party</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622FCACB"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mongo-</w:t>
      </w:r>
      <w:proofErr w:type="spellStart"/>
      <w:r w:rsidRPr="00D67AAD">
        <w:rPr>
          <w:rFonts w:ascii="Consolas" w:eastAsia="Times New Roman" w:hAnsi="Consolas" w:cs="Courier New"/>
          <w:color w:val="0000FF"/>
          <w:sz w:val="16"/>
          <w:szCs w:val="16"/>
          <w:lang w:eastAsia="en-US"/>
        </w:rPr>
        <w:t>db.payment</w:t>
      </w:r>
      <w:proofErr w:type="spellEnd"/>
      <w:r w:rsidRPr="00D67AAD">
        <w:rPr>
          <w:rFonts w:ascii="Consolas" w:eastAsia="Times New Roman" w:hAnsi="Consolas" w:cs="Courier New"/>
          <w:color w:val="0000FF"/>
          <w:sz w:val="16"/>
          <w:szCs w:val="16"/>
          <w:lang w:eastAsia="en-US"/>
        </w:rPr>
        <w:t>-database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MC-ODS-Payment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5E83C867"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mongo-</w:t>
      </w:r>
      <w:proofErr w:type="spellStart"/>
      <w:r w:rsidRPr="00D67AAD">
        <w:rPr>
          <w:rFonts w:ascii="Consolas" w:eastAsia="Times New Roman" w:hAnsi="Consolas" w:cs="Courier New"/>
          <w:color w:val="0000FF"/>
          <w:sz w:val="16"/>
          <w:szCs w:val="16"/>
          <w:lang w:eastAsia="en-US"/>
        </w:rPr>
        <w:t>db.product</w:t>
      </w:r>
      <w:proofErr w:type="spellEnd"/>
      <w:r w:rsidRPr="00D67AAD">
        <w:rPr>
          <w:rFonts w:ascii="Consolas" w:eastAsia="Times New Roman" w:hAnsi="Consolas" w:cs="Courier New"/>
          <w:color w:val="0000FF"/>
          <w:sz w:val="16"/>
          <w:szCs w:val="16"/>
          <w:lang w:eastAsia="en-US"/>
        </w:rPr>
        <w:t>-database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MC-ODS-Product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00ABFE86"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mongo-</w:t>
      </w:r>
      <w:proofErr w:type="spellStart"/>
      <w:r w:rsidRPr="00D67AAD">
        <w:rPr>
          <w:rFonts w:ascii="Consolas" w:eastAsia="Times New Roman" w:hAnsi="Consolas" w:cs="Courier New"/>
          <w:color w:val="0000FF"/>
          <w:sz w:val="16"/>
          <w:szCs w:val="16"/>
          <w:lang w:eastAsia="en-US"/>
        </w:rPr>
        <w:t>db.profile</w:t>
      </w:r>
      <w:proofErr w:type="spellEnd"/>
      <w:r w:rsidRPr="00D67AAD">
        <w:rPr>
          <w:rFonts w:ascii="Consolas" w:eastAsia="Times New Roman" w:hAnsi="Consolas" w:cs="Courier New"/>
          <w:color w:val="0000FF"/>
          <w:sz w:val="16"/>
          <w:szCs w:val="16"/>
          <w:lang w:eastAsia="en-US"/>
        </w:rPr>
        <w:t>-database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MC-ODS-Profile</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61500BC2"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proofErr w:type="spellStart"/>
      <w:r w:rsidRPr="00D67AAD">
        <w:rPr>
          <w:rFonts w:ascii="Consolas" w:eastAsia="Times New Roman" w:hAnsi="Consolas" w:cs="Courier New"/>
          <w:color w:val="0000FF"/>
          <w:sz w:val="16"/>
          <w:szCs w:val="16"/>
          <w:highlight w:val="yellow"/>
          <w:lang w:eastAsia="en-US"/>
        </w:rPr>
        <w:t>api</w:t>
      </w:r>
      <w:proofErr w:type="spellEnd"/>
      <w:r w:rsidRPr="00D67AAD">
        <w:rPr>
          <w:rFonts w:ascii="Consolas" w:eastAsia="Times New Roman" w:hAnsi="Consolas" w:cs="Courier New"/>
          <w:color w:val="0000FF"/>
          <w:sz w:val="16"/>
          <w:szCs w:val="16"/>
          <w:highlight w:val="yellow"/>
          <w:lang w:eastAsia="en-US"/>
        </w:rPr>
        <w:t>-base-</w:t>
      </w:r>
      <w:proofErr w:type="spellStart"/>
      <w:r w:rsidRPr="00D67AAD">
        <w:rPr>
          <w:rFonts w:ascii="Consolas" w:eastAsia="Times New Roman" w:hAnsi="Consolas" w:cs="Courier New"/>
          <w:color w:val="0000FF"/>
          <w:sz w:val="16"/>
          <w:szCs w:val="16"/>
          <w:highlight w:val="yellow"/>
          <w:lang w:eastAsia="en-US"/>
        </w:rPr>
        <w:t>url</w:t>
      </w:r>
      <w:proofErr w:type="spellEnd"/>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http://mc-web1/</w:t>
      </w:r>
      <w:proofErr w:type="spellStart"/>
      <w:r w:rsidRPr="00D67AAD">
        <w:rPr>
          <w:rFonts w:ascii="Consolas" w:eastAsia="Times New Roman" w:hAnsi="Consolas" w:cs="Courier New"/>
          <w:color w:val="0000FF"/>
          <w:sz w:val="16"/>
          <w:szCs w:val="16"/>
          <w:lang w:eastAsia="en-US"/>
        </w:rPr>
        <w:t>mcapi</w:t>
      </w:r>
      <w:proofErr w:type="spellEnd"/>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56DFEA57"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arrangement-</w:t>
      </w:r>
      <w:proofErr w:type="spellStart"/>
      <w:r w:rsidRPr="00D67AAD">
        <w:rPr>
          <w:rFonts w:ascii="Consolas" w:eastAsia="Times New Roman" w:hAnsi="Consolas" w:cs="Courier New"/>
          <w:color w:val="0000FF"/>
          <w:sz w:val="16"/>
          <w:szCs w:val="16"/>
          <w:lang w:eastAsia="en-US"/>
        </w:rPr>
        <w:t>api</w:t>
      </w:r>
      <w:proofErr w:type="spellEnd"/>
      <w:r w:rsidRPr="00D67AAD">
        <w:rPr>
          <w:rFonts w:ascii="Consolas" w:eastAsia="Times New Roman" w:hAnsi="Consolas" w:cs="Courier New"/>
          <w:color w:val="0000FF"/>
          <w:sz w:val="16"/>
          <w:szCs w:val="16"/>
          <w:lang w:eastAsia="en-US"/>
        </w:rPr>
        <w:t>-path</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v1/arrangement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672E013E" w14:textId="77777777" w:rsidR="00701FF4" w:rsidRPr="00D67AAD" w:rsidRDefault="00701FF4" w:rsidP="00701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D67AAD">
        <w:rPr>
          <w:rFonts w:ascii="Consolas" w:eastAsia="Times New Roman" w:hAnsi="Consolas" w:cs="Courier New"/>
          <w:color w:val="0000FF"/>
          <w:sz w:val="16"/>
          <w:szCs w:val="16"/>
          <w:lang w:eastAsia="en-US"/>
        </w:rPr>
        <w:t>&lt;</w:t>
      </w:r>
      <w:r w:rsidRPr="00D67AAD">
        <w:rPr>
          <w:rFonts w:ascii="Consolas" w:eastAsia="Times New Roman" w:hAnsi="Consolas" w:cs="Courier New"/>
          <w:color w:val="A31515"/>
          <w:sz w:val="16"/>
          <w:szCs w:val="16"/>
          <w:lang w:eastAsia="en-US"/>
        </w:rPr>
        <w:t>add</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key</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accounting-</w:t>
      </w:r>
      <w:proofErr w:type="spellStart"/>
      <w:r w:rsidRPr="00D67AAD">
        <w:rPr>
          <w:rFonts w:ascii="Consolas" w:eastAsia="Times New Roman" w:hAnsi="Consolas" w:cs="Courier New"/>
          <w:color w:val="0000FF"/>
          <w:sz w:val="16"/>
          <w:szCs w:val="16"/>
          <w:lang w:eastAsia="en-US"/>
        </w:rPr>
        <w:t>api</w:t>
      </w:r>
      <w:proofErr w:type="spellEnd"/>
      <w:r w:rsidRPr="00D67AAD">
        <w:rPr>
          <w:rFonts w:ascii="Consolas" w:eastAsia="Times New Roman" w:hAnsi="Consolas" w:cs="Courier New"/>
          <w:color w:val="0000FF"/>
          <w:sz w:val="16"/>
          <w:szCs w:val="16"/>
          <w:lang w:eastAsia="en-US"/>
        </w:rPr>
        <w:t>-path</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w:t>
      </w:r>
      <w:r w:rsidRPr="00D67AAD">
        <w:rPr>
          <w:rFonts w:ascii="Consolas" w:eastAsia="Times New Roman" w:hAnsi="Consolas" w:cs="Courier New"/>
          <w:color w:val="FF0000"/>
          <w:sz w:val="16"/>
          <w:szCs w:val="16"/>
          <w:lang w:eastAsia="en-US"/>
        </w:rPr>
        <w:t>value</w:t>
      </w:r>
      <w:r w:rsidRPr="00D67AAD">
        <w:rPr>
          <w:rFonts w:ascii="Consolas" w:eastAsia="Times New Roman" w:hAnsi="Consolas" w:cs="Courier New"/>
          <w:color w:val="0000FF"/>
          <w:sz w:val="16"/>
          <w:szCs w:val="16"/>
          <w:lang w:eastAsia="en-US"/>
        </w:rPr>
        <w:t>=</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v1/accounting</w:t>
      </w:r>
      <w:r w:rsidRPr="00D67AAD">
        <w:rPr>
          <w:rFonts w:ascii="Consolas" w:eastAsia="Times New Roman" w:hAnsi="Consolas" w:cs="Courier New"/>
          <w:color w:val="000000"/>
          <w:sz w:val="16"/>
          <w:szCs w:val="16"/>
          <w:lang w:eastAsia="en-US"/>
        </w:rPr>
        <w:t>"</w:t>
      </w:r>
      <w:r w:rsidRPr="00D67AAD">
        <w:rPr>
          <w:rFonts w:ascii="Consolas" w:eastAsia="Times New Roman" w:hAnsi="Consolas" w:cs="Courier New"/>
          <w:color w:val="0000FF"/>
          <w:sz w:val="16"/>
          <w:szCs w:val="16"/>
          <w:lang w:eastAsia="en-US"/>
        </w:rPr>
        <w:t> /&gt;</w:t>
      </w:r>
    </w:p>
    <w:p w14:paraId="782EAB1A" w14:textId="3AB1C370" w:rsidR="004F7B18" w:rsidRPr="00D67AAD" w:rsidRDefault="00FF3D03" w:rsidP="007F1C64">
      <w:r w:rsidRPr="00D67AAD">
        <w:rPr>
          <w:highlight w:val="yellow"/>
        </w:rPr>
        <w:t>Highlighted</w:t>
      </w:r>
      <w:r w:rsidRPr="00D67AAD">
        <w:t xml:space="preserve"> setting represents </w:t>
      </w:r>
      <w:proofErr w:type="gramStart"/>
      <w:r w:rsidRPr="00D67AAD">
        <w:t>values which</w:t>
      </w:r>
      <w:proofErr w:type="gramEnd"/>
      <w:r w:rsidRPr="00D67AAD">
        <w:t xml:space="preserve"> are related to the current </w:t>
      </w:r>
      <w:r w:rsidR="006E7872" w:rsidRPr="00D67AAD">
        <w:t>DE development installation</w:t>
      </w:r>
      <w:r w:rsidRPr="00D67AAD">
        <w:t xml:space="preserve"> and </w:t>
      </w:r>
      <w:r w:rsidR="006E7872" w:rsidRPr="00D67AAD">
        <w:t xml:space="preserve">may differ on other target </w:t>
      </w:r>
      <w:r w:rsidRPr="00D67AAD">
        <w:t>environment.</w:t>
      </w:r>
      <w:r w:rsidR="00F33812" w:rsidRPr="00D67AAD">
        <w:t xml:space="preserve"> Identity key </w:t>
      </w:r>
      <w:r w:rsidR="00DF79A6" w:rsidRPr="00D67AAD">
        <w:t>URL</w:t>
      </w:r>
      <w:r w:rsidR="00F33812" w:rsidRPr="00D67AAD">
        <w:t xml:space="preserve"> casing MUST match to webserver </w:t>
      </w:r>
      <w:r w:rsidR="00DF79A6" w:rsidRPr="00D67AAD">
        <w:t>URL.</w:t>
      </w:r>
    </w:p>
    <w:p w14:paraId="50A37ABA" w14:textId="12F22ABC" w:rsidR="006E7872" w:rsidRDefault="006E7872" w:rsidP="007F1C64">
      <w:r w:rsidRPr="00D67AAD">
        <w:t>Other keys may exist, depending on custom service implementations which may use them, however those settings will be explicitly described in “How to” document</w:t>
      </w:r>
      <w:r w:rsidR="007D00F0" w:rsidRPr="00D67AAD">
        <w:t xml:space="preserve"> supplied along with implementation release.</w:t>
      </w:r>
    </w:p>
    <w:p w14:paraId="6F5E2537" w14:textId="133AD97A" w:rsidR="00C351A5" w:rsidRDefault="00517D95" w:rsidP="007F1C64">
      <w:r>
        <w:t xml:space="preserve">In case of </w:t>
      </w:r>
      <w:proofErr w:type="spellStart"/>
      <w:r w:rsidR="00C351A5">
        <w:t>CoreAPI</w:t>
      </w:r>
      <w:proofErr w:type="spellEnd"/>
      <w:r w:rsidR="00C351A5">
        <w:t xml:space="preserve"> </w:t>
      </w:r>
      <w:proofErr w:type="gramStart"/>
      <w:r w:rsidR="00C351A5">
        <w:t>installation</w:t>
      </w:r>
      <w:proofErr w:type="gramEnd"/>
      <w:r w:rsidR="00C351A5">
        <w:t xml:space="preserve"> it is required to set context key</w:t>
      </w:r>
      <w:r>
        <w:t xml:space="preserve"> in order to accept trust credentials form other identity.</w:t>
      </w:r>
    </w:p>
    <w:p w14:paraId="7F0FE9AC" w14:textId="5A29C838" w:rsidR="00C351A5" w:rsidRDefault="00C351A5" w:rsidP="007F1C64">
      <w:r>
        <w:rPr>
          <w:rFonts w:ascii="Consolas" w:hAnsi="Consolas"/>
          <w:color w:val="0000FF"/>
          <w:sz w:val="19"/>
          <w:szCs w:val="19"/>
          <w:highlight w:val="white"/>
          <w:lang w:val="en-GB"/>
        </w:rPr>
        <w:t>&lt;</w:t>
      </w:r>
      <w:r>
        <w:rPr>
          <w:rFonts w:ascii="Consolas" w:hAnsi="Consolas"/>
          <w:color w:val="A31515"/>
          <w:sz w:val="19"/>
          <w:szCs w:val="19"/>
          <w:highlight w:val="white"/>
          <w:lang w:val="en-GB"/>
        </w:rPr>
        <w:t>add</w:t>
      </w:r>
      <w:r>
        <w:rPr>
          <w:rFonts w:ascii="Consolas" w:hAnsi="Consolas"/>
          <w:color w:val="0000FF"/>
          <w:sz w:val="19"/>
          <w:szCs w:val="19"/>
          <w:highlight w:val="white"/>
          <w:lang w:val="en-GB"/>
        </w:rPr>
        <w:t xml:space="preserve"> </w:t>
      </w:r>
      <w:r>
        <w:rPr>
          <w:rFonts w:ascii="Consolas" w:hAnsi="Consolas"/>
          <w:color w:val="FF0000"/>
          <w:sz w:val="19"/>
          <w:szCs w:val="19"/>
          <w:highlight w:val="white"/>
          <w:lang w:val="en-GB"/>
        </w:rPr>
        <w:t>key</w:t>
      </w:r>
      <w:r>
        <w:rPr>
          <w:rFonts w:ascii="Consolas" w:hAnsi="Consolas"/>
          <w:color w:val="0000FF"/>
          <w:sz w:val="19"/>
          <w:szCs w:val="19"/>
          <w:highlight w:val="white"/>
          <w:lang w:val="en-GB"/>
        </w:rPr>
        <w:t>=</w:t>
      </w:r>
      <w:r>
        <w:rPr>
          <w:rFonts w:ascii="Consolas" w:hAnsi="Consolas"/>
          <w:color w:val="000000"/>
          <w:sz w:val="19"/>
          <w:szCs w:val="19"/>
          <w:highlight w:val="white"/>
          <w:lang w:val="en-GB"/>
        </w:rPr>
        <w:t>"</w:t>
      </w:r>
      <w:proofErr w:type="spellStart"/>
      <w:r>
        <w:rPr>
          <w:rFonts w:ascii="Consolas" w:hAnsi="Consolas"/>
          <w:color w:val="0000FF"/>
          <w:sz w:val="19"/>
          <w:szCs w:val="19"/>
          <w:highlight w:val="white"/>
          <w:lang w:val="en-GB"/>
        </w:rPr>
        <w:t>CoreApi.ContextOverride</w:t>
      </w:r>
      <w:proofErr w:type="spellEnd"/>
      <w:r>
        <w:rPr>
          <w:rFonts w:ascii="Consolas" w:hAnsi="Consolas"/>
          <w:color w:val="000000"/>
          <w:sz w:val="19"/>
          <w:szCs w:val="19"/>
          <w:highlight w:val="white"/>
          <w:lang w:val="en-GB"/>
        </w:rPr>
        <w:t>"</w:t>
      </w:r>
      <w:r>
        <w:rPr>
          <w:rFonts w:ascii="Consolas" w:hAnsi="Consolas"/>
          <w:color w:val="0000FF"/>
          <w:sz w:val="19"/>
          <w:szCs w:val="19"/>
          <w:highlight w:val="white"/>
          <w:lang w:val="en-GB"/>
        </w:rPr>
        <w:t xml:space="preserve"> </w:t>
      </w:r>
      <w:r>
        <w:rPr>
          <w:rFonts w:ascii="Consolas" w:hAnsi="Consolas"/>
          <w:color w:val="FF0000"/>
          <w:sz w:val="19"/>
          <w:szCs w:val="19"/>
          <w:highlight w:val="white"/>
          <w:lang w:val="en-GB"/>
        </w:rPr>
        <w:t>value</w:t>
      </w:r>
      <w:r>
        <w:rPr>
          <w:rFonts w:ascii="Consolas" w:hAnsi="Consolas"/>
          <w:color w:val="0000FF"/>
          <w:sz w:val="19"/>
          <w:szCs w:val="19"/>
          <w:highlight w:val="white"/>
          <w:lang w:val="en-GB"/>
        </w:rPr>
        <w:t>=</w:t>
      </w:r>
      <w:r>
        <w:rPr>
          <w:rFonts w:ascii="Consolas" w:hAnsi="Consolas"/>
          <w:color w:val="000000"/>
          <w:sz w:val="19"/>
          <w:szCs w:val="19"/>
          <w:highlight w:val="white"/>
          <w:lang w:val="en-GB"/>
        </w:rPr>
        <w:t>"</w:t>
      </w:r>
      <w:r>
        <w:rPr>
          <w:rFonts w:ascii="Consolas" w:hAnsi="Consolas"/>
          <w:color w:val="0000FF"/>
          <w:sz w:val="19"/>
          <w:szCs w:val="19"/>
          <w:highlight w:val="white"/>
          <w:lang w:val="en-GB"/>
        </w:rPr>
        <w:t>true</w:t>
      </w:r>
      <w:r>
        <w:rPr>
          <w:rFonts w:ascii="Consolas" w:hAnsi="Consolas"/>
          <w:color w:val="000000"/>
          <w:sz w:val="19"/>
          <w:szCs w:val="19"/>
          <w:highlight w:val="white"/>
          <w:lang w:val="en-GB"/>
        </w:rPr>
        <w:t>"</w:t>
      </w:r>
      <w:r>
        <w:rPr>
          <w:rFonts w:ascii="Consolas" w:hAnsi="Consolas"/>
          <w:color w:val="0000FF"/>
          <w:sz w:val="19"/>
          <w:szCs w:val="19"/>
          <w:highlight w:val="white"/>
          <w:lang w:val="en-GB"/>
        </w:rPr>
        <w:t xml:space="preserve"> /&gt;</w:t>
      </w:r>
    </w:p>
    <w:p w14:paraId="0D884032" w14:textId="77777777" w:rsidR="00C351A5" w:rsidRPr="00D67AAD" w:rsidRDefault="00C351A5" w:rsidP="007F1C64"/>
    <w:p w14:paraId="07C1B581" w14:textId="559054F2" w:rsidR="0019545F" w:rsidRPr="00D67AAD" w:rsidRDefault="0019545F" w:rsidP="0019545F">
      <w:pPr>
        <w:pStyle w:val="Heading4"/>
      </w:pPr>
      <w:r w:rsidRPr="00D67AAD">
        <w:t>Unity</w:t>
      </w:r>
    </w:p>
    <w:p w14:paraId="55E414FF" w14:textId="2A06712D" w:rsidR="00C55526" w:rsidRPr="00D67AAD" w:rsidRDefault="00CC3E05" w:rsidP="00C55526">
      <w:r w:rsidRPr="00D67AAD">
        <w:t>Other important</w:t>
      </w:r>
      <w:r w:rsidR="00C55526">
        <w:t xml:space="preserve"> configuration block is Unity. It contains definitions on </w:t>
      </w:r>
      <w:proofErr w:type="gramStart"/>
      <w:r w:rsidR="00C55526">
        <w:t>assemblies which</w:t>
      </w:r>
      <w:proofErr w:type="gramEnd"/>
      <w:r w:rsidR="00C55526">
        <w:t xml:space="preserve"> needs to be loaded in application domain and specific implementations to be used for each service.</w:t>
      </w:r>
      <w:r w:rsidR="00C55526" w:rsidRPr="00C55526">
        <w:t xml:space="preserve"> </w:t>
      </w:r>
      <w:r w:rsidR="00C55526">
        <w:t xml:space="preserve">In case that new service and implementation </w:t>
      </w:r>
      <w:proofErr w:type="gramStart"/>
      <w:r w:rsidR="00C55526">
        <w:t>is added</w:t>
      </w:r>
      <w:proofErr w:type="gramEnd"/>
      <w:r w:rsidR="00C55526">
        <w:t xml:space="preserve"> to the </w:t>
      </w:r>
      <w:proofErr w:type="spellStart"/>
      <w:r w:rsidR="00C55526">
        <w:t>WebAPI</w:t>
      </w:r>
      <w:proofErr w:type="spellEnd"/>
      <w:r w:rsidR="00C55526">
        <w:t>, this section needs to be updated.</w:t>
      </w:r>
    </w:p>
    <w:p w14:paraId="151453F6" w14:textId="075A17B2" w:rsidR="00C55526" w:rsidRDefault="0079598A" w:rsidP="007F1C64">
      <w:r>
        <w:t>Example of Unity’s block f</w:t>
      </w:r>
      <w:r w:rsidR="00C55526">
        <w:t xml:space="preserve">irst </w:t>
      </w:r>
      <w:proofErr w:type="gramStart"/>
      <w:r w:rsidR="00C55526">
        <w:t>part which</w:t>
      </w:r>
      <w:proofErr w:type="gramEnd"/>
      <w:r w:rsidR="00C55526">
        <w:t xml:space="preserve"> specifies assemblies to be loaded:</w:t>
      </w:r>
    </w:p>
    <w:p w14:paraId="22E7B145" w14:textId="77777777"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55526">
        <w:rPr>
          <w:rFonts w:ascii="Consolas" w:eastAsia="Times New Roman" w:hAnsi="Consolas" w:cs="Courier New"/>
          <w:color w:val="0000FF"/>
          <w:sz w:val="16"/>
          <w:szCs w:val="16"/>
          <w:lang w:eastAsia="en-US"/>
        </w:rPr>
        <w:t>&lt;</w:t>
      </w:r>
      <w:r w:rsidRPr="00C55526">
        <w:rPr>
          <w:rFonts w:ascii="Consolas" w:eastAsia="Times New Roman" w:hAnsi="Consolas" w:cs="Courier New"/>
          <w:color w:val="A31515"/>
          <w:sz w:val="16"/>
          <w:szCs w:val="16"/>
          <w:lang w:eastAsia="en-US"/>
        </w:rPr>
        <w:t>unity</w:t>
      </w:r>
      <w:r w:rsidRPr="00C55526">
        <w:rPr>
          <w:rFonts w:ascii="Consolas" w:eastAsia="Times New Roman" w:hAnsi="Consolas" w:cs="Courier New"/>
          <w:color w:val="0000FF"/>
          <w:sz w:val="16"/>
          <w:szCs w:val="16"/>
          <w:lang w:eastAsia="en-US"/>
        </w:rPr>
        <w:t> </w:t>
      </w:r>
      <w:r w:rsidRPr="00C55526">
        <w:rPr>
          <w:rFonts w:ascii="Consolas" w:eastAsia="Times New Roman" w:hAnsi="Consolas" w:cs="Courier New"/>
          <w:color w:val="FF0000"/>
          <w:sz w:val="16"/>
          <w:szCs w:val="16"/>
          <w:lang w:eastAsia="en-US"/>
        </w:rPr>
        <w:t>xmlns</w:t>
      </w:r>
      <w:r w:rsidRPr="00C55526">
        <w:rPr>
          <w:rFonts w:ascii="Consolas" w:eastAsia="Times New Roman" w:hAnsi="Consolas" w:cs="Courier New"/>
          <w:color w:val="0000FF"/>
          <w:sz w:val="16"/>
          <w:szCs w:val="16"/>
          <w:lang w:eastAsia="en-US"/>
        </w:rPr>
        <w:t>=</w:t>
      </w:r>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http://schemas.microsoft.com/practices/2010/unity</w:t>
      </w:r>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&gt;</w:t>
      </w:r>
    </w:p>
    <w:p w14:paraId="2D88682D" w14:textId="642DFA9B"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55526">
        <w:rPr>
          <w:rFonts w:ascii="Consolas" w:eastAsia="Times New Roman" w:hAnsi="Consolas" w:cs="Courier New"/>
          <w:color w:val="0000FF"/>
          <w:sz w:val="16"/>
          <w:szCs w:val="16"/>
          <w:lang w:eastAsia="en-US"/>
        </w:rPr>
        <w:tab/>
        <w:t>&lt;</w:t>
      </w:r>
      <w:r w:rsidRPr="00C55526">
        <w:rPr>
          <w:rFonts w:ascii="Consolas" w:eastAsia="Times New Roman" w:hAnsi="Consolas" w:cs="Courier New"/>
          <w:color w:val="A31515"/>
          <w:sz w:val="16"/>
          <w:szCs w:val="16"/>
          <w:lang w:eastAsia="en-US"/>
        </w:rPr>
        <w:t>assembly</w:t>
      </w:r>
      <w:r w:rsidRPr="00C55526">
        <w:rPr>
          <w:rFonts w:ascii="Consolas" w:eastAsia="Times New Roman" w:hAnsi="Consolas" w:cs="Courier New"/>
          <w:color w:val="0000FF"/>
          <w:sz w:val="16"/>
          <w:szCs w:val="16"/>
          <w:lang w:eastAsia="en-US"/>
        </w:rPr>
        <w:t> </w:t>
      </w:r>
      <w:r w:rsidRPr="00C55526">
        <w:rPr>
          <w:rFonts w:ascii="Consolas" w:eastAsia="Times New Roman" w:hAnsi="Consolas" w:cs="Courier New"/>
          <w:color w:val="FF0000"/>
          <w:sz w:val="16"/>
          <w:szCs w:val="16"/>
          <w:lang w:eastAsia="en-US"/>
        </w:rPr>
        <w:t>name</w:t>
      </w:r>
      <w:r w:rsidRPr="00C55526">
        <w:rPr>
          <w:rFonts w:ascii="Consolas" w:eastAsia="Times New Roman" w:hAnsi="Consolas" w:cs="Courier New"/>
          <w:color w:val="0000FF"/>
          <w:sz w:val="16"/>
          <w:szCs w:val="16"/>
          <w:lang w:eastAsia="en-US"/>
        </w:rPr>
        <w:t>=</w:t>
      </w:r>
      <w:r w:rsidRPr="00C55526">
        <w:rPr>
          <w:rFonts w:ascii="Consolas" w:eastAsia="Times New Roman" w:hAnsi="Consolas" w:cs="Courier New"/>
          <w:color w:val="000000"/>
          <w:sz w:val="16"/>
          <w:szCs w:val="16"/>
          <w:lang w:eastAsia="en-US"/>
        </w:rPr>
        <w:t>"</w:t>
      </w:r>
      <w:proofErr w:type="spellStart"/>
      <w:r w:rsidRPr="00C55526">
        <w:rPr>
          <w:rFonts w:ascii="Consolas" w:eastAsia="Times New Roman" w:hAnsi="Consolas" w:cs="Courier New"/>
          <w:color w:val="0000FF"/>
          <w:sz w:val="16"/>
          <w:szCs w:val="16"/>
          <w:lang w:eastAsia="en-US"/>
        </w:rPr>
        <w:t>Experience.Contracts</w:t>
      </w:r>
      <w:proofErr w:type="spellEnd"/>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 /&gt;</w:t>
      </w:r>
    </w:p>
    <w:p w14:paraId="65116475" w14:textId="1CB17C47"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55526">
        <w:rPr>
          <w:rFonts w:ascii="Consolas" w:eastAsia="Times New Roman" w:hAnsi="Consolas" w:cs="Courier New"/>
          <w:color w:val="0000FF"/>
          <w:sz w:val="16"/>
          <w:szCs w:val="16"/>
          <w:lang w:eastAsia="en-US"/>
        </w:rPr>
        <w:tab/>
        <w:t>&lt;</w:t>
      </w:r>
      <w:r w:rsidRPr="00C55526">
        <w:rPr>
          <w:rFonts w:ascii="Consolas" w:eastAsia="Times New Roman" w:hAnsi="Consolas" w:cs="Courier New"/>
          <w:color w:val="A31515"/>
          <w:sz w:val="16"/>
          <w:szCs w:val="16"/>
          <w:lang w:eastAsia="en-US"/>
        </w:rPr>
        <w:t>assembly</w:t>
      </w:r>
      <w:r w:rsidRPr="00C55526">
        <w:rPr>
          <w:rFonts w:ascii="Consolas" w:eastAsia="Times New Roman" w:hAnsi="Consolas" w:cs="Courier New"/>
          <w:color w:val="0000FF"/>
          <w:sz w:val="16"/>
          <w:szCs w:val="16"/>
          <w:lang w:eastAsia="en-US"/>
        </w:rPr>
        <w:t> </w:t>
      </w:r>
      <w:r w:rsidRPr="00C55526">
        <w:rPr>
          <w:rFonts w:ascii="Consolas" w:eastAsia="Times New Roman" w:hAnsi="Consolas" w:cs="Courier New"/>
          <w:color w:val="FF0000"/>
          <w:sz w:val="16"/>
          <w:szCs w:val="16"/>
          <w:lang w:eastAsia="en-US"/>
        </w:rPr>
        <w:t>name</w:t>
      </w:r>
      <w:r w:rsidRPr="00C55526">
        <w:rPr>
          <w:rFonts w:ascii="Consolas" w:eastAsia="Times New Roman" w:hAnsi="Consolas" w:cs="Courier New"/>
          <w:color w:val="0000FF"/>
          <w:sz w:val="16"/>
          <w:szCs w:val="16"/>
          <w:lang w:eastAsia="en-US"/>
        </w:rPr>
        <w:t>=</w:t>
      </w:r>
      <w:r w:rsidRPr="00C55526">
        <w:rPr>
          <w:rFonts w:ascii="Consolas" w:eastAsia="Times New Roman" w:hAnsi="Consolas" w:cs="Courier New"/>
          <w:color w:val="000000"/>
          <w:sz w:val="16"/>
          <w:szCs w:val="16"/>
          <w:lang w:eastAsia="en-US"/>
        </w:rPr>
        <w:t>"</w:t>
      </w:r>
      <w:proofErr w:type="spellStart"/>
      <w:r w:rsidRPr="00C55526">
        <w:rPr>
          <w:rFonts w:ascii="Consolas" w:eastAsia="Times New Roman" w:hAnsi="Consolas" w:cs="Courier New"/>
          <w:color w:val="0000FF"/>
          <w:sz w:val="16"/>
          <w:szCs w:val="16"/>
          <w:lang w:eastAsia="en-US"/>
        </w:rPr>
        <w:t>Experience.WebApi.Extensions</w:t>
      </w:r>
      <w:proofErr w:type="spellEnd"/>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 /&gt;</w:t>
      </w:r>
    </w:p>
    <w:p w14:paraId="6747BBBC" w14:textId="49D6317E"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55526">
        <w:rPr>
          <w:rFonts w:ascii="Consolas" w:eastAsia="Times New Roman" w:hAnsi="Consolas" w:cs="Courier New"/>
          <w:color w:val="0000FF"/>
          <w:sz w:val="16"/>
          <w:szCs w:val="16"/>
          <w:lang w:eastAsia="en-US"/>
        </w:rPr>
        <w:tab/>
        <w:t>&lt;</w:t>
      </w:r>
      <w:r w:rsidRPr="00C55526">
        <w:rPr>
          <w:rFonts w:ascii="Consolas" w:eastAsia="Times New Roman" w:hAnsi="Consolas" w:cs="Courier New"/>
          <w:color w:val="A31515"/>
          <w:sz w:val="16"/>
          <w:szCs w:val="16"/>
          <w:lang w:eastAsia="en-US"/>
        </w:rPr>
        <w:t>assembly</w:t>
      </w:r>
      <w:r w:rsidRPr="00C55526">
        <w:rPr>
          <w:rFonts w:ascii="Consolas" w:eastAsia="Times New Roman" w:hAnsi="Consolas" w:cs="Courier New"/>
          <w:color w:val="0000FF"/>
          <w:sz w:val="16"/>
          <w:szCs w:val="16"/>
          <w:lang w:eastAsia="en-US"/>
        </w:rPr>
        <w:t> </w:t>
      </w:r>
      <w:r w:rsidRPr="00C55526">
        <w:rPr>
          <w:rFonts w:ascii="Consolas" w:eastAsia="Times New Roman" w:hAnsi="Consolas" w:cs="Courier New"/>
          <w:color w:val="FF0000"/>
          <w:sz w:val="16"/>
          <w:szCs w:val="16"/>
          <w:lang w:eastAsia="en-US"/>
        </w:rPr>
        <w:t>name</w:t>
      </w:r>
      <w:r w:rsidRPr="00C55526">
        <w:rPr>
          <w:rFonts w:ascii="Consolas" w:eastAsia="Times New Roman" w:hAnsi="Consolas" w:cs="Courier New"/>
          <w:color w:val="0000FF"/>
          <w:sz w:val="16"/>
          <w:szCs w:val="16"/>
          <w:lang w:eastAsia="en-US"/>
        </w:rPr>
        <w:t>=</w:t>
      </w:r>
      <w:r w:rsidRPr="00C55526">
        <w:rPr>
          <w:rFonts w:ascii="Consolas" w:eastAsia="Times New Roman" w:hAnsi="Consolas" w:cs="Courier New"/>
          <w:color w:val="000000"/>
          <w:sz w:val="16"/>
          <w:szCs w:val="16"/>
          <w:lang w:eastAsia="en-US"/>
        </w:rPr>
        <w:t>"</w:t>
      </w:r>
      <w:proofErr w:type="spellStart"/>
      <w:r w:rsidRPr="00C55526">
        <w:rPr>
          <w:rFonts w:ascii="Consolas" w:eastAsia="Times New Roman" w:hAnsi="Consolas" w:cs="Courier New"/>
          <w:color w:val="0000FF"/>
          <w:sz w:val="16"/>
          <w:szCs w:val="16"/>
          <w:lang w:eastAsia="en-US"/>
        </w:rPr>
        <w:t>Experience.Services.Classifications</w:t>
      </w:r>
      <w:proofErr w:type="spellEnd"/>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 /&gt;</w:t>
      </w:r>
    </w:p>
    <w:p w14:paraId="45FA1654" w14:textId="5107CE42"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55526">
        <w:rPr>
          <w:rFonts w:ascii="Consolas" w:eastAsia="Times New Roman" w:hAnsi="Consolas" w:cs="Courier New"/>
          <w:color w:val="0000FF"/>
          <w:sz w:val="16"/>
          <w:szCs w:val="16"/>
          <w:lang w:eastAsia="en-US"/>
        </w:rPr>
        <w:tab/>
        <w:t>&lt;</w:t>
      </w:r>
      <w:r w:rsidRPr="00C55526">
        <w:rPr>
          <w:rFonts w:ascii="Consolas" w:eastAsia="Times New Roman" w:hAnsi="Consolas" w:cs="Courier New"/>
          <w:color w:val="A31515"/>
          <w:sz w:val="16"/>
          <w:szCs w:val="16"/>
          <w:lang w:eastAsia="en-US"/>
        </w:rPr>
        <w:t>assembly</w:t>
      </w:r>
      <w:r w:rsidRPr="00C55526">
        <w:rPr>
          <w:rFonts w:ascii="Consolas" w:eastAsia="Times New Roman" w:hAnsi="Consolas" w:cs="Courier New"/>
          <w:color w:val="0000FF"/>
          <w:sz w:val="16"/>
          <w:szCs w:val="16"/>
          <w:lang w:eastAsia="en-US"/>
        </w:rPr>
        <w:t> </w:t>
      </w:r>
      <w:r w:rsidRPr="00C55526">
        <w:rPr>
          <w:rFonts w:ascii="Consolas" w:eastAsia="Times New Roman" w:hAnsi="Consolas" w:cs="Courier New"/>
          <w:color w:val="FF0000"/>
          <w:sz w:val="16"/>
          <w:szCs w:val="16"/>
          <w:lang w:eastAsia="en-US"/>
        </w:rPr>
        <w:t>name</w:t>
      </w:r>
      <w:r w:rsidRPr="00C55526">
        <w:rPr>
          <w:rFonts w:ascii="Consolas" w:eastAsia="Times New Roman" w:hAnsi="Consolas" w:cs="Courier New"/>
          <w:color w:val="0000FF"/>
          <w:sz w:val="16"/>
          <w:szCs w:val="16"/>
          <w:lang w:eastAsia="en-US"/>
        </w:rPr>
        <w:t>=</w:t>
      </w:r>
      <w:r w:rsidRPr="00C55526">
        <w:rPr>
          <w:rFonts w:ascii="Consolas" w:eastAsia="Times New Roman" w:hAnsi="Consolas" w:cs="Courier New"/>
          <w:color w:val="000000"/>
          <w:sz w:val="16"/>
          <w:szCs w:val="16"/>
          <w:lang w:eastAsia="en-US"/>
        </w:rPr>
        <w:t>"</w:t>
      </w:r>
      <w:proofErr w:type="spellStart"/>
      <w:r w:rsidRPr="00C55526">
        <w:rPr>
          <w:rFonts w:ascii="Consolas" w:eastAsia="Times New Roman" w:hAnsi="Consolas" w:cs="Courier New"/>
          <w:color w:val="0000FF"/>
          <w:sz w:val="16"/>
          <w:szCs w:val="16"/>
          <w:lang w:eastAsia="en-US"/>
        </w:rPr>
        <w:t>Experience.EntityFramework.Extensions</w:t>
      </w:r>
      <w:proofErr w:type="spellEnd"/>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 /&gt;</w:t>
      </w:r>
    </w:p>
    <w:p w14:paraId="26377819" w14:textId="49A563E2"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55526">
        <w:rPr>
          <w:rFonts w:ascii="Consolas" w:eastAsia="Times New Roman" w:hAnsi="Consolas" w:cs="Courier New"/>
          <w:color w:val="0000FF"/>
          <w:sz w:val="16"/>
          <w:szCs w:val="16"/>
          <w:lang w:eastAsia="en-US"/>
        </w:rPr>
        <w:tab/>
        <w:t>&lt;</w:t>
      </w:r>
      <w:r w:rsidRPr="00C55526">
        <w:rPr>
          <w:rFonts w:ascii="Consolas" w:eastAsia="Times New Roman" w:hAnsi="Consolas" w:cs="Courier New"/>
          <w:color w:val="A31515"/>
          <w:sz w:val="16"/>
          <w:szCs w:val="16"/>
          <w:lang w:eastAsia="en-US"/>
        </w:rPr>
        <w:t>assembly</w:t>
      </w:r>
      <w:r w:rsidRPr="00C55526">
        <w:rPr>
          <w:rFonts w:ascii="Consolas" w:eastAsia="Times New Roman" w:hAnsi="Consolas" w:cs="Courier New"/>
          <w:color w:val="0000FF"/>
          <w:sz w:val="16"/>
          <w:szCs w:val="16"/>
          <w:lang w:eastAsia="en-US"/>
        </w:rPr>
        <w:t> </w:t>
      </w:r>
      <w:r w:rsidRPr="00C55526">
        <w:rPr>
          <w:rFonts w:ascii="Consolas" w:eastAsia="Times New Roman" w:hAnsi="Consolas" w:cs="Courier New"/>
          <w:color w:val="FF0000"/>
          <w:sz w:val="16"/>
          <w:szCs w:val="16"/>
          <w:lang w:eastAsia="en-US"/>
        </w:rPr>
        <w:t>name</w:t>
      </w:r>
      <w:r w:rsidRPr="00C55526">
        <w:rPr>
          <w:rFonts w:ascii="Consolas" w:eastAsia="Times New Roman" w:hAnsi="Consolas" w:cs="Courier New"/>
          <w:color w:val="0000FF"/>
          <w:sz w:val="16"/>
          <w:szCs w:val="16"/>
          <w:lang w:eastAsia="en-US"/>
        </w:rPr>
        <w:t>=</w:t>
      </w:r>
      <w:r w:rsidRPr="00C55526">
        <w:rPr>
          <w:rFonts w:ascii="Consolas" w:eastAsia="Times New Roman" w:hAnsi="Consolas" w:cs="Courier New"/>
          <w:color w:val="000000"/>
          <w:sz w:val="16"/>
          <w:szCs w:val="16"/>
          <w:lang w:eastAsia="en-US"/>
        </w:rPr>
        <w:t>"</w:t>
      </w:r>
      <w:proofErr w:type="spellStart"/>
      <w:r w:rsidRPr="00C55526">
        <w:rPr>
          <w:rFonts w:ascii="Consolas" w:eastAsia="Times New Roman" w:hAnsi="Consolas" w:cs="Courier New"/>
          <w:color w:val="0000FF"/>
          <w:sz w:val="16"/>
          <w:szCs w:val="16"/>
          <w:lang w:eastAsia="en-US"/>
        </w:rPr>
        <w:t>Experience.Synchronization.Common</w:t>
      </w:r>
      <w:proofErr w:type="spellEnd"/>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 /&gt;</w:t>
      </w:r>
    </w:p>
    <w:p w14:paraId="390719EB" w14:textId="313A5D2D"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55526">
        <w:rPr>
          <w:rFonts w:ascii="Consolas" w:eastAsia="Times New Roman" w:hAnsi="Consolas" w:cs="Courier New"/>
          <w:color w:val="0000FF"/>
          <w:sz w:val="16"/>
          <w:szCs w:val="16"/>
          <w:lang w:eastAsia="en-US"/>
        </w:rPr>
        <w:tab/>
        <w:t>&lt;</w:t>
      </w:r>
      <w:r w:rsidRPr="00C55526">
        <w:rPr>
          <w:rFonts w:ascii="Consolas" w:eastAsia="Times New Roman" w:hAnsi="Consolas" w:cs="Courier New"/>
          <w:color w:val="A31515"/>
          <w:sz w:val="16"/>
          <w:szCs w:val="16"/>
          <w:lang w:eastAsia="en-US"/>
        </w:rPr>
        <w:t>assembly</w:t>
      </w:r>
      <w:r w:rsidRPr="00C55526">
        <w:rPr>
          <w:rFonts w:ascii="Consolas" w:eastAsia="Times New Roman" w:hAnsi="Consolas" w:cs="Courier New"/>
          <w:color w:val="0000FF"/>
          <w:sz w:val="16"/>
          <w:szCs w:val="16"/>
          <w:lang w:eastAsia="en-US"/>
        </w:rPr>
        <w:t> </w:t>
      </w:r>
      <w:r w:rsidRPr="00C55526">
        <w:rPr>
          <w:rFonts w:ascii="Consolas" w:eastAsia="Times New Roman" w:hAnsi="Consolas" w:cs="Courier New"/>
          <w:color w:val="FF0000"/>
          <w:sz w:val="16"/>
          <w:szCs w:val="16"/>
          <w:lang w:eastAsia="en-US"/>
        </w:rPr>
        <w:t>name</w:t>
      </w:r>
      <w:r w:rsidRPr="00C55526">
        <w:rPr>
          <w:rFonts w:ascii="Consolas" w:eastAsia="Times New Roman" w:hAnsi="Consolas" w:cs="Courier New"/>
          <w:color w:val="0000FF"/>
          <w:sz w:val="16"/>
          <w:szCs w:val="16"/>
          <w:lang w:eastAsia="en-US"/>
        </w:rPr>
        <w:t>=</w:t>
      </w:r>
      <w:r w:rsidRPr="00C55526">
        <w:rPr>
          <w:rFonts w:ascii="Consolas" w:eastAsia="Times New Roman" w:hAnsi="Consolas" w:cs="Courier New"/>
          <w:color w:val="000000"/>
          <w:sz w:val="16"/>
          <w:szCs w:val="16"/>
          <w:lang w:eastAsia="en-US"/>
        </w:rPr>
        <w:t>"</w:t>
      </w:r>
      <w:proofErr w:type="spellStart"/>
      <w:r w:rsidRPr="00C55526">
        <w:rPr>
          <w:rFonts w:ascii="Consolas" w:eastAsia="Times New Roman" w:hAnsi="Consolas" w:cs="Courier New"/>
          <w:color w:val="0000FF"/>
          <w:sz w:val="16"/>
          <w:szCs w:val="16"/>
          <w:lang w:eastAsia="en-US"/>
        </w:rPr>
        <w:t>Experience.Synchronization.ODS</w:t>
      </w:r>
      <w:proofErr w:type="spellEnd"/>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 /&gt;</w:t>
      </w:r>
    </w:p>
    <w:p w14:paraId="607A271C" w14:textId="0505D2FB"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Pr>
          <w:rFonts w:ascii="Consolas" w:eastAsia="Times New Roman" w:hAnsi="Consolas" w:cs="Courier New"/>
          <w:color w:val="000000"/>
          <w:sz w:val="16"/>
          <w:szCs w:val="16"/>
          <w:lang w:eastAsia="en-US"/>
        </w:rPr>
        <w:tab/>
      </w:r>
    </w:p>
    <w:p w14:paraId="493B35BD" w14:textId="43467DAB"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55526">
        <w:rPr>
          <w:rFonts w:ascii="Consolas" w:eastAsia="Times New Roman" w:hAnsi="Consolas" w:cs="Courier New"/>
          <w:color w:val="0000FF"/>
          <w:sz w:val="16"/>
          <w:szCs w:val="16"/>
          <w:lang w:eastAsia="en-US"/>
        </w:rPr>
        <w:tab/>
        <w:t>&lt;</w:t>
      </w:r>
      <w:r w:rsidRPr="00C55526">
        <w:rPr>
          <w:rFonts w:ascii="Consolas" w:eastAsia="Times New Roman" w:hAnsi="Consolas" w:cs="Courier New"/>
          <w:color w:val="A31515"/>
          <w:sz w:val="16"/>
          <w:szCs w:val="16"/>
          <w:lang w:eastAsia="en-US"/>
        </w:rPr>
        <w:t>assembly</w:t>
      </w:r>
      <w:r w:rsidRPr="00C55526">
        <w:rPr>
          <w:rFonts w:ascii="Consolas" w:eastAsia="Times New Roman" w:hAnsi="Consolas" w:cs="Courier New"/>
          <w:color w:val="0000FF"/>
          <w:sz w:val="16"/>
          <w:szCs w:val="16"/>
          <w:lang w:eastAsia="en-US"/>
        </w:rPr>
        <w:t> </w:t>
      </w:r>
      <w:r w:rsidRPr="00C55526">
        <w:rPr>
          <w:rFonts w:ascii="Consolas" w:eastAsia="Times New Roman" w:hAnsi="Consolas" w:cs="Courier New"/>
          <w:color w:val="FF0000"/>
          <w:sz w:val="16"/>
          <w:szCs w:val="16"/>
          <w:lang w:eastAsia="en-US"/>
        </w:rPr>
        <w:t>name</w:t>
      </w:r>
      <w:r w:rsidRPr="00C55526">
        <w:rPr>
          <w:rFonts w:ascii="Consolas" w:eastAsia="Times New Roman" w:hAnsi="Consolas" w:cs="Courier New"/>
          <w:color w:val="0000FF"/>
          <w:sz w:val="16"/>
          <w:szCs w:val="16"/>
          <w:lang w:eastAsia="en-US"/>
        </w:rPr>
        <w:t>=</w:t>
      </w:r>
      <w:r w:rsidRPr="00C55526">
        <w:rPr>
          <w:rFonts w:ascii="Consolas" w:eastAsia="Times New Roman" w:hAnsi="Consolas" w:cs="Courier New"/>
          <w:color w:val="000000"/>
          <w:sz w:val="16"/>
          <w:szCs w:val="16"/>
          <w:lang w:eastAsia="en-US"/>
        </w:rPr>
        <w:t>"</w:t>
      </w:r>
      <w:proofErr w:type="spellStart"/>
      <w:r w:rsidRPr="00C55526">
        <w:rPr>
          <w:rFonts w:ascii="Consolas" w:eastAsia="Times New Roman" w:hAnsi="Consolas" w:cs="Courier New"/>
          <w:color w:val="0000FF"/>
          <w:sz w:val="16"/>
          <w:szCs w:val="16"/>
          <w:lang w:eastAsia="en-US"/>
        </w:rPr>
        <w:t>Experience.AccountDataAPI.Contracts</w:t>
      </w:r>
      <w:proofErr w:type="spellEnd"/>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 /&gt;</w:t>
      </w:r>
    </w:p>
    <w:p w14:paraId="7F8961F5" w14:textId="19A6B4A9"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55526">
        <w:rPr>
          <w:rFonts w:ascii="Consolas" w:eastAsia="Times New Roman" w:hAnsi="Consolas" w:cs="Courier New"/>
          <w:color w:val="0000FF"/>
          <w:sz w:val="16"/>
          <w:szCs w:val="16"/>
          <w:lang w:eastAsia="en-US"/>
        </w:rPr>
        <w:tab/>
        <w:t>&lt;</w:t>
      </w:r>
      <w:r w:rsidRPr="00C55526">
        <w:rPr>
          <w:rFonts w:ascii="Consolas" w:eastAsia="Times New Roman" w:hAnsi="Consolas" w:cs="Courier New"/>
          <w:color w:val="A31515"/>
          <w:sz w:val="16"/>
          <w:szCs w:val="16"/>
          <w:lang w:eastAsia="en-US"/>
        </w:rPr>
        <w:t>assembly</w:t>
      </w:r>
      <w:r w:rsidRPr="00C55526">
        <w:rPr>
          <w:rFonts w:ascii="Consolas" w:eastAsia="Times New Roman" w:hAnsi="Consolas" w:cs="Courier New"/>
          <w:color w:val="0000FF"/>
          <w:sz w:val="16"/>
          <w:szCs w:val="16"/>
          <w:lang w:eastAsia="en-US"/>
        </w:rPr>
        <w:t> </w:t>
      </w:r>
      <w:r w:rsidRPr="00C55526">
        <w:rPr>
          <w:rFonts w:ascii="Consolas" w:eastAsia="Times New Roman" w:hAnsi="Consolas" w:cs="Courier New"/>
          <w:color w:val="FF0000"/>
          <w:sz w:val="16"/>
          <w:szCs w:val="16"/>
          <w:lang w:eastAsia="en-US"/>
        </w:rPr>
        <w:t>name</w:t>
      </w:r>
      <w:r w:rsidRPr="00C55526">
        <w:rPr>
          <w:rFonts w:ascii="Consolas" w:eastAsia="Times New Roman" w:hAnsi="Consolas" w:cs="Courier New"/>
          <w:color w:val="0000FF"/>
          <w:sz w:val="16"/>
          <w:szCs w:val="16"/>
          <w:lang w:eastAsia="en-US"/>
        </w:rPr>
        <w:t>=</w:t>
      </w:r>
      <w:r w:rsidRPr="00C55526">
        <w:rPr>
          <w:rFonts w:ascii="Consolas" w:eastAsia="Times New Roman" w:hAnsi="Consolas" w:cs="Courier New"/>
          <w:color w:val="000000"/>
          <w:sz w:val="16"/>
          <w:szCs w:val="16"/>
          <w:lang w:eastAsia="en-US"/>
        </w:rPr>
        <w:t>"</w:t>
      </w:r>
      <w:proofErr w:type="spellStart"/>
      <w:r w:rsidRPr="00C55526">
        <w:rPr>
          <w:rFonts w:ascii="Consolas" w:eastAsia="Times New Roman" w:hAnsi="Consolas" w:cs="Courier New"/>
          <w:color w:val="0000FF"/>
          <w:sz w:val="16"/>
          <w:szCs w:val="16"/>
          <w:lang w:eastAsia="en-US"/>
        </w:rPr>
        <w:t>Experience.AccountDataAPI.Services.Oracle</w:t>
      </w:r>
      <w:proofErr w:type="spellEnd"/>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 /&gt;</w:t>
      </w:r>
    </w:p>
    <w:p w14:paraId="547FED16" w14:textId="3E05DA49"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55526">
        <w:rPr>
          <w:rFonts w:ascii="Consolas" w:eastAsia="Times New Roman" w:hAnsi="Consolas" w:cs="Courier New"/>
          <w:color w:val="0000FF"/>
          <w:sz w:val="16"/>
          <w:szCs w:val="16"/>
          <w:lang w:eastAsia="en-US"/>
        </w:rPr>
        <w:tab/>
        <w:t>&lt;</w:t>
      </w:r>
      <w:r w:rsidRPr="00C55526">
        <w:rPr>
          <w:rFonts w:ascii="Consolas" w:eastAsia="Times New Roman" w:hAnsi="Consolas" w:cs="Courier New"/>
          <w:color w:val="A31515"/>
          <w:sz w:val="16"/>
          <w:szCs w:val="16"/>
          <w:lang w:eastAsia="en-US"/>
        </w:rPr>
        <w:t>assembly</w:t>
      </w:r>
      <w:r w:rsidRPr="00C55526">
        <w:rPr>
          <w:rFonts w:ascii="Consolas" w:eastAsia="Times New Roman" w:hAnsi="Consolas" w:cs="Courier New"/>
          <w:color w:val="0000FF"/>
          <w:sz w:val="16"/>
          <w:szCs w:val="16"/>
          <w:lang w:eastAsia="en-US"/>
        </w:rPr>
        <w:t> </w:t>
      </w:r>
      <w:r w:rsidRPr="00C55526">
        <w:rPr>
          <w:rFonts w:ascii="Consolas" w:eastAsia="Times New Roman" w:hAnsi="Consolas" w:cs="Courier New"/>
          <w:color w:val="FF0000"/>
          <w:sz w:val="16"/>
          <w:szCs w:val="16"/>
          <w:lang w:eastAsia="en-US"/>
        </w:rPr>
        <w:t>name</w:t>
      </w:r>
      <w:r w:rsidRPr="00C55526">
        <w:rPr>
          <w:rFonts w:ascii="Consolas" w:eastAsia="Times New Roman" w:hAnsi="Consolas" w:cs="Courier New"/>
          <w:color w:val="0000FF"/>
          <w:sz w:val="16"/>
          <w:szCs w:val="16"/>
          <w:lang w:eastAsia="en-US"/>
        </w:rPr>
        <w:t>=</w:t>
      </w:r>
      <w:r w:rsidRPr="00C55526">
        <w:rPr>
          <w:rFonts w:ascii="Consolas" w:eastAsia="Times New Roman" w:hAnsi="Consolas" w:cs="Courier New"/>
          <w:color w:val="000000"/>
          <w:sz w:val="16"/>
          <w:szCs w:val="16"/>
          <w:lang w:eastAsia="en-US"/>
        </w:rPr>
        <w:t>"</w:t>
      </w:r>
      <w:proofErr w:type="spellStart"/>
      <w:r w:rsidRPr="00C55526">
        <w:rPr>
          <w:rFonts w:ascii="Consolas" w:eastAsia="Times New Roman" w:hAnsi="Consolas" w:cs="Courier New"/>
          <w:color w:val="0000FF"/>
          <w:sz w:val="16"/>
          <w:szCs w:val="16"/>
          <w:lang w:eastAsia="en-US"/>
        </w:rPr>
        <w:t>Experience.AccountDataAPI.Services.Hub</w:t>
      </w:r>
      <w:proofErr w:type="spellEnd"/>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 /&gt;</w:t>
      </w:r>
    </w:p>
    <w:p w14:paraId="4AB75336" w14:textId="7F5C1CF7"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55526">
        <w:rPr>
          <w:rFonts w:ascii="Consolas" w:eastAsia="Times New Roman" w:hAnsi="Consolas" w:cs="Courier New"/>
          <w:color w:val="0000FF"/>
          <w:sz w:val="16"/>
          <w:szCs w:val="16"/>
          <w:lang w:eastAsia="en-US"/>
        </w:rPr>
        <w:tab/>
        <w:t>&lt;</w:t>
      </w:r>
      <w:r w:rsidRPr="00C55526">
        <w:rPr>
          <w:rFonts w:ascii="Consolas" w:eastAsia="Times New Roman" w:hAnsi="Consolas" w:cs="Courier New"/>
          <w:color w:val="A31515"/>
          <w:sz w:val="16"/>
          <w:szCs w:val="16"/>
          <w:lang w:eastAsia="en-US"/>
        </w:rPr>
        <w:t>assembly</w:t>
      </w:r>
      <w:r w:rsidRPr="00C55526">
        <w:rPr>
          <w:rFonts w:ascii="Consolas" w:eastAsia="Times New Roman" w:hAnsi="Consolas" w:cs="Courier New"/>
          <w:color w:val="0000FF"/>
          <w:sz w:val="16"/>
          <w:szCs w:val="16"/>
          <w:lang w:eastAsia="en-US"/>
        </w:rPr>
        <w:t> </w:t>
      </w:r>
      <w:r w:rsidRPr="00C55526">
        <w:rPr>
          <w:rFonts w:ascii="Consolas" w:eastAsia="Times New Roman" w:hAnsi="Consolas" w:cs="Courier New"/>
          <w:color w:val="FF0000"/>
          <w:sz w:val="16"/>
          <w:szCs w:val="16"/>
          <w:lang w:eastAsia="en-US"/>
        </w:rPr>
        <w:t>name</w:t>
      </w:r>
      <w:r w:rsidRPr="00C55526">
        <w:rPr>
          <w:rFonts w:ascii="Consolas" w:eastAsia="Times New Roman" w:hAnsi="Consolas" w:cs="Courier New"/>
          <w:color w:val="0000FF"/>
          <w:sz w:val="16"/>
          <w:szCs w:val="16"/>
          <w:lang w:eastAsia="en-US"/>
        </w:rPr>
        <w:t>=</w:t>
      </w:r>
      <w:r w:rsidRPr="00C55526">
        <w:rPr>
          <w:rFonts w:ascii="Consolas" w:eastAsia="Times New Roman" w:hAnsi="Consolas" w:cs="Courier New"/>
          <w:color w:val="000000"/>
          <w:sz w:val="16"/>
          <w:szCs w:val="16"/>
          <w:lang w:eastAsia="en-US"/>
        </w:rPr>
        <w:t>"</w:t>
      </w:r>
      <w:proofErr w:type="spellStart"/>
      <w:r w:rsidRPr="00C55526">
        <w:rPr>
          <w:rFonts w:ascii="Consolas" w:eastAsia="Times New Roman" w:hAnsi="Consolas" w:cs="Courier New"/>
          <w:color w:val="0000FF"/>
          <w:sz w:val="16"/>
          <w:szCs w:val="16"/>
          <w:lang w:eastAsia="en-US"/>
        </w:rPr>
        <w:t>Experience.AccountDataAPI.Controllers</w:t>
      </w:r>
      <w:proofErr w:type="spellEnd"/>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 /&gt;</w:t>
      </w:r>
    </w:p>
    <w:p w14:paraId="76001FDF" w14:textId="08DC0317"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55526">
        <w:rPr>
          <w:rFonts w:ascii="Consolas" w:eastAsia="Times New Roman" w:hAnsi="Consolas" w:cs="Courier New"/>
          <w:color w:val="0000FF"/>
          <w:sz w:val="16"/>
          <w:szCs w:val="16"/>
          <w:lang w:eastAsia="en-US"/>
        </w:rPr>
        <w:tab/>
        <w:t>&lt;</w:t>
      </w:r>
      <w:r w:rsidRPr="00C55526">
        <w:rPr>
          <w:rFonts w:ascii="Consolas" w:eastAsia="Times New Roman" w:hAnsi="Consolas" w:cs="Courier New"/>
          <w:color w:val="A31515"/>
          <w:sz w:val="16"/>
          <w:szCs w:val="16"/>
          <w:lang w:eastAsia="en-US"/>
        </w:rPr>
        <w:t>assembly</w:t>
      </w:r>
      <w:r w:rsidRPr="00C55526">
        <w:rPr>
          <w:rFonts w:ascii="Consolas" w:eastAsia="Times New Roman" w:hAnsi="Consolas" w:cs="Courier New"/>
          <w:color w:val="0000FF"/>
          <w:sz w:val="16"/>
          <w:szCs w:val="16"/>
          <w:lang w:eastAsia="en-US"/>
        </w:rPr>
        <w:t> </w:t>
      </w:r>
      <w:r w:rsidRPr="00C55526">
        <w:rPr>
          <w:rFonts w:ascii="Consolas" w:eastAsia="Times New Roman" w:hAnsi="Consolas" w:cs="Courier New"/>
          <w:color w:val="FF0000"/>
          <w:sz w:val="16"/>
          <w:szCs w:val="16"/>
          <w:lang w:eastAsia="en-US"/>
        </w:rPr>
        <w:t>name</w:t>
      </w:r>
      <w:r w:rsidRPr="00C55526">
        <w:rPr>
          <w:rFonts w:ascii="Consolas" w:eastAsia="Times New Roman" w:hAnsi="Consolas" w:cs="Courier New"/>
          <w:color w:val="0000FF"/>
          <w:sz w:val="16"/>
          <w:szCs w:val="16"/>
          <w:lang w:eastAsia="en-US"/>
        </w:rPr>
        <w:t>=</w:t>
      </w:r>
      <w:r w:rsidRPr="00C55526">
        <w:rPr>
          <w:rFonts w:ascii="Consolas" w:eastAsia="Times New Roman" w:hAnsi="Consolas" w:cs="Courier New"/>
          <w:color w:val="000000"/>
          <w:sz w:val="16"/>
          <w:szCs w:val="16"/>
          <w:lang w:eastAsia="en-US"/>
        </w:rPr>
        <w:t>"</w:t>
      </w:r>
      <w:proofErr w:type="spellStart"/>
      <w:r w:rsidRPr="00C55526">
        <w:rPr>
          <w:rFonts w:ascii="Consolas" w:eastAsia="Times New Roman" w:hAnsi="Consolas" w:cs="Courier New"/>
          <w:color w:val="0000FF"/>
          <w:sz w:val="16"/>
          <w:szCs w:val="16"/>
          <w:lang w:eastAsia="en-US"/>
        </w:rPr>
        <w:t>Experience.AccountDataAPI.Synchronization</w:t>
      </w:r>
      <w:proofErr w:type="spellEnd"/>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 /&gt;</w:t>
      </w:r>
    </w:p>
    <w:p w14:paraId="7DD3A55E" w14:textId="681384A6" w:rsid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FF"/>
          <w:sz w:val="16"/>
          <w:szCs w:val="16"/>
          <w:lang w:eastAsia="en-US"/>
        </w:rPr>
      </w:pPr>
      <w:r w:rsidRPr="00C55526">
        <w:rPr>
          <w:rFonts w:ascii="Consolas" w:eastAsia="Times New Roman" w:hAnsi="Consolas" w:cs="Courier New"/>
          <w:color w:val="0000FF"/>
          <w:sz w:val="16"/>
          <w:szCs w:val="16"/>
          <w:lang w:eastAsia="en-US"/>
        </w:rPr>
        <w:tab/>
        <w:t>&lt;</w:t>
      </w:r>
      <w:r w:rsidRPr="00C55526">
        <w:rPr>
          <w:rFonts w:ascii="Consolas" w:eastAsia="Times New Roman" w:hAnsi="Consolas" w:cs="Courier New"/>
          <w:color w:val="A31515"/>
          <w:sz w:val="16"/>
          <w:szCs w:val="16"/>
          <w:lang w:eastAsia="en-US"/>
        </w:rPr>
        <w:t>assembly</w:t>
      </w:r>
      <w:r w:rsidRPr="00C55526">
        <w:rPr>
          <w:rFonts w:ascii="Consolas" w:eastAsia="Times New Roman" w:hAnsi="Consolas" w:cs="Courier New"/>
          <w:color w:val="0000FF"/>
          <w:sz w:val="16"/>
          <w:szCs w:val="16"/>
          <w:lang w:eastAsia="en-US"/>
        </w:rPr>
        <w:t> </w:t>
      </w:r>
      <w:r w:rsidRPr="00C55526">
        <w:rPr>
          <w:rFonts w:ascii="Consolas" w:eastAsia="Times New Roman" w:hAnsi="Consolas" w:cs="Courier New"/>
          <w:color w:val="FF0000"/>
          <w:sz w:val="16"/>
          <w:szCs w:val="16"/>
          <w:lang w:eastAsia="en-US"/>
        </w:rPr>
        <w:t>name</w:t>
      </w:r>
      <w:r w:rsidRPr="00C55526">
        <w:rPr>
          <w:rFonts w:ascii="Consolas" w:eastAsia="Times New Roman" w:hAnsi="Consolas" w:cs="Courier New"/>
          <w:color w:val="0000FF"/>
          <w:sz w:val="16"/>
          <w:szCs w:val="16"/>
          <w:lang w:eastAsia="en-US"/>
        </w:rPr>
        <w:t>=</w:t>
      </w:r>
      <w:r w:rsidRPr="00C55526">
        <w:rPr>
          <w:rFonts w:ascii="Consolas" w:eastAsia="Times New Roman" w:hAnsi="Consolas" w:cs="Courier New"/>
          <w:color w:val="000000"/>
          <w:sz w:val="16"/>
          <w:szCs w:val="16"/>
          <w:lang w:eastAsia="en-US"/>
        </w:rPr>
        <w:t>"</w:t>
      </w:r>
      <w:proofErr w:type="spellStart"/>
      <w:r w:rsidRPr="00C55526">
        <w:rPr>
          <w:rFonts w:ascii="Consolas" w:eastAsia="Times New Roman" w:hAnsi="Consolas" w:cs="Courier New"/>
          <w:color w:val="0000FF"/>
          <w:sz w:val="16"/>
          <w:szCs w:val="16"/>
          <w:lang w:eastAsia="en-US"/>
        </w:rPr>
        <w:t>Experience.AccountDataAPI.Services.Proxy</w:t>
      </w:r>
      <w:proofErr w:type="spellEnd"/>
      <w:r w:rsidRPr="00C55526">
        <w:rPr>
          <w:rFonts w:ascii="Consolas" w:eastAsia="Times New Roman" w:hAnsi="Consolas" w:cs="Courier New"/>
          <w:color w:val="000000"/>
          <w:sz w:val="16"/>
          <w:szCs w:val="16"/>
          <w:lang w:eastAsia="en-US"/>
        </w:rPr>
        <w:t>"</w:t>
      </w:r>
      <w:r w:rsidRPr="00C55526">
        <w:rPr>
          <w:rFonts w:ascii="Consolas" w:eastAsia="Times New Roman" w:hAnsi="Consolas" w:cs="Courier New"/>
          <w:color w:val="0000FF"/>
          <w:sz w:val="16"/>
          <w:szCs w:val="16"/>
          <w:lang w:eastAsia="en-US"/>
        </w:rPr>
        <w:t> /&gt;</w:t>
      </w:r>
    </w:p>
    <w:p w14:paraId="4FD4B470" w14:textId="69AC722F" w:rsidR="00C55526" w:rsidRPr="00C55526" w:rsidRDefault="00C55526" w:rsidP="00C55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Pr>
          <w:rFonts w:ascii="Consolas" w:eastAsia="Times New Roman" w:hAnsi="Consolas" w:cs="Courier New"/>
          <w:color w:val="0000FF"/>
          <w:sz w:val="16"/>
          <w:szCs w:val="16"/>
          <w:lang w:eastAsia="en-US"/>
        </w:rPr>
        <w:lastRenderedPageBreak/>
        <w:tab/>
        <w:t>…</w:t>
      </w:r>
    </w:p>
    <w:p w14:paraId="412881ED" w14:textId="2B3EEC86" w:rsidR="00C55526" w:rsidRDefault="0079598A">
      <w:bookmarkStart w:id="16" w:name="_Toc461675431"/>
      <w:r>
        <w:t>Within this add new assemblies if required.</w:t>
      </w:r>
    </w:p>
    <w:p w14:paraId="51AF42EF" w14:textId="77777777" w:rsidR="00E43E9A" w:rsidRDefault="00E43E9A">
      <w:r>
        <w:br w:type="page"/>
      </w:r>
    </w:p>
    <w:p w14:paraId="5A53172F" w14:textId="0F47D47C" w:rsidR="0079598A" w:rsidRDefault="0079598A">
      <w:r>
        <w:lastRenderedPageBreak/>
        <w:t xml:space="preserve">Other, larger part of Unity block </w:t>
      </w:r>
      <w:r w:rsidR="00E43E9A">
        <w:t xml:space="preserve">specifies implementation of each service. If new service </w:t>
      </w:r>
      <w:proofErr w:type="gramStart"/>
      <w:r w:rsidR="00E43E9A">
        <w:t>is added</w:t>
      </w:r>
      <w:proofErr w:type="gramEnd"/>
      <w:r w:rsidR="00E43E9A">
        <w:t>, this is the place where its implementation is specified.</w:t>
      </w:r>
    </w:p>
    <w:p w14:paraId="42C0B386" w14:textId="77777777"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&lt;</w:t>
      </w:r>
      <w:r w:rsidRPr="00E43E9A">
        <w:rPr>
          <w:rFonts w:ascii="Consolas" w:eastAsia="Times New Roman" w:hAnsi="Consolas" w:cs="Courier New"/>
          <w:color w:val="A31515"/>
          <w:sz w:val="16"/>
          <w:szCs w:val="16"/>
          <w:lang w:eastAsia="en-US"/>
        </w:rPr>
        <w:t>assembly</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name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proofErr w:type="spellStart"/>
      <w:r w:rsidRPr="00E43E9A">
        <w:rPr>
          <w:rFonts w:ascii="Consolas" w:eastAsia="Times New Roman" w:hAnsi="Consolas" w:cs="Courier New"/>
          <w:color w:val="0000FF"/>
          <w:sz w:val="16"/>
          <w:szCs w:val="16"/>
          <w:lang w:eastAsia="en-US"/>
        </w:rPr>
        <w:t>Experience.UserManagementAPI.Contracts</w:t>
      </w:r>
      <w:proofErr w:type="spellEnd"/>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/&gt;</w:t>
      </w:r>
    </w:p>
    <w:p w14:paraId="75B3F7FD" w14:textId="670B4EE5"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&lt;</w:t>
      </w:r>
      <w:r w:rsidRPr="00E43E9A">
        <w:rPr>
          <w:rFonts w:ascii="Consolas" w:eastAsia="Times New Roman" w:hAnsi="Consolas" w:cs="Courier New"/>
          <w:color w:val="A31515"/>
          <w:sz w:val="16"/>
          <w:szCs w:val="16"/>
          <w:lang w:eastAsia="en-US"/>
        </w:rPr>
        <w:t>assembly</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name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proofErr w:type="spellStart"/>
      <w:r w:rsidRPr="00E43E9A">
        <w:rPr>
          <w:rFonts w:ascii="Consolas" w:eastAsia="Times New Roman" w:hAnsi="Consolas" w:cs="Courier New"/>
          <w:color w:val="0000FF"/>
          <w:sz w:val="16"/>
          <w:szCs w:val="16"/>
          <w:lang w:eastAsia="en-US"/>
        </w:rPr>
        <w:t>Experience.UserManagementAPI.Services</w:t>
      </w:r>
      <w:proofErr w:type="spellEnd"/>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/&gt;</w:t>
      </w:r>
    </w:p>
    <w:p w14:paraId="143D9CB9" w14:textId="0DF7196A"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&lt;</w:t>
      </w:r>
      <w:r w:rsidRPr="00E43E9A">
        <w:rPr>
          <w:rFonts w:ascii="Consolas" w:eastAsia="Times New Roman" w:hAnsi="Consolas" w:cs="Courier New"/>
          <w:color w:val="A31515"/>
          <w:sz w:val="16"/>
          <w:szCs w:val="16"/>
          <w:lang w:eastAsia="en-US"/>
        </w:rPr>
        <w:t>assembly</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name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proofErr w:type="spellStart"/>
      <w:r w:rsidRPr="00E43E9A">
        <w:rPr>
          <w:rFonts w:ascii="Consolas" w:eastAsia="Times New Roman" w:hAnsi="Consolas" w:cs="Courier New"/>
          <w:color w:val="0000FF"/>
          <w:sz w:val="16"/>
          <w:szCs w:val="16"/>
          <w:lang w:eastAsia="en-US"/>
        </w:rPr>
        <w:t>Experience.UserManagementAPI.Controllers</w:t>
      </w:r>
      <w:proofErr w:type="spellEnd"/>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/&gt;</w:t>
      </w:r>
    </w:p>
    <w:p w14:paraId="1AB229C5" w14:textId="459EF598"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p>
    <w:p w14:paraId="3FF925C3" w14:textId="0FF31599"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&lt;</w:t>
      </w:r>
      <w:proofErr w:type="gramStart"/>
      <w:r w:rsidRPr="00E43E9A">
        <w:rPr>
          <w:rFonts w:ascii="Consolas" w:eastAsia="Times New Roman" w:hAnsi="Consolas" w:cs="Courier New"/>
          <w:color w:val="A31515"/>
          <w:sz w:val="16"/>
          <w:szCs w:val="16"/>
          <w:highlight w:val="yellow"/>
          <w:lang w:eastAsia="en-US"/>
        </w:rPr>
        <w:t>container</w:t>
      </w:r>
      <w:proofErr w:type="gramEnd"/>
      <w:r w:rsidRPr="00E43E9A">
        <w:rPr>
          <w:rFonts w:ascii="Consolas" w:eastAsia="Times New Roman" w:hAnsi="Consolas" w:cs="Courier New"/>
          <w:color w:val="0000FF"/>
          <w:sz w:val="16"/>
          <w:szCs w:val="16"/>
          <w:lang w:eastAsia="en-US"/>
        </w:rPr>
        <w:t>&gt;</w:t>
      </w:r>
    </w:p>
    <w:p w14:paraId="7B24DD3F" w14:textId="29237FBB"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ab/>
        <w:t>&lt;!--</w:t>
      </w:r>
      <w:r w:rsidRPr="00E43E9A">
        <w:rPr>
          <w:rFonts w:ascii="Consolas" w:eastAsia="Times New Roman" w:hAnsi="Consolas" w:cs="Courier New"/>
          <w:color w:val="008000"/>
          <w:sz w:val="16"/>
          <w:szCs w:val="16"/>
          <w:lang w:eastAsia="en-US"/>
        </w:rPr>
        <w:t>Translation Service</w:t>
      </w:r>
      <w:r w:rsidRPr="00E43E9A">
        <w:rPr>
          <w:rFonts w:ascii="Consolas" w:eastAsia="Times New Roman" w:hAnsi="Consolas" w:cs="Courier New"/>
          <w:color w:val="0000FF"/>
          <w:sz w:val="16"/>
          <w:szCs w:val="16"/>
          <w:lang w:eastAsia="en-US"/>
        </w:rPr>
        <w:t>--&gt;</w:t>
      </w:r>
    </w:p>
    <w:p w14:paraId="5048AEB3" w14:textId="55F46CFA"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ab/>
        <w: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type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Experience.Contracts.ServiceInterfaces.ITranslationService</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mapTo</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Experience.Services.Classifications.ClassificationTranslationService</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&gt;&lt;/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&gt;</w:t>
      </w:r>
    </w:p>
    <w:p w14:paraId="0F62E9C3" w14:textId="170EAA0B"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p>
    <w:p w14:paraId="60AEA46C" w14:textId="555DBB65"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Pr>
          <w:rFonts w:ascii="Consolas" w:eastAsia="Times New Roman" w:hAnsi="Consolas" w:cs="Courier New"/>
          <w:color w:val="0000FF"/>
          <w:sz w:val="16"/>
          <w:szCs w:val="16"/>
          <w:lang w:eastAsia="en-US"/>
        </w:rPr>
        <w:tab/>
      </w:r>
      <w:r w:rsidRPr="00E43E9A">
        <w:rPr>
          <w:rFonts w:ascii="Consolas" w:eastAsia="Times New Roman" w:hAnsi="Consolas" w:cs="Courier New"/>
          <w:color w:val="0000FF"/>
          <w:sz w:val="16"/>
          <w:szCs w:val="16"/>
          <w:lang w:eastAsia="en-US"/>
        </w:rPr>
        <w:t>&lt;!--</w:t>
      </w:r>
      <w:proofErr w:type="spellStart"/>
      <w:r w:rsidRPr="00E43E9A">
        <w:rPr>
          <w:rFonts w:ascii="Consolas" w:eastAsia="Times New Roman" w:hAnsi="Consolas" w:cs="Courier New"/>
          <w:color w:val="008000"/>
          <w:sz w:val="16"/>
          <w:szCs w:val="16"/>
          <w:lang w:eastAsia="en-US"/>
        </w:rPr>
        <w:t>EventLoggers</w:t>
      </w:r>
      <w:proofErr w:type="spellEnd"/>
      <w:r w:rsidRPr="00E43E9A">
        <w:rPr>
          <w:rFonts w:ascii="Consolas" w:eastAsia="Times New Roman" w:hAnsi="Consolas" w:cs="Courier New"/>
          <w:color w:val="008000"/>
          <w:sz w:val="16"/>
          <w:szCs w:val="16"/>
          <w:lang w:eastAsia="en-US"/>
        </w:rPr>
        <w:t>(s</w:t>
      </w:r>
      <w:proofErr w:type="gramStart"/>
      <w:r w:rsidRPr="00E43E9A">
        <w:rPr>
          <w:rFonts w:ascii="Consolas" w:eastAsia="Times New Roman" w:hAnsi="Consolas" w:cs="Courier New"/>
          <w:color w:val="008000"/>
          <w:sz w:val="16"/>
          <w:szCs w:val="16"/>
          <w:lang w:eastAsia="en-US"/>
        </w:rPr>
        <w:t>)</w:t>
      </w:r>
      <w:r w:rsidRPr="00E43E9A">
        <w:rPr>
          <w:rFonts w:ascii="Consolas" w:eastAsia="Times New Roman" w:hAnsi="Consolas" w:cs="Courier New"/>
          <w:color w:val="0000FF"/>
          <w:sz w:val="16"/>
          <w:szCs w:val="16"/>
          <w:lang w:eastAsia="en-US"/>
        </w:rPr>
        <w:t>--&gt;</w:t>
      </w:r>
      <w:proofErr w:type="gramEnd"/>
    </w:p>
    <w:p w14:paraId="26E6A11F" w14:textId="126E0EB1"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ab/>
        <w: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type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Experience.Contracts.Events.Interfaces.IEventLogWriter</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mapTo</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Experience.EntityFramework.Extensions.Events.EventLogger</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&gt;&lt;/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&gt;</w:t>
      </w:r>
    </w:p>
    <w:p w14:paraId="7F75D49B" w14:textId="77777777" w:rsid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FF"/>
          <w:sz w:val="16"/>
          <w:szCs w:val="16"/>
          <w:lang w:eastAsia="en-US"/>
        </w:rPr>
      </w:pPr>
    </w:p>
    <w:p w14:paraId="78BFEC96" w14:textId="58F30E3B"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ab/>
        <w: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name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EventsAutomapperConfigurationProvider</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type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Experience.Contracts.ServiceContracts.IAutomapperConfigurationProvider</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mapTo</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Experience.EntityFramework.Extensions.Events.AutoMapper.AutomapperConfigurationProvider</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&gt;&lt;/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&gt;</w:t>
      </w:r>
    </w:p>
    <w:p w14:paraId="75E43DE2" w14:textId="3F75A6DF"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p>
    <w:p w14:paraId="50270FFF" w14:textId="41DB6182"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ab/>
        <w:t>&lt;!--</w:t>
      </w:r>
      <w:proofErr w:type="spellStart"/>
      <w:r w:rsidRPr="00E43E9A">
        <w:rPr>
          <w:rFonts w:ascii="Consolas" w:eastAsia="Times New Roman" w:hAnsi="Consolas" w:cs="Courier New"/>
          <w:color w:val="008000"/>
          <w:sz w:val="16"/>
          <w:szCs w:val="16"/>
          <w:lang w:eastAsia="en-US"/>
        </w:rPr>
        <w:t>EventsConfigurationProvider</w:t>
      </w:r>
      <w:proofErr w:type="spellEnd"/>
      <w:r w:rsidRPr="00E43E9A">
        <w:rPr>
          <w:rFonts w:ascii="Consolas" w:eastAsia="Times New Roman" w:hAnsi="Consolas" w:cs="Courier New"/>
          <w:color w:val="008000"/>
          <w:sz w:val="16"/>
          <w:szCs w:val="16"/>
          <w:lang w:eastAsia="en-US"/>
        </w:rPr>
        <w:t>(s</w:t>
      </w:r>
      <w:proofErr w:type="gramStart"/>
      <w:r w:rsidRPr="00E43E9A">
        <w:rPr>
          <w:rFonts w:ascii="Consolas" w:eastAsia="Times New Roman" w:hAnsi="Consolas" w:cs="Courier New"/>
          <w:color w:val="008000"/>
          <w:sz w:val="16"/>
          <w:szCs w:val="16"/>
          <w:lang w:eastAsia="en-US"/>
        </w:rPr>
        <w:t>)</w:t>
      </w:r>
      <w:r w:rsidRPr="00E43E9A">
        <w:rPr>
          <w:rFonts w:ascii="Consolas" w:eastAsia="Times New Roman" w:hAnsi="Consolas" w:cs="Courier New"/>
          <w:color w:val="0000FF"/>
          <w:sz w:val="16"/>
          <w:szCs w:val="16"/>
          <w:lang w:eastAsia="en-US"/>
        </w:rPr>
        <w:t>--&gt;</w:t>
      </w:r>
      <w:proofErr w:type="gramEnd"/>
    </w:p>
    <w:p w14:paraId="059D7E16" w14:textId="6C020B20"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ab/>
        <w: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type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Experience.Contracts.EventsManagement.Interfaces.IEventsSpecificationsProvider</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mapTo</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Experience.EntityFramework.Extensions.EventsManagement.EventsSpecificationsProvider</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&gt;&lt;/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&gt;</w:t>
      </w:r>
    </w:p>
    <w:p w14:paraId="05FABA4F" w14:textId="4381BF96"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ab/>
        <w: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name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EventsManagementAutomapperConfigurationProvider</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type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Experience.Contracts.ServiceContracts.IAutomapperConfigurationProvider</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mapTo</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Experience.EntityFramework.Extensions.EventsManagement.AutoMapper.AutomapperConfigurationProvider</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&gt;&lt;/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&gt;</w:t>
      </w:r>
    </w:p>
    <w:p w14:paraId="7ECA1188" w14:textId="77777777"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00"/>
          <w:sz w:val="16"/>
          <w:szCs w:val="16"/>
          <w:lang w:eastAsia="en-US"/>
        </w:rPr>
        <w:t xml:space="preserve"> </w:t>
      </w:r>
    </w:p>
    <w:p w14:paraId="7E52C2B4" w14:textId="3A064370"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ab/>
      </w:r>
      <w:proofErr w:type="gramStart"/>
      <w:r w:rsidRPr="00E43E9A">
        <w:rPr>
          <w:rFonts w:ascii="Consolas" w:eastAsia="Times New Roman" w:hAnsi="Consolas" w:cs="Courier New"/>
          <w:color w:val="0000FF"/>
          <w:sz w:val="16"/>
          <w:szCs w:val="16"/>
          <w:lang w:eastAsia="en-US"/>
        </w:rPr>
        <w:t>&lt;!--</w:t>
      </w:r>
      <w:proofErr w:type="gramEnd"/>
      <w:r w:rsidRPr="00E43E9A">
        <w:rPr>
          <w:rFonts w:ascii="Consolas" w:eastAsia="Times New Roman" w:hAnsi="Consolas" w:cs="Courier New"/>
          <w:color w:val="008000"/>
          <w:sz w:val="16"/>
          <w:szCs w:val="16"/>
          <w:lang w:eastAsia="en-US"/>
        </w:rPr>
        <w:t> ODS </w:t>
      </w:r>
      <w:proofErr w:type="spellStart"/>
      <w:r w:rsidRPr="00E43E9A">
        <w:rPr>
          <w:rFonts w:ascii="Consolas" w:eastAsia="Times New Roman" w:hAnsi="Consolas" w:cs="Courier New"/>
          <w:color w:val="008000"/>
          <w:sz w:val="16"/>
          <w:szCs w:val="16"/>
          <w:lang w:eastAsia="en-US"/>
        </w:rPr>
        <w:t>AccountDataAPI</w:t>
      </w:r>
      <w:proofErr w:type="spellEnd"/>
      <w:r w:rsidRPr="00E43E9A">
        <w:rPr>
          <w:rFonts w:ascii="Consolas" w:eastAsia="Times New Roman" w:hAnsi="Consolas" w:cs="Courier New"/>
          <w:color w:val="008000"/>
          <w:sz w:val="16"/>
          <w:szCs w:val="16"/>
          <w:lang w:eastAsia="en-US"/>
        </w:rPr>
        <w:t> </w:t>
      </w:r>
      <w:r w:rsidRPr="00E43E9A">
        <w:rPr>
          <w:rFonts w:ascii="Consolas" w:eastAsia="Times New Roman" w:hAnsi="Consolas" w:cs="Courier New"/>
          <w:color w:val="0000FF"/>
          <w:sz w:val="16"/>
          <w:szCs w:val="16"/>
          <w:lang w:eastAsia="en-US"/>
        </w:rPr>
        <w:t>--&gt;</w:t>
      </w:r>
    </w:p>
    <w:p w14:paraId="48047504" w14:textId="25094FCE"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ab/>
        <w: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type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Experience.AccountDataAPI.Contracts.V1.ServiceContracts.IAccountDataAPIQueryService</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mapTo</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Experience.AccountDataAPI.Synchronization.V1.Implemetations.AccountDataAPIQueryServiceOds</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&gt;&lt;/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&gt;</w:t>
      </w:r>
    </w:p>
    <w:p w14:paraId="6E09FD95" w14:textId="4F390AB9"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ab/>
        <w: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type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Experience.AccountDataAPI.Contracts.V1.ServiceContracts.IAccountDataAPICommandService</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mapTo</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Experience.AccountDataAPI.Synchronization.V1.Implemetations.AccountDataAPICommandServiceOds</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&gt;&lt;/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&gt;</w:t>
      </w:r>
    </w:p>
    <w:p w14:paraId="105222E3" w14:textId="4D8C86AF" w:rsidR="00E43E9A" w:rsidRPr="00E43E9A" w:rsidRDefault="00E43E9A" w:rsidP="00E43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E43E9A">
        <w:rPr>
          <w:rFonts w:ascii="Consolas" w:eastAsia="Times New Roman" w:hAnsi="Consolas" w:cs="Courier New"/>
          <w:color w:val="0000FF"/>
          <w:sz w:val="16"/>
          <w:szCs w:val="16"/>
          <w:lang w:eastAsia="en-US"/>
        </w:rPr>
        <w:tab/>
        <w: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name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AccountDataAutomapperConfigurationProvider</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type</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Experience.Contracts.ServiceContracts.IAutomapperConfigurationProvider</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 </w:t>
      </w:r>
      <w:r w:rsidRPr="00E43E9A">
        <w:rPr>
          <w:rFonts w:ascii="Consolas" w:eastAsia="Times New Roman" w:hAnsi="Consolas" w:cs="Courier New"/>
          <w:color w:val="FF0000"/>
          <w:sz w:val="16"/>
          <w:szCs w:val="16"/>
          <w:lang w:eastAsia="en-US"/>
        </w:rPr>
        <w:t>mapTo</w:t>
      </w:r>
      <w:r w:rsidRPr="00E43E9A">
        <w:rPr>
          <w:rFonts w:ascii="Consolas" w:eastAsia="Times New Roman" w:hAnsi="Consolas" w:cs="Courier New"/>
          <w:color w:val="0000FF"/>
          <w:sz w:val="16"/>
          <w:szCs w:val="16"/>
          <w:lang w:eastAsia="en-US"/>
        </w:rPr>
        <w:t>=</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Experience.AccountDataAPI.Services.Hub.V1.AccountDataAPIAutomapperConfigurationProvider</w:t>
      </w:r>
      <w:r w:rsidRPr="00E43E9A">
        <w:rPr>
          <w:rFonts w:ascii="Consolas" w:eastAsia="Times New Roman" w:hAnsi="Consolas" w:cs="Courier New"/>
          <w:color w:val="000000"/>
          <w:sz w:val="16"/>
          <w:szCs w:val="16"/>
          <w:lang w:eastAsia="en-US"/>
        </w:rPr>
        <w:t>"</w:t>
      </w:r>
      <w:r w:rsidRPr="00E43E9A">
        <w:rPr>
          <w:rFonts w:ascii="Consolas" w:eastAsia="Times New Roman" w:hAnsi="Consolas" w:cs="Courier New"/>
          <w:color w:val="0000FF"/>
          <w:sz w:val="16"/>
          <w:szCs w:val="16"/>
          <w:lang w:eastAsia="en-US"/>
        </w:rPr>
        <w:t>&gt;&lt;/</w:t>
      </w:r>
      <w:r w:rsidRPr="00E43E9A">
        <w:rPr>
          <w:rFonts w:ascii="Consolas" w:eastAsia="Times New Roman" w:hAnsi="Consolas" w:cs="Courier New"/>
          <w:color w:val="A31515"/>
          <w:sz w:val="16"/>
          <w:szCs w:val="16"/>
          <w:lang w:eastAsia="en-US"/>
        </w:rPr>
        <w:t>register</w:t>
      </w:r>
      <w:r w:rsidRPr="00E43E9A">
        <w:rPr>
          <w:rFonts w:ascii="Consolas" w:eastAsia="Times New Roman" w:hAnsi="Consolas" w:cs="Courier New"/>
          <w:color w:val="0000FF"/>
          <w:sz w:val="16"/>
          <w:szCs w:val="16"/>
          <w:lang w:eastAsia="en-US"/>
        </w:rPr>
        <w:t>&gt;</w:t>
      </w:r>
    </w:p>
    <w:p w14:paraId="6432205D" w14:textId="1AFBE2A2" w:rsidR="00E43E9A" w:rsidRDefault="00CD691B">
      <w:r>
        <w:t>The “t</w:t>
      </w:r>
      <w:r w:rsidR="00E43E9A" w:rsidRPr="00E43E9A">
        <w:t>ype</w:t>
      </w:r>
      <w:r>
        <w:t>”</w:t>
      </w:r>
      <w:r w:rsidR="00E43E9A" w:rsidRPr="00E43E9A">
        <w:t xml:space="preserve"> </w:t>
      </w:r>
      <w:r>
        <w:t>keyword represents interface providing methods to be implemented, and “</w:t>
      </w:r>
      <w:proofErr w:type="spellStart"/>
      <w:r>
        <w:t>mapTo</w:t>
      </w:r>
      <w:proofErr w:type="spellEnd"/>
      <w:r>
        <w:t xml:space="preserve">” is service implementation </w:t>
      </w:r>
      <w:proofErr w:type="gramStart"/>
      <w:r>
        <w:t>class which</w:t>
      </w:r>
      <w:proofErr w:type="gramEnd"/>
      <w:r>
        <w:t xml:space="preserve"> actually contains code which will perform desired action.</w:t>
      </w:r>
    </w:p>
    <w:p w14:paraId="4C3230CD" w14:textId="5862AE2F" w:rsidR="005C4795" w:rsidRDefault="005C4795" w:rsidP="00D0465D">
      <w:pPr>
        <w:pStyle w:val="Heading4"/>
      </w:pPr>
      <w:bookmarkStart w:id="17" w:name="_Connection_strings"/>
      <w:bookmarkEnd w:id="17"/>
      <w:r>
        <w:t>Connection strings</w:t>
      </w:r>
    </w:p>
    <w:p w14:paraId="5CC1294C" w14:textId="19718DDA" w:rsidR="005C4795" w:rsidRDefault="005C4795">
      <w:r>
        <w:t>Example of section containing connection strings</w:t>
      </w:r>
      <w:r w:rsidR="00D0465D">
        <w:t xml:space="preserve"> is below.</w:t>
      </w:r>
    </w:p>
    <w:p w14:paraId="140C97E4" w14:textId="1DBE797A" w:rsidR="005C4795" w:rsidRPr="005C4795" w:rsidRDefault="005C4795" w:rsidP="005C4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5C4795">
        <w:rPr>
          <w:rFonts w:ascii="Consolas" w:eastAsia="Times New Roman" w:hAnsi="Consolas" w:cs="Courier New"/>
          <w:color w:val="0000FF"/>
          <w:sz w:val="16"/>
          <w:szCs w:val="16"/>
          <w:lang w:eastAsia="en-US"/>
        </w:rPr>
        <w:t>&lt;</w:t>
      </w:r>
      <w:proofErr w:type="spellStart"/>
      <w:proofErr w:type="gramStart"/>
      <w:r w:rsidRPr="005C4795">
        <w:rPr>
          <w:rFonts w:ascii="Consolas" w:eastAsia="Times New Roman" w:hAnsi="Consolas" w:cs="Courier New"/>
          <w:color w:val="A31515"/>
          <w:sz w:val="16"/>
          <w:szCs w:val="16"/>
          <w:lang w:eastAsia="en-US"/>
        </w:rPr>
        <w:t>connectionStrings</w:t>
      </w:r>
      <w:proofErr w:type="spellEnd"/>
      <w:proofErr w:type="gramEnd"/>
      <w:r w:rsidRPr="005C4795">
        <w:rPr>
          <w:rFonts w:ascii="Consolas" w:eastAsia="Times New Roman" w:hAnsi="Consolas" w:cs="Courier New"/>
          <w:color w:val="0000FF"/>
          <w:sz w:val="16"/>
          <w:szCs w:val="16"/>
          <w:lang w:eastAsia="en-US"/>
        </w:rPr>
        <w:t>&gt;</w:t>
      </w:r>
    </w:p>
    <w:p w14:paraId="51D33B99" w14:textId="3F8D2B1B" w:rsidR="005C4795" w:rsidRPr="005C4795" w:rsidRDefault="005C4795" w:rsidP="005C4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5C4795">
        <w:rPr>
          <w:rFonts w:ascii="Consolas" w:eastAsia="Times New Roman" w:hAnsi="Consolas" w:cs="Courier New"/>
          <w:color w:val="0000FF"/>
          <w:sz w:val="16"/>
          <w:szCs w:val="16"/>
          <w:lang w:eastAsia="en-US"/>
        </w:rPr>
        <w:tab/>
        <w:t>&lt;!--</w:t>
      </w:r>
      <w:r w:rsidRPr="005C4795">
        <w:rPr>
          <w:rFonts w:ascii="Consolas" w:eastAsia="Times New Roman" w:hAnsi="Consolas" w:cs="Courier New"/>
          <w:color w:val="008000"/>
          <w:sz w:val="16"/>
          <w:szCs w:val="16"/>
          <w:lang w:eastAsia="en-US"/>
        </w:rPr>
        <w:t>HUB</w:t>
      </w:r>
      <w:r w:rsidRPr="005C4795">
        <w:rPr>
          <w:rFonts w:ascii="Consolas" w:eastAsia="Times New Roman" w:hAnsi="Consolas" w:cs="Courier New"/>
          <w:color w:val="0000FF"/>
          <w:sz w:val="16"/>
          <w:szCs w:val="16"/>
          <w:lang w:eastAsia="en-US"/>
        </w:rPr>
        <w:t>--&gt;</w:t>
      </w:r>
    </w:p>
    <w:p w14:paraId="2FA23F6A" w14:textId="01F9B671" w:rsidR="005C4795" w:rsidRPr="005C4795" w:rsidRDefault="005C4795" w:rsidP="005C4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5C4795">
        <w:rPr>
          <w:rFonts w:ascii="Consolas" w:eastAsia="Times New Roman" w:hAnsi="Consolas" w:cs="Courier New"/>
          <w:color w:val="0000FF"/>
          <w:sz w:val="16"/>
          <w:szCs w:val="16"/>
          <w:lang w:eastAsia="en-US"/>
        </w:rPr>
        <w:tab/>
        <w:t>&lt;</w:t>
      </w:r>
      <w:r w:rsidRPr="005C4795">
        <w:rPr>
          <w:rFonts w:ascii="Consolas" w:eastAsia="Times New Roman" w:hAnsi="Consolas" w:cs="Courier New"/>
          <w:color w:val="A31515"/>
          <w:sz w:val="16"/>
          <w:szCs w:val="16"/>
          <w:lang w:eastAsia="en-US"/>
        </w:rPr>
        <w:t>add</w:t>
      </w:r>
      <w:r w:rsidRPr="005C4795">
        <w:rPr>
          <w:rFonts w:ascii="Consolas" w:eastAsia="Times New Roman" w:hAnsi="Consolas" w:cs="Courier New"/>
          <w:color w:val="0000FF"/>
          <w:sz w:val="16"/>
          <w:szCs w:val="16"/>
          <w:lang w:eastAsia="en-US"/>
        </w:rPr>
        <w:t> </w:t>
      </w:r>
      <w:r w:rsidRPr="005C4795">
        <w:rPr>
          <w:rFonts w:ascii="Consolas" w:eastAsia="Times New Roman" w:hAnsi="Consolas" w:cs="Courier New"/>
          <w:color w:val="FF0000"/>
          <w:sz w:val="16"/>
          <w:szCs w:val="16"/>
          <w:lang w:eastAsia="en-US"/>
        </w:rPr>
        <w:t>name</w:t>
      </w:r>
      <w:r w:rsidRPr="005C4795">
        <w:rPr>
          <w:rFonts w:ascii="Consolas" w:eastAsia="Times New Roman" w:hAnsi="Consolas" w:cs="Courier New"/>
          <w:color w:val="0000FF"/>
          <w:sz w:val="16"/>
          <w:szCs w:val="16"/>
          <w:lang w:eastAsia="en-US"/>
        </w:rPr>
        <w: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Events</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 </w:t>
      </w:r>
      <w:r w:rsidRPr="005C4795">
        <w:rPr>
          <w:rFonts w:ascii="Consolas" w:eastAsia="Times New Roman" w:hAnsi="Consolas" w:cs="Courier New"/>
          <w:color w:val="FF0000"/>
          <w:sz w:val="16"/>
          <w:szCs w:val="16"/>
          <w:lang w:eastAsia="en-US"/>
        </w:rPr>
        <w:t>connectionString</w:t>
      </w:r>
      <w:r w:rsidRPr="005C4795">
        <w:rPr>
          <w:rFonts w:ascii="Consolas" w:eastAsia="Times New Roman" w:hAnsi="Consolas" w:cs="Courier New"/>
          <w:color w:val="0000FF"/>
          <w:sz w:val="16"/>
          <w:szCs w:val="16"/>
          <w:lang w:eastAsia="en-US"/>
        </w:rPr>
        <w: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Data Source=MC-DB1</w:t>
      </w:r>
      <w:proofErr w:type="gramStart"/>
      <w:r w:rsidRPr="005C4795">
        <w:rPr>
          <w:rFonts w:ascii="Consolas" w:eastAsia="Times New Roman" w:hAnsi="Consolas" w:cs="Courier New"/>
          <w:color w:val="0000FF"/>
          <w:sz w:val="16"/>
          <w:szCs w:val="16"/>
          <w:lang w:eastAsia="en-US"/>
        </w:rPr>
        <w:t>;Initial</w:t>
      </w:r>
      <w:proofErr w:type="gramEnd"/>
      <w:r w:rsidRPr="005C4795">
        <w:rPr>
          <w:rFonts w:ascii="Consolas" w:eastAsia="Times New Roman" w:hAnsi="Consolas" w:cs="Courier New"/>
          <w:color w:val="0000FF"/>
          <w:sz w:val="16"/>
          <w:szCs w:val="16"/>
          <w:lang w:eastAsia="en-US"/>
        </w:rPr>
        <w:t> Catalog=</w:t>
      </w:r>
      <w:r w:rsidR="00621C37">
        <w:rPr>
          <w:rFonts w:ascii="Consolas" w:eastAsia="Times New Roman" w:hAnsi="Consolas" w:cs="Courier New"/>
          <w:color w:val="0000FF"/>
          <w:sz w:val="16"/>
          <w:szCs w:val="16"/>
          <w:lang w:eastAsia="en-US"/>
        </w:rPr>
        <w:t>&lt;</w:t>
      </w:r>
      <w:r w:rsidRPr="005C4795">
        <w:rPr>
          <w:rFonts w:ascii="Consolas" w:eastAsia="Times New Roman" w:hAnsi="Consolas" w:cs="Courier New"/>
          <w:color w:val="0000FF"/>
          <w:sz w:val="16"/>
          <w:szCs w:val="16"/>
          <w:lang w:eastAsia="en-US"/>
        </w:rPr>
        <w:t>MCHUB</w:t>
      </w:r>
      <w:r w:rsidR="00621C37">
        <w:rPr>
          <w:rFonts w:ascii="Consolas" w:eastAsia="Times New Roman" w:hAnsi="Consolas" w:cs="Courier New"/>
          <w:color w:val="0000FF"/>
          <w:sz w:val="16"/>
          <w:szCs w:val="16"/>
          <w:lang w:eastAsia="en-US"/>
        </w:rPr>
        <w:t xml:space="preserve"> database name&gt;</w:t>
      </w:r>
      <w:r w:rsidRPr="005C4795">
        <w:rPr>
          <w:rFonts w:ascii="Consolas" w:eastAsia="Times New Roman" w:hAnsi="Consolas" w:cs="Courier New"/>
          <w:color w:val="0000FF"/>
          <w:sz w:val="16"/>
          <w:szCs w:val="16"/>
          <w:lang w:eastAsia="en-US"/>
        </w:rPr>
        <w:t>;Integrated Security=False;User ID=sa;Password=</w:t>
      </w:r>
      <w:r w:rsidR="00D0465D" w:rsidRPr="00D0465D">
        <w:rPr>
          <w:rFonts w:ascii="Consolas" w:eastAsia="Times New Roman" w:hAnsi="Consolas" w:cs="Courier New"/>
          <w:i/>
          <w:color w:val="0000FF"/>
          <w:sz w:val="16"/>
          <w:szCs w:val="16"/>
          <w:lang w:eastAsia="en-US"/>
        </w:rPr>
        <w:t>&lt;Password&gt;</w:t>
      </w:r>
      <w:r w:rsidRPr="005C4795">
        <w:rPr>
          <w:rFonts w:ascii="Consolas" w:eastAsia="Times New Roman" w:hAnsi="Consolas" w:cs="Courier New"/>
          <w:color w:val="0000FF"/>
          <w:sz w:val="16"/>
          <w:szCs w:val="16"/>
          <w:lang w:eastAsia="en-US"/>
        </w:rPr>
        <w:t>;MultipleActiveResultSets=True;Application Name=MC</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 </w:t>
      </w:r>
      <w:r w:rsidRPr="005C4795">
        <w:rPr>
          <w:rFonts w:ascii="Consolas" w:eastAsia="Times New Roman" w:hAnsi="Consolas" w:cs="Courier New"/>
          <w:color w:val="FF0000"/>
          <w:sz w:val="16"/>
          <w:szCs w:val="16"/>
          <w:lang w:eastAsia="en-US"/>
        </w:rPr>
        <w:t>providerName</w:t>
      </w:r>
      <w:r w:rsidRPr="005C4795">
        <w:rPr>
          <w:rFonts w:ascii="Consolas" w:eastAsia="Times New Roman" w:hAnsi="Consolas" w:cs="Courier New"/>
          <w:color w:val="0000FF"/>
          <w:sz w:val="16"/>
          <w:szCs w:val="16"/>
          <w:lang w:eastAsia="en-US"/>
        </w:rPr>
        <w: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System.Data.SqlClient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 /&gt;</w:t>
      </w:r>
    </w:p>
    <w:p w14:paraId="7E678F62" w14:textId="403965CF" w:rsidR="005C4795" w:rsidRPr="005C4795" w:rsidRDefault="005C4795" w:rsidP="005C4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5C4795">
        <w:rPr>
          <w:rFonts w:ascii="Consolas" w:eastAsia="Times New Roman" w:hAnsi="Consolas" w:cs="Courier New"/>
          <w:color w:val="0000FF"/>
          <w:sz w:val="16"/>
          <w:szCs w:val="16"/>
          <w:lang w:eastAsia="en-US"/>
        </w:rPr>
        <w:tab/>
        <w:t>&lt;</w:t>
      </w:r>
      <w:r w:rsidRPr="005C4795">
        <w:rPr>
          <w:rFonts w:ascii="Consolas" w:eastAsia="Times New Roman" w:hAnsi="Consolas" w:cs="Courier New"/>
          <w:color w:val="A31515"/>
          <w:sz w:val="16"/>
          <w:szCs w:val="16"/>
          <w:lang w:eastAsia="en-US"/>
        </w:rPr>
        <w:t>add</w:t>
      </w:r>
      <w:r w:rsidRPr="005C4795">
        <w:rPr>
          <w:rFonts w:ascii="Consolas" w:eastAsia="Times New Roman" w:hAnsi="Consolas" w:cs="Courier New"/>
          <w:color w:val="0000FF"/>
          <w:sz w:val="16"/>
          <w:szCs w:val="16"/>
          <w:lang w:eastAsia="en-US"/>
        </w:rPr>
        <w:t> </w:t>
      </w:r>
      <w:r w:rsidRPr="005C4795">
        <w:rPr>
          <w:rFonts w:ascii="Consolas" w:eastAsia="Times New Roman" w:hAnsi="Consolas" w:cs="Courier New"/>
          <w:color w:val="FF0000"/>
          <w:sz w:val="16"/>
          <w:szCs w:val="16"/>
          <w:lang w:eastAsia="en-US"/>
        </w:rPr>
        <w:t>name</w:t>
      </w:r>
      <w:r w:rsidRPr="005C4795">
        <w:rPr>
          <w:rFonts w:ascii="Consolas" w:eastAsia="Times New Roman" w:hAnsi="Consolas" w:cs="Courier New"/>
          <w:color w:val="0000FF"/>
          <w:sz w:val="16"/>
          <w:szCs w:val="16"/>
          <w:lang w:eastAsia="en-US"/>
        </w:rPr>
        <w: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EventsManagement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 </w:t>
      </w:r>
      <w:r w:rsidRPr="005C4795">
        <w:rPr>
          <w:rFonts w:ascii="Consolas" w:eastAsia="Times New Roman" w:hAnsi="Consolas" w:cs="Courier New"/>
          <w:color w:val="FF0000"/>
          <w:sz w:val="16"/>
          <w:szCs w:val="16"/>
          <w:lang w:eastAsia="en-US"/>
        </w:rPr>
        <w:t>connectionString</w:t>
      </w:r>
      <w:r w:rsidRPr="005C4795">
        <w:rPr>
          <w:rFonts w:ascii="Consolas" w:eastAsia="Times New Roman" w:hAnsi="Consolas" w:cs="Courier New"/>
          <w:color w:val="0000FF"/>
          <w:sz w:val="16"/>
          <w:szCs w:val="16"/>
          <w:lang w:eastAsia="en-US"/>
        </w:rPr>
        <w: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Data Source=MC-DB1</w:t>
      </w:r>
      <w:proofErr w:type="gramStart"/>
      <w:r w:rsidRPr="005C4795">
        <w:rPr>
          <w:rFonts w:ascii="Consolas" w:eastAsia="Times New Roman" w:hAnsi="Consolas" w:cs="Courier New"/>
          <w:color w:val="0000FF"/>
          <w:sz w:val="16"/>
          <w:szCs w:val="16"/>
          <w:lang w:eastAsia="en-US"/>
        </w:rPr>
        <w:t>;Initial</w:t>
      </w:r>
      <w:proofErr w:type="gramEnd"/>
      <w:r w:rsidRPr="005C4795">
        <w:rPr>
          <w:rFonts w:ascii="Consolas" w:eastAsia="Times New Roman" w:hAnsi="Consolas" w:cs="Courier New"/>
          <w:color w:val="0000FF"/>
          <w:sz w:val="16"/>
          <w:szCs w:val="16"/>
          <w:lang w:eastAsia="en-US"/>
        </w:rPr>
        <w:t> Catalog=</w:t>
      </w:r>
      <w:r w:rsidR="00621C37">
        <w:rPr>
          <w:rFonts w:ascii="Consolas" w:eastAsia="Times New Roman" w:hAnsi="Consolas" w:cs="Courier New"/>
          <w:color w:val="0000FF"/>
          <w:sz w:val="16"/>
          <w:szCs w:val="16"/>
          <w:lang w:eastAsia="en-US"/>
        </w:rPr>
        <w:t>&lt;</w:t>
      </w:r>
      <w:r w:rsidRPr="005C4795">
        <w:rPr>
          <w:rFonts w:ascii="Consolas" w:eastAsia="Times New Roman" w:hAnsi="Consolas" w:cs="Courier New"/>
          <w:color w:val="0000FF"/>
          <w:sz w:val="16"/>
          <w:szCs w:val="16"/>
          <w:lang w:eastAsia="en-US"/>
        </w:rPr>
        <w:t>MCHUB</w:t>
      </w:r>
      <w:r w:rsidR="00621C37">
        <w:rPr>
          <w:rFonts w:ascii="Consolas" w:eastAsia="Times New Roman" w:hAnsi="Consolas" w:cs="Courier New"/>
          <w:color w:val="0000FF"/>
          <w:sz w:val="16"/>
          <w:szCs w:val="16"/>
          <w:lang w:eastAsia="en-US"/>
        </w:rPr>
        <w:t xml:space="preserve"> database name&gt;</w:t>
      </w:r>
      <w:r w:rsidRPr="005C4795">
        <w:rPr>
          <w:rFonts w:ascii="Consolas" w:eastAsia="Times New Roman" w:hAnsi="Consolas" w:cs="Courier New"/>
          <w:color w:val="0000FF"/>
          <w:sz w:val="16"/>
          <w:szCs w:val="16"/>
          <w:lang w:eastAsia="en-US"/>
        </w:rPr>
        <w:t>;Integrated Security=False;User ID=sa;Password=</w:t>
      </w:r>
      <w:r w:rsidR="00D0465D" w:rsidRPr="00D0465D">
        <w:rPr>
          <w:rFonts w:ascii="Consolas" w:eastAsia="Times New Roman" w:hAnsi="Consolas" w:cs="Courier New"/>
          <w:i/>
          <w:color w:val="0000FF"/>
          <w:sz w:val="16"/>
          <w:szCs w:val="16"/>
          <w:lang w:eastAsia="en-US"/>
        </w:rPr>
        <w:t>&lt;Password&gt;</w:t>
      </w:r>
      <w:r w:rsidRPr="005C4795">
        <w:rPr>
          <w:rFonts w:ascii="Consolas" w:eastAsia="Times New Roman" w:hAnsi="Consolas" w:cs="Courier New"/>
          <w:color w:val="0000FF"/>
          <w:sz w:val="16"/>
          <w:szCs w:val="16"/>
          <w:lang w:eastAsia="en-US"/>
        </w:rPr>
        <w:t>;MultipleActiveResultSets=True;Application Name=MC</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 </w:t>
      </w:r>
      <w:r w:rsidRPr="005C4795">
        <w:rPr>
          <w:rFonts w:ascii="Consolas" w:eastAsia="Times New Roman" w:hAnsi="Consolas" w:cs="Courier New"/>
          <w:color w:val="FF0000"/>
          <w:sz w:val="16"/>
          <w:szCs w:val="16"/>
          <w:lang w:eastAsia="en-US"/>
        </w:rPr>
        <w:t>providerName</w:t>
      </w:r>
      <w:r w:rsidRPr="005C4795">
        <w:rPr>
          <w:rFonts w:ascii="Consolas" w:eastAsia="Times New Roman" w:hAnsi="Consolas" w:cs="Courier New"/>
          <w:color w:val="0000FF"/>
          <w:sz w:val="16"/>
          <w:szCs w:val="16"/>
          <w:lang w:eastAsia="en-US"/>
        </w:rPr>
        <w: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System.Data.SqlClient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 /&gt;</w:t>
      </w:r>
    </w:p>
    <w:p w14:paraId="65F4A68C" w14:textId="42AD2E50" w:rsidR="005C4795" w:rsidRPr="005C4795" w:rsidRDefault="005C4795" w:rsidP="005C4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5C4795">
        <w:rPr>
          <w:rFonts w:ascii="Consolas" w:eastAsia="Times New Roman" w:hAnsi="Consolas" w:cs="Courier New"/>
          <w:color w:val="0000FF"/>
          <w:sz w:val="16"/>
          <w:szCs w:val="16"/>
          <w:lang w:eastAsia="en-US"/>
        </w:rPr>
        <w:tab/>
        <w:t>&lt;</w:t>
      </w:r>
      <w:r w:rsidRPr="005C4795">
        <w:rPr>
          <w:rFonts w:ascii="Consolas" w:eastAsia="Times New Roman" w:hAnsi="Consolas" w:cs="Courier New"/>
          <w:color w:val="A31515"/>
          <w:sz w:val="16"/>
          <w:szCs w:val="16"/>
          <w:lang w:eastAsia="en-US"/>
        </w:rPr>
        <w:t>add</w:t>
      </w:r>
      <w:r w:rsidRPr="005C4795">
        <w:rPr>
          <w:rFonts w:ascii="Consolas" w:eastAsia="Times New Roman" w:hAnsi="Consolas" w:cs="Courier New"/>
          <w:color w:val="0000FF"/>
          <w:sz w:val="16"/>
          <w:szCs w:val="16"/>
          <w:lang w:eastAsia="en-US"/>
        </w:rPr>
        <w:t> </w:t>
      </w:r>
      <w:r w:rsidRPr="005C4795">
        <w:rPr>
          <w:rFonts w:ascii="Consolas" w:eastAsia="Times New Roman" w:hAnsi="Consolas" w:cs="Courier New"/>
          <w:color w:val="FF0000"/>
          <w:sz w:val="16"/>
          <w:szCs w:val="16"/>
          <w:lang w:eastAsia="en-US"/>
        </w:rPr>
        <w:t>name</w:t>
      </w:r>
      <w:r w:rsidRPr="005C4795">
        <w:rPr>
          <w:rFonts w:ascii="Consolas" w:eastAsia="Times New Roman" w:hAnsi="Consolas" w:cs="Courier New"/>
          <w:color w:val="0000FF"/>
          <w:sz w:val="16"/>
          <w:szCs w:val="16"/>
          <w:lang w:eastAsia="en-US"/>
        </w:rPr>
        <w: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Arrangement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 </w:t>
      </w:r>
      <w:r w:rsidRPr="005C4795">
        <w:rPr>
          <w:rFonts w:ascii="Consolas" w:eastAsia="Times New Roman" w:hAnsi="Consolas" w:cs="Courier New"/>
          <w:color w:val="FF0000"/>
          <w:sz w:val="16"/>
          <w:szCs w:val="16"/>
          <w:lang w:eastAsia="en-US"/>
        </w:rPr>
        <w:t>connectionString</w:t>
      </w:r>
      <w:r w:rsidRPr="005C4795">
        <w:rPr>
          <w:rFonts w:ascii="Consolas" w:eastAsia="Times New Roman" w:hAnsi="Consolas" w:cs="Courier New"/>
          <w:color w:val="0000FF"/>
          <w:sz w:val="16"/>
          <w:szCs w:val="16"/>
          <w:lang w:eastAsia="en-US"/>
        </w:rPr>
        <w: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Data Source=MC-DB1</w:t>
      </w:r>
      <w:proofErr w:type="gramStart"/>
      <w:r w:rsidRPr="005C4795">
        <w:rPr>
          <w:rFonts w:ascii="Consolas" w:eastAsia="Times New Roman" w:hAnsi="Consolas" w:cs="Courier New"/>
          <w:color w:val="0000FF"/>
          <w:sz w:val="16"/>
          <w:szCs w:val="16"/>
          <w:lang w:eastAsia="en-US"/>
        </w:rPr>
        <w:t>;Initial</w:t>
      </w:r>
      <w:proofErr w:type="gramEnd"/>
      <w:r w:rsidRPr="005C4795">
        <w:rPr>
          <w:rFonts w:ascii="Consolas" w:eastAsia="Times New Roman" w:hAnsi="Consolas" w:cs="Courier New"/>
          <w:color w:val="0000FF"/>
          <w:sz w:val="16"/>
          <w:szCs w:val="16"/>
          <w:lang w:eastAsia="en-US"/>
        </w:rPr>
        <w:t> Catalog=</w:t>
      </w:r>
      <w:r w:rsidR="00621C37">
        <w:rPr>
          <w:rFonts w:ascii="Consolas" w:eastAsia="Times New Roman" w:hAnsi="Consolas" w:cs="Courier New"/>
          <w:color w:val="0000FF"/>
          <w:sz w:val="16"/>
          <w:szCs w:val="16"/>
          <w:lang w:eastAsia="en-US"/>
        </w:rPr>
        <w:t>&lt;</w:t>
      </w:r>
      <w:r w:rsidRPr="005C4795">
        <w:rPr>
          <w:rFonts w:ascii="Consolas" w:eastAsia="Times New Roman" w:hAnsi="Consolas" w:cs="Courier New"/>
          <w:color w:val="0000FF"/>
          <w:sz w:val="16"/>
          <w:szCs w:val="16"/>
          <w:lang w:eastAsia="en-US"/>
        </w:rPr>
        <w:t>MCHUB</w:t>
      </w:r>
      <w:r w:rsidR="00621C37">
        <w:rPr>
          <w:rFonts w:ascii="Consolas" w:eastAsia="Times New Roman" w:hAnsi="Consolas" w:cs="Courier New"/>
          <w:color w:val="0000FF"/>
          <w:sz w:val="16"/>
          <w:szCs w:val="16"/>
          <w:lang w:eastAsia="en-US"/>
        </w:rPr>
        <w:t xml:space="preserve"> database name&gt;</w:t>
      </w:r>
      <w:r w:rsidRPr="005C4795">
        <w:rPr>
          <w:rFonts w:ascii="Consolas" w:eastAsia="Times New Roman" w:hAnsi="Consolas" w:cs="Courier New"/>
          <w:color w:val="0000FF"/>
          <w:sz w:val="16"/>
          <w:szCs w:val="16"/>
          <w:lang w:eastAsia="en-US"/>
        </w:rPr>
        <w:t>;Integrated Security=False;User ID=sa;Password=</w:t>
      </w:r>
      <w:r w:rsidR="00D0465D" w:rsidRPr="00D0465D">
        <w:rPr>
          <w:rFonts w:ascii="Consolas" w:eastAsia="Times New Roman" w:hAnsi="Consolas" w:cs="Courier New"/>
          <w:i/>
          <w:color w:val="0000FF"/>
          <w:sz w:val="16"/>
          <w:szCs w:val="16"/>
          <w:lang w:eastAsia="en-US"/>
        </w:rPr>
        <w:t>&lt;Password&gt;</w:t>
      </w:r>
      <w:r w:rsidRPr="005C4795">
        <w:rPr>
          <w:rFonts w:ascii="Consolas" w:eastAsia="Times New Roman" w:hAnsi="Consolas" w:cs="Courier New"/>
          <w:color w:val="0000FF"/>
          <w:sz w:val="16"/>
          <w:szCs w:val="16"/>
          <w:lang w:eastAsia="en-US"/>
        </w:rPr>
        <w:t>;MultipleActiveResultSets=True;Application Name=MC</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 </w:t>
      </w:r>
      <w:r w:rsidRPr="005C4795">
        <w:rPr>
          <w:rFonts w:ascii="Consolas" w:eastAsia="Times New Roman" w:hAnsi="Consolas" w:cs="Courier New"/>
          <w:color w:val="FF0000"/>
          <w:sz w:val="16"/>
          <w:szCs w:val="16"/>
          <w:lang w:eastAsia="en-US"/>
        </w:rPr>
        <w:t>providerName</w:t>
      </w:r>
      <w:r w:rsidRPr="005C4795">
        <w:rPr>
          <w:rFonts w:ascii="Consolas" w:eastAsia="Times New Roman" w:hAnsi="Consolas" w:cs="Courier New"/>
          <w:color w:val="0000FF"/>
          <w:sz w:val="16"/>
          <w:szCs w:val="16"/>
          <w:lang w:eastAsia="en-US"/>
        </w:rPr>
        <w: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System.Data.SqlClient</w:t>
      </w:r>
      <w:r w:rsidRPr="005C4795">
        <w:rPr>
          <w:rFonts w:ascii="Consolas" w:eastAsia="Times New Roman" w:hAnsi="Consolas" w:cs="Courier New"/>
          <w:color w:val="000000"/>
          <w:sz w:val="16"/>
          <w:szCs w:val="16"/>
          <w:lang w:eastAsia="en-US"/>
        </w:rPr>
        <w:t>"</w:t>
      </w:r>
      <w:r w:rsidRPr="005C4795">
        <w:rPr>
          <w:rFonts w:ascii="Consolas" w:eastAsia="Times New Roman" w:hAnsi="Consolas" w:cs="Courier New"/>
          <w:color w:val="0000FF"/>
          <w:sz w:val="16"/>
          <w:szCs w:val="16"/>
          <w:lang w:eastAsia="en-US"/>
        </w:rPr>
        <w:t> /&gt;</w:t>
      </w:r>
    </w:p>
    <w:p w14:paraId="7FE99B4D" w14:textId="476F93A5" w:rsidR="005C4795" w:rsidRPr="00E43E9A" w:rsidRDefault="00D0465D">
      <w:r>
        <w:t xml:space="preserve">Please note that example is using SQL Server </w:t>
      </w:r>
      <w:proofErr w:type="gramStart"/>
      <w:r>
        <w:t>authorization which</w:t>
      </w:r>
      <w:proofErr w:type="gramEnd"/>
      <w:r>
        <w:t xml:space="preserve"> may not be allowed by target site implementation policy.</w:t>
      </w:r>
      <w:r w:rsidR="00621C37">
        <w:t xml:space="preserve"> We recommend integrated security to </w:t>
      </w:r>
      <w:proofErr w:type="gramStart"/>
      <w:r w:rsidR="00621C37">
        <w:t>be used</w:t>
      </w:r>
      <w:proofErr w:type="gramEnd"/>
      <w:r w:rsidR="00621C37">
        <w:t>.</w:t>
      </w:r>
    </w:p>
    <w:p w14:paraId="782EAB1B" w14:textId="5DE943CE" w:rsidR="00DF79A6" w:rsidRDefault="00DF79A6">
      <w:pPr>
        <w:rPr>
          <w:sz w:val="16"/>
          <w:szCs w:val="16"/>
        </w:rPr>
      </w:pPr>
      <w:r w:rsidRPr="00E43E9A">
        <w:rPr>
          <w:sz w:val="16"/>
          <w:szCs w:val="16"/>
        </w:rPr>
        <w:br w:type="page"/>
      </w:r>
    </w:p>
    <w:p w14:paraId="58DB2E3F" w14:textId="0C845DC1" w:rsidR="002C4EA4" w:rsidRDefault="002C4EA4" w:rsidP="002C4EA4">
      <w:pPr>
        <w:pStyle w:val="Heading4"/>
      </w:pPr>
      <w:r w:rsidRPr="002C4EA4">
        <w:lastRenderedPageBreak/>
        <w:t>Custom ConfigSections</w:t>
      </w:r>
    </w:p>
    <w:p w14:paraId="4C7DBDA8" w14:textId="66DD8D75" w:rsidR="002C4EA4" w:rsidRDefault="002C4EA4" w:rsidP="002C4EA4">
      <w:r>
        <w:t>Configuration file contains two custom configuration sections used for content and ODS.</w:t>
      </w:r>
    </w:p>
    <w:p w14:paraId="462DFFA2" w14:textId="5B796F47" w:rsidR="002C4EA4" w:rsidRDefault="002C4EA4" w:rsidP="002C4EA4">
      <w:proofErr w:type="spellStart"/>
      <w:r>
        <w:t>ContentAPI</w:t>
      </w:r>
      <w:proofErr w:type="spellEnd"/>
      <w:r>
        <w:t xml:space="preserve"> security settings default values </w:t>
      </w:r>
      <w:proofErr w:type="gramStart"/>
      <w:r>
        <w:t>are presented</w:t>
      </w:r>
      <w:proofErr w:type="gramEnd"/>
      <w:r>
        <w:t xml:space="preserve"> below.</w:t>
      </w:r>
    </w:p>
    <w:p w14:paraId="4082B62A" w14:textId="77777777" w:rsidR="002C4EA4" w:rsidRPr="002C4EA4" w:rsidRDefault="002C4EA4" w:rsidP="002C4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2C4EA4">
        <w:rPr>
          <w:rFonts w:ascii="Consolas" w:eastAsia="Times New Roman" w:hAnsi="Consolas" w:cs="Courier New"/>
          <w:color w:val="0000FF"/>
          <w:sz w:val="16"/>
          <w:szCs w:val="16"/>
          <w:lang w:eastAsia="en-US"/>
        </w:rPr>
        <w:t>&lt;</w:t>
      </w:r>
      <w:r w:rsidRPr="002C4EA4">
        <w:rPr>
          <w:rFonts w:ascii="Consolas" w:eastAsia="Times New Roman" w:hAnsi="Consolas" w:cs="Courier New"/>
          <w:color w:val="A31515"/>
          <w:sz w:val="16"/>
          <w:szCs w:val="16"/>
          <w:lang w:eastAsia="en-US"/>
        </w:rPr>
        <w:t>ContentSettings</w:t>
      </w:r>
      <w:r w:rsidRPr="002C4EA4">
        <w:rPr>
          <w:rFonts w:ascii="Consolas" w:eastAsia="Times New Roman" w:hAnsi="Consolas" w:cs="Courier New"/>
          <w:color w:val="0000FF"/>
          <w:sz w:val="16"/>
          <w:szCs w:val="16"/>
          <w:lang w:eastAsia="en-US"/>
        </w:rPr>
        <w:t> </w:t>
      </w:r>
      <w:r w:rsidRPr="002C4EA4">
        <w:rPr>
          <w:rFonts w:ascii="Consolas" w:eastAsia="Times New Roman" w:hAnsi="Consolas" w:cs="Courier New"/>
          <w:color w:val="FF0000"/>
          <w:sz w:val="16"/>
          <w:szCs w:val="16"/>
          <w:lang w:eastAsia="en-US"/>
        </w:rPr>
        <w:t>DisableContentSettings</w:t>
      </w:r>
      <w:r w:rsidRPr="002C4EA4">
        <w:rPr>
          <w:rFonts w:ascii="Consolas" w:eastAsia="Times New Roman" w:hAnsi="Consolas" w:cs="Courier New"/>
          <w:color w:val="0000FF"/>
          <w:sz w:val="16"/>
          <w:szCs w:val="16"/>
          <w:lang w:eastAsia="en-US"/>
        </w:rPr>
        <w:t>=</w:t>
      </w:r>
      <w:r w:rsidRPr="002C4EA4">
        <w:rPr>
          <w:rFonts w:ascii="Consolas" w:eastAsia="Times New Roman" w:hAnsi="Consolas" w:cs="Courier New"/>
          <w:color w:val="000000"/>
          <w:sz w:val="16"/>
          <w:szCs w:val="16"/>
          <w:lang w:eastAsia="en-US"/>
        </w:rPr>
        <w:t>"</w:t>
      </w:r>
      <w:r w:rsidRPr="002C4EA4">
        <w:rPr>
          <w:rFonts w:ascii="Consolas" w:eastAsia="Times New Roman" w:hAnsi="Consolas" w:cs="Courier New"/>
          <w:color w:val="0000FF"/>
          <w:sz w:val="16"/>
          <w:szCs w:val="16"/>
          <w:lang w:eastAsia="en-US"/>
        </w:rPr>
        <w:t>false</w:t>
      </w:r>
      <w:r w:rsidRPr="002C4EA4">
        <w:rPr>
          <w:rFonts w:ascii="Consolas" w:eastAsia="Times New Roman" w:hAnsi="Consolas" w:cs="Courier New"/>
          <w:color w:val="000000"/>
          <w:sz w:val="16"/>
          <w:szCs w:val="16"/>
          <w:lang w:eastAsia="en-US"/>
        </w:rPr>
        <w:t>"</w:t>
      </w:r>
      <w:r w:rsidRPr="002C4EA4">
        <w:rPr>
          <w:rFonts w:ascii="Consolas" w:eastAsia="Times New Roman" w:hAnsi="Consolas" w:cs="Courier New"/>
          <w:color w:val="0000FF"/>
          <w:sz w:val="16"/>
          <w:szCs w:val="16"/>
          <w:lang w:eastAsia="en-US"/>
        </w:rPr>
        <w:t> </w:t>
      </w:r>
      <w:r w:rsidRPr="002C4EA4">
        <w:rPr>
          <w:rFonts w:ascii="Consolas" w:eastAsia="Times New Roman" w:hAnsi="Consolas" w:cs="Courier New"/>
          <w:color w:val="FF0000"/>
          <w:sz w:val="16"/>
          <w:szCs w:val="16"/>
          <w:lang w:eastAsia="en-US"/>
        </w:rPr>
        <w:t>RestrictToUserFolders</w:t>
      </w:r>
      <w:r w:rsidRPr="002C4EA4">
        <w:rPr>
          <w:rFonts w:ascii="Consolas" w:eastAsia="Times New Roman" w:hAnsi="Consolas" w:cs="Courier New"/>
          <w:color w:val="0000FF"/>
          <w:sz w:val="16"/>
          <w:szCs w:val="16"/>
          <w:lang w:eastAsia="en-US"/>
        </w:rPr>
        <w:t>=</w:t>
      </w:r>
      <w:r w:rsidRPr="002C4EA4">
        <w:rPr>
          <w:rFonts w:ascii="Consolas" w:eastAsia="Times New Roman" w:hAnsi="Consolas" w:cs="Courier New"/>
          <w:color w:val="000000"/>
          <w:sz w:val="16"/>
          <w:szCs w:val="16"/>
          <w:lang w:eastAsia="en-US"/>
        </w:rPr>
        <w:t>"</w:t>
      </w:r>
      <w:r w:rsidRPr="002C4EA4">
        <w:rPr>
          <w:rFonts w:ascii="Consolas" w:eastAsia="Times New Roman" w:hAnsi="Consolas" w:cs="Courier New"/>
          <w:color w:val="0000FF"/>
          <w:sz w:val="16"/>
          <w:szCs w:val="16"/>
          <w:lang w:eastAsia="en-US"/>
        </w:rPr>
        <w:t>true</w:t>
      </w:r>
      <w:r w:rsidRPr="002C4EA4">
        <w:rPr>
          <w:rFonts w:ascii="Consolas" w:eastAsia="Times New Roman" w:hAnsi="Consolas" w:cs="Courier New"/>
          <w:color w:val="000000"/>
          <w:sz w:val="16"/>
          <w:szCs w:val="16"/>
          <w:lang w:eastAsia="en-US"/>
        </w:rPr>
        <w:t>"</w:t>
      </w:r>
      <w:r w:rsidRPr="002C4EA4">
        <w:rPr>
          <w:rFonts w:ascii="Consolas" w:eastAsia="Times New Roman" w:hAnsi="Consolas" w:cs="Courier New"/>
          <w:color w:val="0000FF"/>
          <w:sz w:val="16"/>
          <w:szCs w:val="16"/>
          <w:lang w:eastAsia="en-US"/>
        </w:rPr>
        <w:t> </w:t>
      </w:r>
      <w:r w:rsidRPr="002C4EA4">
        <w:rPr>
          <w:rFonts w:ascii="Consolas" w:eastAsia="Times New Roman" w:hAnsi="Consolas" w:cs="Courier New"/>
          <w:color w:val="FF0000"/>
          <w:sz w:val="16"/>
          <w:szCs w:val="16"/>
          <w:lang w:eastAsia="en-US"/>
        </w:rPr>
        <w:t>PublicContentFolders</w:t>
      </w:r>
      <w:r w:rsidRPr="002C4EA4">
        <w:rPr>
          <w:rFonts w:ascii="Consolas" w:eastAsia="Times New Roman" w:hAnsi="Consolas" w:cs="Courier New"/>
          <w:color w:val="0000FF"/>
          <w:sz w:val="16"/>
          <w:szCs w:val="16"/>
          <w:lang w:eastAsia="en-US"/>
        </w:rPr>
        <w:t>=</w:t>
      </w:r>
      <w:r w:rsidRPr="002C4EA4">
        <w:rPr>
          <w:rFonts w:ascii="Consolas" w:eastAsia="Times New Roman" w:hAnsi="Consolas" w:cs="Courier New"/>
          <w:color w:val="000000"/>
          <w:sz w:val="16"/>
          <w:szCs w:val="16"/>
          <w:lang w:eastAsia="en-US"/>
        </w:rPr>
        <w:t>"</w:t>
      </w:r>
      <w:r w:rsidRPr="002C4EA4">
        <w:rPr>
          <w:rFonts w:ascii="Consolas" w:eastAsia="Times New Roman" w:hAnsi="Consolas" w:cs="Courier New"/>
          <w:color w:val="0000FF"/>
          <w:sz w:val="16"/>
          <w:szCs w:val="16"/>
          <w:lang w:eastAsia="en-US"/>
        </w:rPr>
        <w:t>/public</w:t>
      </w:r>
      <w:proofErr w:type="gramStart"/>
      <w:r w:rsidRPr="002C4EA4">
        <w:rPr>
          <w:rFonts w:ascii="Consolas" w:eastAsia="Times New Roman" w:hAnsi="Consolas" w:cs="Courier New"/>
          <w:color w:val="0000FF"/>
          <w:sz w:val="16"/>
          <w:szCs w:val="16"/>
          <w:lang w:eastAsia="en-US"/>
        </w:rPr>
        <w:t>;/</w:t>
      </w:r>
      <w:proofErr w:type="gramEnd"/>
      <w:r w:rsidRPr="002C4EA4">
        <w:rPr>
          <w:rFonts w:ascii="Consolas" w:eastAsia="Times New Roman" w:hAnsi="Consolas" w:cs="Courier New"/>
          <w:color w:val="0000FF"/>
          <w:sz w:val="16"/>
          <w:szCs w:val="16"/>
          <w:lang w:eastAsia="en-US"/>
        </w:rPr>
        <w:t>temp;/products;/statements</w:t>
      </w:r>
      <w:r w:rsidRPr="002C4EA4">
        <w:rPr>
          <w:rFonts w:ascii="Consolas" w:eastAsia="Times New Roman" w:hAnsi="Consolas" w:cs="Courier New"/>
          <w:color w:val="000000"/>
          <w:sz w:val="16"/>
          <w:szCs w:val="16"/>
          <w:lang w:eastAsia="en-US"/>
        </w:rPr>
        <w:t>"</w:t>
      </w:r>
      <w:r w:rsidRPr="002C4EA4">
        <w:rPr>
          <w:rFonts w:ascii="Consolas" w:eastAsia="Times New Roman" w:hAnsi="Consolas" w:cs="Courier New"/>
          <w:color w:val="0000FF"/>
          <w:sz w:val="16"/>
          <w:szCs w:val="16"/>
          <w:lang w:eastAsia="en-US"/>
        </w:rPr>
        <w:t> </w:t>
      </w:r>
      <w:r w:rsidRPr="002C4EA4">
        <w:rPr>
          <w:rFonts w:ascii="Consolas" w:eastAsia="Times New Roman" w:hAnsi="Consolas" w:cs="Courier New"/>
          <w:color w:val="FF0000"/>
          <w:sz w:val="16"/>
          <w:szCs w:val="16"/>
          <w:lang w:eastAsia="en-US"/>
        </w:rPr>
        <w:t>SuperUsers</w:t>
      </w:r>
      <w:r w:rsidRPr="002C4EA4">
        <w:rPr>
          <w:rFonts w:ascii="Consolas" w:eastAsia="Times New Roman" w:hAnsi="Consolas" w:cs="Courier New"/>
          <w:color w:val="0000FF"/>
          <w:sz w:val="16"/>
          <w:szCs w:val="16"/>
          <w:lang w:eastAsia="en-US"/>
        </w:rPr>
        <w:t> =</w:t>
      </w:r>
      <w:r w:rsidRPr="002C4EA4">
        <w:rPr>
          <w:rFonts w:ascii="Consolas" w:eastAsia="Times New Roman" w:hAnsi="Consolas" w:cs="Courier New"/>
          <w:color w:val="000000"/>
          <w:sz w:val="16"/>
          <w:szCs w:val="16"/>
          <w:lang w:eastAsia="en-US"/>
        </w:rPr>
        <w:t>"</w:t>
      </w:r>
      <w:r w:rsidRPr="002C4EA4">
        <w:rPr>
          <w:rFonts w:ascii="Consolas" w:eastAsia="Times New Roman" w:hAnsi="Consolas" w:cs="Courier New"/>
          <w:color w:val="0000FF"/>
          <w:sz w:val="16"/>
          <w:szCs w:val="16"/>
          <w:lang w:eastAsia="en-US"/>
        </w:rPr>
        <w:t>DU1234;</w:t>
      </w:r>
      <w:r w:rsidRPr="002C4EA4">
        <w:rPr>
          <w:rFonts w:ascii="Consolas" w:eastAsia="Times New Roman" w:hAnsi="Consolas" w:cs="Courier New"/>
          <w:color w:val="000000"/>
          <w:sz w:val="16"/>
          <w:szCs w:val="16"/>
          <w:lang w:eastAsia="en-US"/>
        </w:rPr>
        <w:t>"</w:t>
      </w:r>
      <w:r w:rsidRPr="002C4EA4">
        <w:rPr>
          <w:rFonts w:ascii="Consolas" w:eastAsia="Times New Roman" w:hAnsi="Consolas" w:cs="Courier New"/>
          <w:color w:val="0000FF"/>
          <w:sz w:val="16"/>
          <w:szCs w:val="16"/>
          <w:lang w:eastAsia="en-US"/>
        </w:rPr>
        <w:t> </w:t>
      </w:r>
      <w:r w:rsidRPr="002C4EA4">
        <w:rPr>
          <w:rFonts w:ascii="Consolas" w:eastAsia="Times New Roman" w:hAnsi="Consolas" w:cs="Courier New"/>
          <w:color w:val="FF0000"/>
          <w:sz w:val="16"/>
          <w:szCs w:val="16"/>
          <w:lang w:eastAsia="en-US"/>
        </w:rPr>
        <w:t>UploadTempFolder</w:t>
      </w:r>
      <w:r w:rsidRPr="002C4EA4">
        <w:rPr>
          <w:rFonts w:ascii="Consolas" w:eastAsia="Times New Roman" w:hAnsi="Consolas" w:cs="Courier New"/>
          <w:color w:val="0000FF"/>
          <w:sz w:val="16"/>
          <w:szCs w:val="16"/>
          <w:lang w:eastAsia="en-US"/>
        </w:rPr>
        <w:t>=</w:t>
      </w:r>
      <w:r w:rsidRPr="002C4EA4">
        <w:rPr>
          <w:rFonts w:ascii="Consolas" w:eastAsia="Times New Roman" w:hAnsi="Consolas" w:cs="Courier New"/>
          <w:color w:val="000000"/>
          <w:sz w:val="16"/>
          <w:szCs w:val="16"/>
          <w:lang w:eastAsia="en-US"/>
        </w:rPr>
        <w:t>"</w:t>
      </w:r>
      <w:r w:rsidRPr="002C4EA4">
        <w:rPr>
          <w:rFonts w:ascii="Consolas" w:eastAsia="Times New Roman" w:hAnsi="Consolas" w:cs="Courier New"/>
          <w:color w:val="0000FF"/>
          <w:sz w:val="16"/>
          <w:szCs w:val="16"/>
          <w:lang w:eastAsia="en-US"/>
        </w:rPr>
        <w:t>UploadTemp</w:t>
      </w:r>
      <w:r w:rsidRPr="002C4EA4">
        <w:rPr>
          <w:rFonts w:ascii="Consolas" w:eastAsia="Times New Roman" w:hAnsi="Consolas" w:cs="Courier New"/>
          <w:color w:val="000000"/>
          <w:sz w:val="16"/>
          <w:szCs w:val="16"/>
          <w:lang w:eastAsia="en-US"/>
        </w:rPr>
        <w:t>"</w:t>
      </w:r>
      <w:r w:rsidRPr="002C4EA4">
        <w:rPr>
          <w:rFonts w:ascii="Consolas" w:eastAsia="Times New Roman" w:hAnsi="Consolas" w:cs="Courier New"/>
          <w:color w:val="0000FF"/>
          <w:sz w:val="16"/>
          <w:szCs w:val="16"/>
          <w:lang w:eastAsia="en-US"/>
        </w:rPr>
        <w:t> /&gt;</w:t>
      </w:r>
    </w:p>
    <w:p w14:paraId="026DE8E1" w14:textId="1CE200CF" w:rsidR="00857039" w:rsidRDefault="00DB3941" w:rsidP="002C4EA4">
      <w:r>
        <w:t>Feature</w:t>
      </w:r>
      <w:r w:rsidR="002C4EA4">
        <w:t xml:space="preserve"> </w:t>
      </w:r>
      <w:proofErr w:type="gramStart"/>
      <w:r w:rsidR="002C4EA4">
        <w:t>can be disabled</w:t>
      </w:r>
      <w:proofErr w:type="gramEnd"/>
      <w:r w:rsidR="002C4EA4">
        <w:t xml:space="preserve"> if </w:t>
      </w:r>
      <w:r>
        <w:t xml:space="preserve">entire </w:t>
      </w:r>
      <w:proofErr w:type="spellStart"/>
      <w:r>
        <w:t>config</w:t>
      </w:r>
      <w:proofErr w:type="spellEnd"/>
      <w:r>
        <w:t xml:space="preserve"> section is </w:t>
      </w:r>
      <w:r w:rsidR="002C4EA4">
        <w:t>omitted</w:t>
      </w:r>
      <w:r>
        <w:t xml:space="preserve"> or</w:t>
      </w:r>
      <w:r w:rsidR="002C4EA4">
        <w:t xml:space="preserve"> “</w:t>
      </w:r>
      <w:proofErr w:type="spellStart"/>
      <w:r w:rsidR="002C4EA4">
        <w:t>Di</w:t>
      </w:r>
      <w:r>
        <w:t>s</w:t>
      </w:r>
      <w:r w:rsidR="002C4EA4">
        <w:t>ableContentSettings</w:t>
      </w:r>
      <w:proofErr w:type="spellEnd"/>
      <w:r w:rsidR="002C4EA4">
        <w:t xml:space="preserve">” is </w:t>
      </w:r>
      <w:r>
        <w:t xml:space="preserve">set to true. Restricting to user folders enforces the rule that all users can use only folder below their home folder. Home folder for user is consider </w:t>
      </w:r>
      <w:proofErr w:type="gramStart"/>
      <w:r>
        <w:t>to be root</w:t>
      </w:r>
      <w:proofErr w:type="gramEnd"/>
      <w:r>
        <w:t xml:space="preserve"> folder named as customer name. </w:t>
      </w:r>
      <w:proofErr w:type="spellStart"/>
      <w:r>
        <w:t>Superusers</w:t>
      </w:r>
      <w:proofErr w:type="spellEnd"/>
      <w:r>
        <w:t xml:space="preserve"> </w:t>
      </w:r>
      <w:proofErr w:type="gramStart"/>
      <w:r>
        <w:t>are excluded from this behavior, as well as declared public folders</w:t>
      </w:r>
      <w:proofErr w:type="gramEnd"/>
      <w:r>
        <w:t xml:space="preserve">. Upload </w:t>
      </w:r>
      <w:proofErr w:type="gramStart"/>
      <w:r>
        <w:t>temp</w:t>
      </w:r>
      <w:proofErr w:type="gramEnd"/>
      <w:r>
        <w:t xml:space="preserve"> folder is </w:t>
      </w:r>
      <w:proofErr w:type="spellStart"/>
      <w:r>
        <w:t>homefolder</w:t>
      </w:r>
      <w:proofErr w:type="spellEnd"/>
      <w:r>
        <w:t xml:space="preserve"> on webserver where actual uploaded file is stored during upload.</w:t>
      </w:r>
      <w:r w:rsidR="00857039">
        <w:t xml:space="preserve"> </w:t>
      </w:r>
      <w:proofErr w:type="spellStart"/>
      <w:r w:rsidR="00857039">
        <w:t>ApplicationPool’s</w:t>
      </w:r>
      <w:proofErr w:type="spellEnd"/>
      <w:r w:rsidR="00857039">
        <w:t xml:space="preserve"> account need to have sufficient user rights to manage files in this folder.</w:t>
      </w:r>
    </w:p>
    <w:p w14:paraId="16B1AD5D" w14:textId="51113752" w:rsidR="002C4EA4" w:rsidRDefault="00857039">
      <w:r>
        <w:t xml:space="preserve">ODS </w:t>
      </w:r>
      <w:proofErr w:type="spellStart"/>
      <w:r>
        <w:t>config</w:t>
      </w:r>
      <w:proofErr w:type="spellEnd"/>
      <w:r>
        <w:t xml:space="preserve"> is part where default ODS configuration is. It features ODS operation mode, timeout in </w:t>
      </w:r>
      <w:proofErr w:type="spellStart"/>
      <w:r>
        <w:t>ms</w:t>
      </w:r>
      <w:proofErr w:type="spellEnd"/>
      <w:r>
        <w:t xml:space="preserve"> for </w:t>
      </w:r>
      <w:proofErr w:type="spellStart"/>
      <w:r>
        <w:t>QuasiOnline</w:t>
      </w:r>
      <w:proofErr w:type="spellEnd"/>
      <w:r>
        <w:t xml:space="preserve"> mode and ODS and Core implementation. ODS implementation can be MongoDB service implementation or HUB service implementation depending on environment configuration, and it refers to synchronization data store. Core implementation is service </w:t>
      </w:r>
      <w:proofErr w:type="gramStart"/>
      <w:r>
        <w:t>implementation which</w:t>
      </w:r>
      <w:proofErr w:type="gramEnd"/>
      <w:r>
        <w:t xml:space="preserve"> handles BCS. Example of </w:t>
      </w:r>
      <w:proofErr w:type="spellStart"/>
      <w:r>
        <w:t>ApiODSConfig</w:t>
      </w:r>
      <w:proofErr w:type="spellEnd"/>
      <w:r>
        <w:t xml:space="preserve"> </w:t>
      </w:r>
      <w:proofErr w:type="gramStart"/>
      <w:r>
        <w:t>is presented</w:t>
      </w:r>
      <w:proofErr w:type="gramEnd"/>
      <w:r>
        <w:t xml:space="preserve"> below.</w:t>
      </w:r>
    </w:p>
    <w:p w14:paraId="279CAFBB" w14:textId="77777777" w:rsidR="00857039" w:rsidRPr="00857039" w:rsidRDefault="00857039" w:rsidP="008570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857039">
        <w:rPr>
          <w:rFonts w:ascii="Consolas" w:eastAsia="Times New Roman" w:hAnsi="Consolas" w:cs="Courier New"/>
          <w:color w:val="0000FF"/>
          <w:sz w:val="16"/>
          <w:szCs w:val="16"/>
          <w:lang w:eastAsia="en-US"/>
        </w:rPr>
        <w:t>&lt;</w:t>
      </w:r>
      <w:proofErr w:type="spellStart"/>
      <w:r w:rsidRPr="00857039">
        <w:rPr>
          <w:rFonts w:ascii="Consolas" w:eastAsia="Times New Roman" w:hAnsi="Consolas" w:cs="Courier New"/>
          <w:color w:val="A31515"/>
          <w:sz w:val="16"/>
          <w:szCs w:val="16"/>
          <w:lang w:eastAsia="en-US"/>
        </w:rPr>
        <w:t>ApiOdsConfig</w:t>
      </w:r>
      <w:proofErr w:type="spellEnd"/>
      <w:r w:rsidRPr="00857039">
        <w:rPr>
          <w:rFonts w:ascii="Consolas" w:eastAsia="Times New Roman" w:hAnsi="Consolas" w:cs="Courier New"/>
          <w:color w:val="0000FF"/>
          <w:sz w:val="16"/>
          <w:szCs w:val="16"/>
          <w:lang w:eastAsia="en-US"/>
        </w:rPr>
        <w:t>&gt;</w:t>
      </w:r>
    </w:p>
    <w:p w14:paraId="410E6C67" w14:textId="64E7D476" w:rsidR="00857039" w:rsidRPr="00857039" w:rsidRDefault="00857039" w:rsidP="008570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857039">
        <w:rPr>
          <w:rFonts w:ascii="Consolas" w:eastAsia="Times New Roman" w:hAnsi="Consolas" w:cs="Courier New"/>
          <w:color w:val="0000FF"/>
          <w:sz w:val="16"/>
          <w:szCs w:val="16"/>
          <w:lang w:eastAsia="en-US"/>
        </w:rPr>
        <w:tab/>
        <w:t>&lt;</w:t>
      </w:r>
      <w:r w:rsidRPr="00857039">
        <w:rPr>
          <w:rFonts w:ascii="Consolas" w:eastAsia="Times New Roman" w:hAnsi="Consolas" w:cs="Courier New"/>
          <w:color w:val="A31515"/>
          <w:sz w:val="16"/>
          <w:szCs w:val="16"/>
          <w:lang w:eastAsia="en-US"/>
        </w:rPr>
        <w:t>add</w:t>
      </w:r>
      <w:r w:rsidRPr="00857039">
        <w:rPr>
          <w:rFonts w:ascii="Consolas" w:eastAsia="Times New Roman" w:hAnsi="Consolas" w:cs="Courier New"/>
          <w:color w:val="0000FF"/>
          <w:sz w:val="16"/>
          <w:szCs w:val="16"/>
          <w:lang w:eastAsia="en-US"/>
        </w:rPr>
        <w:t> </w:t>
      </w:r>
      <w:r w:rsidRPr="00857039">
        <w:rPr>
          <w:rFonts w:ascii="Consolas" w:eastAsia="Times New Roman" w:hAnsi="Consolas" w:cs="Courier New"/>
          <w:color w:val="FF0000"/>
          <w:sz w:val="16"/>
          <w:szCs w:val="16"/>
          <w:lang w:eastAsia="en-US"/>
        </w:rPr>
        <w:t>name</w:t>
      </w:r>
      <w:r w:rsidRPr="00857039">
        <w:rPr>
          <w:rFonts w:ascii="Consolas" w:eastAsia="Times New Roman" w:hAnsi="Consolas" w:cs="Courier New"/>
          <w:color w:val="0000FF"/>
          <w:sz w:val="16"/>
          <w:szCs w:val="16"/>
          <w:lang w:eastAsia="en-US"/>
        </w:rPr>
        <w:t> = </w:t>
      </w:r>
      <w:r w:rsidRPr="00857039">
        <w:rPr>
          <w:rFonts w:ascii="Consolas" w:eastAsia="Times New Roman" w:hAnsi="Consolas" w:cs="Courier New"/>
          <w:color w:val="000000"/>
          <w:sz w:val="16"/>
          <w:szCs w:val="16"/>
          <w:lang w:eastAsia="en-US"/>
        </w:rPr>
        <w:t>"</w:t>
      </w:r>
      <w:proofErr w:type="spellStart"/>
      <w:r w:rsidRPr="00857039">
        <w:rPr>
          <w:rFonts w:ascii="Consolas" w:eastAsia="Times New Roman" w:hAnsi="Consolas" w:cs="Courier New"/>
          <w:color w:val="0000FF"/>
          <w:sz w:val="16"/>
          <w:szCs w:val="16"/>
          <w:lang w:eastAsia="en-US"/>
        </w:rPr>
        <w:t>PartyApiQuery</w:t>
      </w:r>
      <w:proofErr w:type="spellEnd"/>
      <w:r w:rsidRPr="00857039">
        <w:rPr>
          <w:rFonts w:ascii="Consolas" w:eastAsia="Times New Roman" w:hAnsi="Consolas" w:cs="Courier New"/>
          <w:color w:val="000000"/>
          <w:sz w:val="16"/>
          <w:szCs w:val="16"/>
          <w:lang w:eastAsia="en-US"/>
        </w:rPr>
        <w:t>"</w:t>
      </w:r>
      <w:r w:rsidRPr="00857039">
        <w:rPr>
          <w:rFonts w:ascii="Consolas" w:eastAsia="Times New Roman" w:hAnsi="Consolas" w:cs="Courier New"/>
          <w:color w:val="0000FF"/>
          <w:sz w:val="16"/>
          <w:szCs w:val="16"/>
          <w:lang w:eastAsia="en-US"/>
        </w:rPr>
        <w:t> &gt;</w:t>
      </w:r>
    </w:p>
    <w:p w14:paraId="2DFB883C" w14:textId="6D219DB5" w:rsidR="00857039" w:rsidRPr="00857039" w:rsidRDefault="00857039" w:rsidP="008570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857039">
        <w:rPr>
          <w:rFonts w:ascii="Consolas" w:eastAsia="Times New Roman" w:hAnsi="Consolas" w:cs="Courier New"/>
          <w:color w:val="0000FF"/>
          <w:sz w:val="16"/>
          <w:szCs w:val="16"/>
          <w:lang w:eastAsia="en-US"/>
        </w:rPr>
        <w:tab/>
        <w:t>&lt;</w:t>
      </w:r>
      <w:proofErr w:type="spellStart"/>
      <w:r w:rsidRPr="00857039">
        <w:rPr>
          <w:rFonts w:ascii="Consolas" w:eastAsia="Times New Roman" w:hAnsi="Consolas" w:cs="Courier New"/>
          <w:color w:val="A31515"/>
          <w:sz w:val="16"/>
          <w:szCs w:val="16"/>
          <w:lang w:eastAsia="en-US"/>
        </w:rPr>
        <w:t>ods</w:t>
      </w:r>
      <w:proofErr w:type="spellEnd"/>
      <w:r w:rsidRPr="00857039">
        <w:rPr>
          <w:rFonts w:ascii="Consolas" w:eastAsia="Times New Roman" w:hAnsi="Consolas" w:cs="Courier New"/>
          <w:color w:val="A31515"/>
          <w:sz w:val="16"/>
          <w:szCs w:val="16"/>
          <w:lang w:eastAsia="en-US"/>
        </w:rPr>
        <w:t>-configuration</w:t>
      </w:r>
      <w:r w:rsidRPr="00857039">
        <w:rPr>
          <w:rFonts w:ascii="Consolas" w:eastAsia="Times New Roman" w:hAnsi="Consolas" w:cs="Courier New"/>
          <w:color w:val="0000FF"/>
          <w:sz w:val="16"/>
          <w:szCs w:val="16"/>
          <w:lang w:eastAsia="en-US"/>
        </w:rPr>
        <w:t> </w:t>
      </w:r>
      <w:r w:rsidRPr="00857039">
        <w:rPr>
          <w:rFonts w:ascii="Consolas" w:eastAsia="Times New Roman" w:hAnsi="Consolas" w:cs="Courier New"/>
          <w:color w:val="FF0000"/>
          <w:sz w:val="16"/>
          <w:szCs w:val="16"/>
          <w:lang w:eastAsia="en-US"/>
        </w:rPr>
        <w:t>timeout</w:t>
      </w:r>
      <w:r w:rsidRPr="00857039">
        <w:rPr>
          <w:rFonts w:ascii="Consolas" w:eastAsia="Times New Roman" w:hAnsi="Consolas" w:cs="Courier New"/>
          <w:color w:val="0000FF"/>
          <w:sz w:val="16"/>
          <w:szCs w:val="16"/>
          <w:lang w:eastAsia="en-US"/>
        </w:rPr>
        <w:t>=</w:t>
      </w:r>
      <w:r w:rsidRPr="00857039">
        <w:rPr>
          <w:rFonts w:ascii="Consolas" w:eastAsia="Times New Roman" w:hAnsi="Consolas" w:cs="Courier New"/>
          <w:color w:val="000000"/>
          <w:sz w:val="16"/>
          <w:szCs w:val="16"/>
          <w:lang w:eastAsia="en-US"/>
        </w:rPr>
        <w:t>"</w:t>
      </w:r>
      <w:r w:rsidRPr="00857039">
        <w:rPr>
          <w:rFonts w:ascii="Consolas" w:eastAsia="Times New Roman" w:hAnsi="Consolas" w:cs="Courier New"/>
          <w:color w:val="0000FF"/>
          <w:sz w:val="16"/>
          <w:szCs w:val="16"/>
          <w:lang w:eastAsia="en-US"/>
        </w:rPr>
        <w:t>500</w:t>
      </w:r>
      <w:r w:rsidRPr="00857039">
        <w:rPr>
          <w:rFonts w:ascii="Consolas" w:eastAsia="Times New Roman" w:hAnsi="Consolas" w:cs="Courier New"/>
          <w:color w:val="000000"/>
          <w:sz w:val="16"/>
          <w:szCs w:val="16"/>
          <w:lang w:eastAsia="en-US"/>
        </w:rPr>
        <w:t>"</w:t>
      </w:r>
      <w:r w:rsidRPr="00857039">
        <w:rPr>
          <w:rFonts w:ascii="Consolas" w:eastAsia="Times New Roman" w:hAnsi="Consolas" w:cs="Courier New"/>
          <w:color w:val="0000FF"/>
          <w:sz w:val="16"/>
          <w:szCs w:val="16"/>
          <w:lang w:eastAsia="en-US"/>
        </w:rPr>
        <w:t> </w:t>
      </w:r>
      <w:r w:rsidRPr="00857039">
        <w:rPr>
          <w:rFonts w:ascii="Consolas" w:eastAsia="Times New Roman" w:hAnsi="Consolas" w:cs="Courier New"/>
          <w:color w:val="FF0000"/>
          <w:sz w:val="16"/>
          <w:szCs w:val="16"/>
          <w:lang w:eastAsia="en-US"/>
        </w:rPr>
        <w:t>mode</w:t>
      </w:r>
      <w:r w:rsidRPr="00857039">
        <w:rPr>
          <w:rFonts w:ascii="Consolas" w:eastAsia="Times New Roman" w:hAnsi="Consolas" w:cs="Courier New"/>
          <w:color w:val="0000FF"/>
          <w:sz w:val="16"/>
          <w:szCs w:val="16"/>
          <w:lang w:eastAsia="en-US"/>
        </w:rPr>
        <w:t>=</w:t>
      </w:r>
      <w:r w:rsidRPr="00857039">
        <w:rPr>
          <w:rFonts w:ascii="Consolas" w:eastAsia="Times New Roman" w:hAnsi="Consolas" w:cs="Courier New"/>
          <w:color w:val="000000"/>
          <w:sz w:val="16"/>
          <w:szCs w:val="16"/>
          <w:lang w:eastAsia="en-US"/>
        </w:rPr>
        <w:t>"</w:t>
      </w:r>
      <w:r w:rsidRPr="00857039">
        <w:rPr>
          <w:rFonts w:ascii="Consolas" w:eastAsia="Times New Roman" w:hAnsi="Consolas" w:cs="Courier New"/>
          <w:color w:val="0000FF"/>
          <w:sz w:val="16"/>
          <w:szCs w:val="16"/>
          <w:lang w:eastAsia="en-US"/>
        </w:rPr>
        <w:t>Offline</w:t>
      </w:r>
      <w:r w:rsidRPr="00857039">
        <w:rPr>
          <w:rFonts w:ascii="Consolas" w:eastAsia="Times New Roman" w:hAnsi="Consolas" w:cs="Courier New"/>
          <w:color w:val="000000"/>
          <w:sz w:val="16"/>
          <w:szCs w:val="16"/>
          <w:lang w:eastAsia="en-US"/>
        </w:rPr>
        <w:t>"</w:t>
      </w:r>
      <w:r>
        <w:rPr>
          <w:rFonts w:ascii="Consolas" w:eastAsia="Times New Roman" w:hAnsi="Consolas" w:cs="Courier New"/>
          <w:color w:val="000000"/>
          <w:sz w:val="16"/>
          <w:szCs w:val="16"/>
          <w:lang w:eastAsia="en-US"/>
        </w:rPr>
        <w:t xml:space="preserve"> </w:t>
      </w:r>
      <w:r w:rsidRPr="00857039">
        <w:rPr>
          <w:rFonts w:ascii="Consolas" w:eastAsia="Times New Roman" w:hAnsi="Consolas" w:cs="Courier New"/>
          <w:color w:val="FF0000"/>
          <w:sz w:val="16"/>
          <w:szCs w:val="16"/>
          <w:lang w:eastAsia="en-US"/>
        </w:rPr>
        <w:t>ods-implementation</w:t>
      </w:r>
      <w:r w:rsidRPr="00857039">
        <w:rPr>
          <w:rFonts w:ascii="Consolas" w:eastAsia="Times New Roman" w:hAnsi="Consolas" w:cs="Courier New"/>
          <w:color w:val="0000FF"/>
          <w:sz w:val="16"/>
          <w:szCs w:val="16"/>
          <w:lang w:eastAsia="en-US"/>
        </w:rPr>
        <w:t> = </w:t>
      </w:r>
      <w:r w:rsidRPr="00857039">
        <w:rPr>
          <w:rFonts w:ascii="Consolas" w:eastAsia="Times New Roman" w:hAnsi="Consolas" w:cs="Courier New"/>
          <w:color w:val="000000"/>
          <w:sz w:val="16"/>
          <w:szCs w:val="16"/>
          <w:lang w:eastAsia="en-US"/>
        </w:rPr>
        <w:t>"</w:t>
      </w:r>
      <w:r w:rsidRPr="00857039">
        <w:rPr>
          <w:rFonts w:ascii="Consolas" w:eastAsia="Times New Roman" w:hAnsi="Consolas" w:cs="Courier New"/>
          <w:color w:val="0000FF"/>
          <w:sz w:val="16"/>
          <w:szCs w:val="16"/>
          <w:lang w:eastAsia="en-US"/>
        </w:rPr>
        <w:t>Experience.PartyAPI.Services.Hub.V1.PartyAPIQueryServiceMongo, Experience.PartyAPI.Services.Hub</w:t>
      </w:r>
      <w:proofErr w:type="gramStart"/>
      <w:r w:rsidRPr="00857039">
        <w:rPr>
          <w:rFonts w:ascii="Consolas" w:eastAsia="Times New Roman" w:hAnsi="Consolas" w:cs="Courier New"/>
          <w:color w:val="000000"/>
          <w:sz w:val="16"/>
          <w:szCs w:val="16"/>
          <w:lang w:eastAsia="en-US"/>
        </w:rPr>
        <w:t>"</w:t>
      </w:r>
      <w:r>
        <w:rPr>
          <w:rFonts w:ascii="Consolas" w:eastAsia="Times New Roman" w:hAnsi="Consolas" w:cs="Courier New"/>
          <w:color w:val="000000"/>
          <w:sz w:val="16"/>
          <w:szCs w:val="16"/>
          <w:lang w:eastAsia="en-US"/>
        </w:rPr>
        <w:t xml:space="preserve"> </w:t>
      </w:r>
      <w:r w:rsidRPr="00857039">
        <w:rPr>
          <w:rFonts w:ascii="Consolas" w:eastAsia="Times New Roman" w:hAnsi="Consolas" w:cs="Courier New"/>
          <w:color w:val="0000FF"/>
          <w:sz w:val="16"/>
          <w:szCs w:val="16"/>
          <w:lang w:eastAsia="en-US"/>
        </w:rPr>
        <w:t> </w:t>
      </w:r>
      <w:r w:rsidRPr="00857039">
        <w:rPr>
          <w:rFonts w:ascii="Consolas" w:eastAsia="Times New Roman" w:hAnsi="Consolas" w:cs="Courier New"/>
          <w:color w:val="FF0000"/>
          <w:sz w:val="16"/>
          <w:szCs w:val="16"/>
          <w:lang w:eastAsia="en-US"/>
        </w:rPr>
        <w:t>core</w:t>
      </w:r>
      <w:proofErr w:type="gramEnd"/>
      <w:r w:rsidRPr="00857039">
        <w:rPr>
          <w:rFonts w:ascii="Consolas" w:eastAsia="Times New Roman" w:hAnsi="Consolas" w:cs="Courier New"/>
          <w:color w:val="FF0000"/>
          <w:sz w:val="16"/>
          <w:szCs w:val="16"/>
          <w:lang w:eastAsia="en-US"/>
        </w:rPr>
        <w:t>-implementation</w:t>
      </w:r>
      <w:r w:rsidRPr="00857039">
        <w:rPr>
          <w:rFonts w:ascii="Consolas" w:eastAsia="Times New Roman" w:hAnsi="Consolas" w:cs="Courier New"/>
          <w:color w:val="0000FF"/>
          <w:sz w:val="16"/>
          <w:szCs w:val="16"/>
          <w:lang w:eastAsia="en-US"/>
        </w:rPr>
        <w:t> = </w:t>
      </w:r>
      <w:r w:rsidRPr="00857039">
        <w:rPr>
          <w:rFonts w:ascii="Consolas" w:eastAsia="Times New Roman" w:hAnsi="Consolas" w:cs="Courier New"/>
          <w:color w:val="000000"/>
          <w:sz w:val="16"/>
          <w:szCs w:val="16"/>
          <w:lang w:eastAsia="en-US"/>
        </w:rPr>
        <w:t>"</w:t>
      </w:r>
      <w:r w:rsidRPr="00857039">
        <w:rPr>
          <w:rFonts w:ascii="Consolas" w:eastAsia="Times New Roman" w:hAnsi="Consolas" w:cs="Courier New"/>
          <w:color w:val="0000FF"/>
          <w:sz w:val="16"/>
          <w:szCs w:val="16"/>
          <w:lang w:eastAsia="en-US"/>
        </w:rPr>
        <w:t>Experience.PartyAPI.Services.Hub.V1.PartyAPIQueryService, Experience.PartyAPI.Services.Hub</w:t>
      </w:r>
      <w:r w:rsidRPr="00857039">
        <w:rPr>
          <w:rFonts w:ascii="Consolas" w:eastAsia="Times New Roman" w:hAnsi="Consolas" w:cs="Courier New"/>
          <w:color w:val="000000"/>
          <w:sz w:val="16"/>
          <w:szCs w:val="16"/>
          <w:lang w:eastAsia="en-US"/>
        </w:rPr>
        <w:t>"</w:t>
      </w:r>
      <w:r w:rsidRPr="00857039">
        <w:rPr>
          <w:rFonts w:ascii="Consolas" w:eastAsia="Times New Roman" w:hAnsi="Consolas" w:cs="Courier New"/>
          <w:color w:val="0000FF"/>
          <w:sz w:val="16"/>
          <w:szCs w:val="16"/>
          <w:lang w:eastAsia="en-US"/>
        </w:rPr>
        <w:t>/&gt;</w:t>
      </w:r>
    </w:p>
    <w:p w14:paraId="25A62A0F" w14:textId="6B4B2E64" w:rsidR="00857039" w:rsidRPr="00857039" w:rsidRDefault="00857039" w:rsidP="008570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857039">
        <w:rPr>
          <w:rFonts w:ascii="Consolas" w:eastAsia="Times New Roman" w:hAnsi="Consolas" w:cs="Courier New"/>
          <w:color w:val="0000FF"/>
          <w:sz w:val="16"/>
          <w:szCs w:val="16"/>
          <w:lang w:eastAsia="en-US"/>
        </w:rPr>
        <w:tab/>
        <w:t>&lt;/</w:t>
      </w:r>
      <w:r w:rsidRPr="00857039">
        <w:rPr>
          <w:rFonts w:ascii="Consolas" w:eastAsia="Times New Roman" w:hAnsi="Consolas" w:cs="Courier New"/>
          <w:color w:val="A31515"/>
          <w:sz w:val="16"/>
          <w:szCs w:val="16"/>
          <w:lang w:eastAsia="en-US"/>
        </w:rPr>
        <w:t>add</w:t>
      </w:r>
      <w:r w:rsidRPr="00857039">
        <w:rPr>
          <w:rFonts w:ascii="Consolas" w:eastAsia="Times New Roman" w:hAnsi="Consolas" w:cs="Courier New"/>
          <w:color w:val="0000FF"/>
          <w:sz w:val="16"/>
          <w:szCs w:val="16"/>
          <w:lang w:eastAsia="en-US"/>
        </w:rPr>
        <w:t>&gt;</w:t>
      </w:r>
    </w:p>
    <w:p w14:paraId="2DFEEBD5" w14:textId="4D2C4988" w:rsidR="00857039" w:rsidRDefault="00417084">
      <w:r>
        <w:t xml:space="preserve">Currently it is possible to specify different ODS or Core implementation for interface, however this semantically is not correct and </w:t>
      </w:r>
      <w:proofErr w:type="gramStart"/>
      <w:r>
        <w:t>should not be done</w:t>
      </w:r>
      <w:proofErr w:type="gramEnd"/>
      <w:r>
        <w:t>.</w:t>
      </w:r>
    </w:p>
    <w:p w14:paraId="21934F3A" w14:textId="77777777" w:rsidR="00857039" w:rsidRPr="00E43E9A" w:rsidRDefault="00857039">
      <w:pPr>
        <w:rPr>
          <w:rFonts w:asciiTheme="majorHAnsi" w:eastAsiaTheme="majorEastAsia" w:hAnsiTheme="majorHAnsi" w:cstheme="majorBidi"/>
          <w:caps/>
          <w:color w:val="FFFFFF" w:themeColor="background1"/>
          <w:spacing w:val="15"/>
          <w:sz w:val="16"/>
          <w:szCs w:val="16"/>
        </w:rPr>
      </w:pPr>
    </w:p>
    <w:p w14:paraId="0FA7D54E" w14:textId="77777777" w:rsidR="00417084" w:rsidRDefault="00417084">
      <w:pPr>
        <w:rPr>
          <w:rFonts w:asciiTheme="majorHAnsi" w:eastAsiaTheme="majorEastAsia" w:hAnsiTheme="majorHAnsi" w:cstheme="majorBidi"/>
          <w:caps/>
          <w:color w:val="044D6E" w:themeColor="text2" w:themeShade="80"/>
          <w:spacing w:val="15"/>
        </w:rPr>
      </w:pPr>
      <w:r>
        <w:br w:type="page"/>
      </w:r>
    </w:p>
    <w:p w14:paraId="41B141F5" w14:textId="6A31B2DE" w:rsidR="001A65D0" w:rsidRPr="00D67AAD" w:rsidRDefault="001A65D0" w:rsidP="001A65D0">
      <w:pPr>
        <w:pStyle w:val="Heading3"/>
      </w:pPr>
      <w:bookmarkStart w:id="18" w:name="_Toc483400739"/>
      <w:r w:rsidRPr="00D67AAD">
        <w:lastRenderedPageBreak/>
        <w:t>Digital Edge Web</w:t>
      </w:r>
      <w:bookmarkEnd w:id="18"/>
    </w:p>
    <w:p w14:paraId="64C998AC" w14:textId="795B60A5" w:rsidR="00B30819" w:rsidRPr="00D67AAD" w:rsidRDefault="00B30819" w:rsidP="00B30819">
      <w:r w:rsidRPr="00D67AAD">
        <w:t xml:space="preserve">Extract </w:t>
      </w:r>
      <w:proofErr w:type="spellStart"/>
      <w:r w:rsidRPr="00D67AAD">
        <w:t>WebSite</w:t>
      </w:r>
      <w:proofErr w:type="spellEnd"/>
      <w:r w:rsidRPr="00D67AAD">
        <w:t xml:space="preserve"> package to folder where web applications are stored (for example C:\Websites\mcweb).</w:t>
      </w:r>
    </w:p>
    <w:p w14:paraId="24F2E06B" w14:textId="72AEA8E1" w:rsidR="00B30819" w:rsidRPr="00D67AAD" w:rsidRDefault="009227A0" w:rsidP="00B30819">
      <w:r w:rsidRPr="00D67AAD">
        <w:t>Using IIS management console, c</w:t>
      </w:r>
      <w:r w:rsidR="00B30819" w:rsidRPr="00D67AAD">
        <w:t xml:space="preserve">reate new </w:t>
      </w:r>
      <w:r w:rsidRPr="00D67AAD">
        <w:t xml:space="preserve">application pool, and </w:t>
      </w:r>
      <w:r w:rsidR="00B30819" w:rsidRPr="00D67AAD">
        <w:t>application within Default Web Site</w:t>
      </w:r>
      <w:r w:rsidRPr="00D67AAD">
        <w:t xml:space="preserve"> with name </w:t>
      </w:r>
      <w:proofErr w:type="spellStart"/>
      <w:r w:rsidR="00B30819" w:rsidRPr="00D67AAD">
        <w:t>mc</w:t>
      </w:r>
      <w:r w:rsidR="00BB574C" w:rsidRPr="00D67AAD">
        <w:t>web</w:t>
      </w:r>
      <w:proofErr w:type="spellEnd"/>
      <w:r w:rsidR="00B30819" w:rsidRPr="00D67AAD">
        <w:t xml:space="preserve">, and choose its physical path and </w:t>
      </w:r>
      <w:r w:rsidRPr="00D67AAD">
        <w:t xml:space="preserve">newly created application pool (for example </w:t>
      </w:r>
      <w:proofErr w:type="spellStart"/>
      <w:r w:rsidR="00B30819" w:rsidRPr="00D67AAD">
        <w:t>mc</w:t>
      </w:r>
      <w:r w:rsidR="00BB574C" w:rsidRPr="00D67AAD">
        <w:t>web</w:t>
      </w:r>
      <w:proofErr w:type="spellEnd"/>
      <w:r w:rsidR="00BB574C" w:rsidRPr="00D67AAD">
        <w:t xml:space="preserve"> application</w:t>
      </w:r>
      <w:r w:rsidR="00B30819" w:rsidRPr="00D67AAD">
        <w:t xml:space="preserve"> pool</w:t>
      </w:r>
      <w:r w:rsidRPr="00D67AAD">
        <w:t>)</w:t>
      </w:r>
      <w:r w:rsidR="00B30819" w:rsidRPr="00D67AAD">
        <w:t>.</w:t>
      </w:r>
    </w:p>
    <w:p w14:paraId="14982BDC" w14:textId="2A6D3F60" w:rsidR="00B30819" w:rsidRDefault="00B30819" w:rsidP="00B30819">
      <w:r w:rsidRPr="00D67AAD">
        <w:t>In web.config file, please update database connection strings to proper database instances. There is a group for each core system, HUB, Experience, BAPO or PUB, and try to keep these groups separated for easier navigation in the future.</w:t>
      </w:r>
    </w:p>
    <w:p w14:paraId="07FD9358" w14:textId="78E61376" w:rsidR="005E1675" w:rsidRDefault="005E1675" w:rsidP="005E1675">
      <w:pPr>
        <w:pStyle w:val="Heading4"/>
      </w:pPr>
      <w:r>
        <w:t>AppSettings</w:t>
      </w:r>
    </w:p>
    <w:p w14:paraId="2B943F1A" w14:textId="380D23C4" w:rsidR="001A65D0" w:rsidRPr="00D67AAD" w:rsidRDefault="005E1675" w:rsidP="00B30819">
      <w:r>
        <w:t>Following node key values represent general settings for DE Web configuration.</w:t>
      </w:r>
    </w:p>
    <w:p w14:paraId="274CEDBC" w14:textId="18023FA4" w:rsidR="006965F0" w:rsidRPr="00CD691B" w:rsidRDefault="006965F0" w:rsidP="00696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D691B">
        <w:rPr>
          <w:rFonts w:ascii="Consolas" w:eastAsia="Times New Roman" w:hAnsi="Consolas" w:cs="Courier New"/>
          <w:color w:val="0000FF"/>
          <w:sz w:val="16"/>
          <w:szCs w:val="16"/>
          <w:lang w:eastAsia="en-US"/>
        </w:rPr>
        <w:t>&lt;</w:t>
      </w:r>
      <w:r w:rsidRPr="00CD691B">
        <w:rPr>
          <w:rFonts w:ascii="Consolas" w:eastAsia="Times New Roman" w:hAnsi="Consolas" w:cs="Courier New"/>
          <w:color w:val="A31515"/>
          <w:sz w:val="16"/>
          <w:szCs w:val="16"/>
          <w:lang w:eastAsia="en-US"/>
        </w:rPr>
        <w:t>add</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key</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proofErr w:type="spellStart"/>
      <w:r w:rsidRPr="00CD691B">
        <w:rPr>
          <w:rFonts w:ascii="Consolas" w:eastAsia="Times New Roman" w:hAnsi="Consolas" w:cs="Courier New"/>
          <w:color w:val="0000FF"/>
          <w:sz w:val="16"/>
          <w:szCs w:val="16"/>
          <w:lang w:eastAsia="en-US"/>
        </w:rPr>
        <w:t>Multichannel.API</w:t>
      </w:r>
      <w:proofErr w:type="spellEnd"/>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value</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highlight w:val="yellow"/>
          <w:lang w:eastAsia="en-US"/>
        </w:rPr>
        <w:t>http://mc-web1/</w:t>
      </w:r>
      <w:proofErr w:type="spellStart"/>
      <w:r w:rsidRPr="00CD691B">
        <w:rPr>
          <w:rFonts w:ascii="Consolas" w:eastAsia="Times New Roman" w:hAnsi="Consolas" w:cs="Courier New"/>
          <w:color w:val="0000FF"/>
          <w:sz w:val="16"/>
          <w:szCs w:val="16"/>
          <w:highlight w:val="yellow"/>
          <w:lang w:eastAsia="en-US"/>
        </w:rPr>
        <w:t>mcapi</w:t>
      </w:r>
      <w:proofErr w:type="spellEnd"/>
      <w:r w:rsidRPr="00CD691B">
        <w:rPr>
          <w:rFonts w:ascii="Consolas" w:eastAsia="Times New Roman" w:hAnsi="Consolas" w:cs="Courier New"/>
          <w:color w:val="0000FF"/>
          <w:sz w:val="16"/>
          <w:szCs w:val="16"/>
          <w:highlight w:val="yellow"/>
          <w:lang w:eastAsia="en-US"/>
        </w:rPr>
        <w:t>/</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/&gt;</w:t>
      </w:r>
    </w:p>
    <w:p w14:paraId="4D4916F8" w14:textId="04087F1E" w:rsidR="006965F0" w:rsidRPr="00CD691B" w:rsidRDefault="006965F0" w:rsidP="00696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D691B">
        <w:rPr>
          <w:rFonts w:ascii="Consolas" w:eastAsia="Times New Roman" w:hAnsi="Consolas" w:cs="Courier New"/>
          <w:color w:val="0000FF"/>
          <w:sz w:val="16"/>
          <w:szCs w:val="16"/>
          <w:lang w:eastAsia="en-US"/>
        </w:rPr>
        <w:t>&lt;</w:t>
      </w:r>
      <w:r w:rsidRPr="00CD691B">
        <w:rPr>
          <w:rFonts w:ascii="Consolas" w:eastAsia="Times New Roman" w:hAnsi="Consolas" w:cs="Courier New"/>
          <w:color w:val="A31515"/>
          <w:sz w:val="16"/>
          <w:szCs w:val="16"/>
          <w:lang w:eastAsia="en-US"/>
        </w:rPr>
        <w:t>add</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key</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Multichannel.STS.Origin</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value</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r w:rsidRPr="00713565">
        <w:rPr>
          <w:rFonts w:ascii="Consolas" w:eastAsia="Times New Roman" w:hAnsi="Consolas" w:cs="Courier New"/>
          <w:color w:val="0000FF"/>
          <w:sz w:val="16"/>
          <w:szCs w:val="16"/>
          <w:highlight w:val="yellow"/>
          <w:lang w:eastAsia="en-US"/>
        </w:rPr>
        <w:t>http://mc-web1/identity</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/&gt;</w:t>
      </w:r>
    </w:p>
    <w:p w14:paraId="0803017D" w14:textId="675F439E" w:rsidR="006965F0" w:rsidRPr="00CD691B" w:rsidRDefault="006965F0" w:rsidP="00696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D691B">
        <w:rPr>
          <w:rFonts w:ascii="Consolas" w:eastAsia="Times New Roman" w:hAnsi="Consolas" w:cs="Courier New"/>
          <w:color w:val="0000FF"/>
          <w:sz w:val="16"/>
          <w:szCs w:val="16"/>
          <w:lang w:eastAsia="en-US"/>
        </w:rPr>
        <w:t>&lt;</w:t>
      </w:r>
      <w:r w:rsidRPr="00CD691B">
        <w:rPr>
          <w:rFonts w:ascii="Consolas" w:eastAsia="Times New Roman" w:hAnsi="Consolas" w:cs="Courier New"/>
          <w:color w:val="A31515"/>
          <w:sz w:val="16"/>
          <w:szCs w:val="16"/>
          <w:lang w:eastAsia="en-US"/>
        </w:rPr>
        <w:t>add</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key</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Theme</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value</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Standard</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/&gt;</w:t>
      </w:r>
    </w:p>
    <w:p w14:paraId="765CC045" w14:textId="0ECC7F30" w:rsidR="006965F0" w:rsidRPr="00CD691B" w:rsidRDefault="006965F0" w:rsidP="00696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p>
    <w:p w14:paraId="5F49092E" w14:textId="5A5BDB8D" w:rsidR="006965F0" w:rsidRPr="00CD691B" w:rsidRDefault="006965F0" w:rsidP="00696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D691B">
        <w:rPr>
          <w:rFonts w:ascii="Consolas" w:eastAsia="Times New Roman" w:hAnsi="Consolas" w:cs="Courier New"/>
          <w:color w:val="0000FF"/>
          <w:sz w:val="16"/>
          <w:szCs w:val="16"/>
          <w:lang w:eastAsia="en-US"/>
        </w:rPr>
        <w:t>&lt;</w:t>
      </w:r>
      <w:r w:rsidRPr="00CD691B">
        <w:rPr>
          <w:rFonts w:ascii="Consolas" w:eastAsia="Times New Roman" w:hAnsi="Consolas" w:cs="Courier New"/>
          <w:color w:val="A31515"/>
          <w:sz w:val="16"/>
          <w:szCs w:val="16"/>
          <w:lang w:eastAsia="en-US"/>
        </w:rPr>
        <w:t>add</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key</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proofErr w:type="spellStart"/>
      <w:r w:rsidRPr="00CD691B">
        <w:rPr>
          <w:rFonts w:ascii="Consolas" w:eastAsia="Times New Roman" w:hAnsi="Consolas" w:cs="Courier New"/>
          <w:color w:val="0000FF"/>
          <w:sz w:val="16"/>
          <w:szCs w:val="16"/>
          <w:lang w:eastAsia="en-US"/>
        </w:rPr>
        <w:t>ConfigurationPath</w:t>
      </w:r>
      <w:proofErr w:type="spellEnd"/>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value</w:t>
      </w:r>
      <w:r w:rsidRPr="00713565">
        <w:rPr>
          <w:rFonts w:ascii="Consolas" w:eastAsia="Times New Roman" w:hAnsi="Consolas" w:cs="Courier New"/>
          <w:color w:val="0000FF"/>
          <w:sz w:val="16"/>
          <w:szCs w:val="16"/>
          <w:highlight w:val="yellow"/>
          <w:lang w:eastAsia="en-US"/>
        </w:rPr>
        <w:t>=</w:t>
      </w:r>
      <w:r w:rsidRPr="00713565">
        <w:rPr>
          <w:rFonts w:ascii="Consolas" w:eastAsia="Times New Roman" w:hAnsi="Consolas" w:cs="Courier New"/>
          <w:color w:val="000000"/>
          <w:sz w:val="16"/>
          <w:szCs w:val="16"/>
          <w:highlight w:val="yellow"/>
          <w:lang w:eastAsia="en-US"/>
        </w:rPr>
        <w:t>"</w:t>
      </w:r>
      <w:r w:rsidRPr="00713565">
        <w:rPr>
          <w:rFonts w:ascii="Consolas" w:eastAsia="Times New Roman" w:hAnsi="Consolas" w:cs="Courier New"/>
          <w:color w:val="0000FF"/>
          <w:sz w:val="16"/>
          <w:szCs w:val="16"/>
          <w:highlight w:val="yellow"/>
          <w:lang w:eastAsia="en-US"/>
        </w:rPr>
        <w:t>C:\websites\mcweb\</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/&gt;</w:t>
      </w:r>
    </w:p>
    <w:p w14:paraId="255EA03E" w14:textId="77777777" w:rsidR="006965F0" w:rsidRPr="00CD691B" w:rsidRDefault="006965F0" w:rsidP="00696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D691B">
        <w:rPr>
          <w:rFonts w:ascii="Consolas" w:eastAsia="Times New Roman" w:hAnsi="Consolas" w:cs="Courier New"/>
          <w:color w:val="0000FF"/>
          <w:sz w:val="16"/>
          <w:szCs w:val="16"/>
          <w:lang w:eastAsia="en-US"/>
        </w:rPr>
        <w:t>&lt;</w:t>
      </w:r>
      <w:r w:rsidRPr="00CD691B">
        <w:rPr>
          <w:rFonts w:ascii="Consolas" w:eastAsia="Times New Roman" w:hAnsi="Consolas" w:cs="Courier New"/>
          <w:color w:val="A31515"/>
          <w:sz w:val="16"/>
          <w:szCs w:val="16"/>
          <w:lang w:eastAsia="en-US"/>
        </w:rPr>
        <w:t>add</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key</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proofErr w:type="spellStart"/>
      <w:r w:rsidRPr="00CD691B">
        <w:rPr>
          <w:rFonts w:ascii="Consolas" w:eastAsia="Times New Roman" w:hAnsi="Consolas" w:cs="Courier New"/>
          <w:color w:val="0000FF"/>
          <w:sz w:val="16"/>
          <w:szCs w:val="16"/>
          <w:lang w:eastAsia="en-US"/>
        </w:rPr>
        <w:t>LocalCurrency</w:t>
      </w:r>
      <w:proofErr w:type="spellEnd"/>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value</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r w:rsidRPr="00A41D19">
        <w:rPr>
          <w:rFonts w:ascii="Consolas" w:eastAsia="Times New Roman" w:hAnsi="Consolas" w:cs="Courier New"/>
          <w:color w:val="0000FF"/>
          <w:sz w:val="16"/>
          <w:szCs w:val="16"/>
          <w:highlight w:val="yellow"/>
          <w:lang w:eastAsia="en-US"/>
        </w:rPr>
        <w:t>EUR</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/&gt;</w:t>
      </w:r>
    </w:p>
    <w:p w14:paraId="3A362C89" w14:textId="67A0A00A" w:rsidR="006965F0" w:rsidRPr="00CD691B" w:rsidRDefault="006965F0" w:rsidP="00696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D691B">
        <w:rPr>
          <w:rFonts w:ascii="Consolas" w:eastAsia="Times New Roman" w:hAnsi="Consolas" w:cs="Courier New"/>
          <w:color w:val="0000FF"/>
          <w:sz w:val="16"/>
          <w:szCs w:val="16"/>
          <w:lang w:eastAsia="en-US"/>
        </w:rPr>
        <w:t>&lt;</w:t>
      </w:r>
      <w:r w:rsidRPr="00CD691B">
        <w:rPr>
          <w:rFonts w:ascii="Consolas" w:eastAsia="Times New Roman" w:hAnsi="Consolas" w:cs="Courier New"/>
          <w:color w:val="A31515"/>
          <w:sz w:val="16"/>
          <w:szCs w:val="16"/>
          <w:lang w:eastAsia="en-US"/>
        </w:rPr>
        <w:t>add</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key</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proofErr w:type="spellStart"/>
      <w:r w:rsidRPr="00CD691B">
        <w:rPr>
          <w:rFonts w:ascii="Consolas" w:eastAsia="Times New Roman" w:hAnsi="Consolas" w:cs="Courier New"/>
          <w:color w:val="0000FF"/>
          <w:sz w:val="16"/>
          <w:szCs w:val="16"/>
          <w:lang w:eastAsia="en-US"/>
        </w:rPr>
        <w:t>LocalCountry</w:t>
      </w:r>
      <w:proofErr w:type="spellEnd"/>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value</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r w:rsidRPr="00A41D19">
        <w:rPr>
          <w:rFonts w:ascii="Consolas" w:eastAsia="Times New Roman" w:hAnsi="Consolas" w:cs="Courier New"/>
          <w:color w:val="0000FF"/>
          <w:sz w:val="16"/>
          <w:szCs w:val="16"/>
          <w:highlight w:val="yellow"/>
          <w:lang w:eastAsia="en-US"/>
        </w:rPr>
        <w:t>RS</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/&gt;</w:t>
      </w:r>
    </w:p>
    <w:p w14:paraId="4B575E95" w14:textId="0726518B" w:rsidR="006965F0" w:rsidRPr="00CD691B" w:rsidRDefault="006965F0" w:rsidP="00696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D691B">
        <w:rPr>
          <w:rFonts w:ascii="Consolas" w:eastAsia="Times New Roman" w:hAnsi="Consolas" w:cs="Courier New"/>
          <w:color w:val="0000FF"/>
          <w:sz w:val="16"/>
          <w:szCs w:val="16"/>
          <w:lang w:eastAsia="en-US"/>
        </w:rPr>
        <w:t>&lt;</w:t>
      </w:r>
      <w:r w:rsidRPr="00CD691B">
        <w:rPr>
          <w:rFonts w:ascii="Consolas" w:eastAsia="Times New Roman" w:hAnsi="Consolas" w:cs="Courier New"/>
          <w:color w:val="A31515"/>
          <w:sz w:val="16"/>
          <w:szCs w:val="16"/>
          <w:lang w:eastAsia="en-US"/>
        </w:rPr>
        <w:t>add</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key</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Languages</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value</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proofErr w:type="spellStart"/>
      <w:r w:rsidRPr="00A41D19">
        <w:rPr>
          <w:rFonts w:ascii="Consolas" w:eastAsia="Times New Roman" w:hAnsi="Consolas" w:cs="Courier New"/>
          <w:color w:val="0000FF"/>
          <w:sz w:val="16"/>
          <w:szCs w:val="16"/>
          <w:highlight w:val="yellow"/>
          <w:lang w:eastAsia="en-US"/>
        </w:rPr>
        <w:t>en</w:t>
      </w:r>
      <w:proofErr w:type="spellEnd"/>
      <w:r w:rsidRPr="00A41D19">
        <w:rPr>
          <w:rFonts w:ascii="Consolas" w:eastAsia="Times New Roman" w:hAnsi="Consolas" w:cs="Courier New"/>
          <w:color w:val="0000FF"/>
          <w:sz w:val="16"/>
          <w:szCs w:val="16"/>
          <w:highlight w:val="yellow"/>
          <w:lang w:eastAsia="en-US"/>
        </w:rPr>
        <w:t>-US</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/&gt;</w:t>
      </w:r>
    </w:p>
    <w:p w14:paraId="71D459A9" w14:textId="77777777" w:rsidR="006965F0" w:rsidRPr="00CD691B" w:rsidRDefault="006965F0" w:rsidP="00696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D691B">
        <w:rPr>
          <w:rFonts w:ascii="Consolas" w:eastAsia="Times New Roman" w:hAnsi="Consolas" w:cs="Courier New"/>
          <w:color w:val="0000FF"/>
          <w:sz w:val="16"/>
          <w:szCs w:val="16"/>
          <w:lang w:eastAsia="en-US"/>
        </w:rPr>
        <w:tab/>
      </w:r>
    </w:p>
    <w:p w14:paraId="7A8098EF" w14:textId="0CA56081" w:rsidR="006965F0" w:rsidRPr="00CD691B" w:rsidRDefault="006965F0" w:rsidP="00696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D691B">
        <w:rPr>
          <w:rFonts w:ascii="Consolas" w:eastAsia="Times New Roman" w:hAnsi="Consolas" w:cs="Courier New"/>
          <w:color w:val="0000FF"/>
          <w:sz w:val="16"/>
          <w:szCs w:val="16"/>
          <w:lang w:eastAsia="en-US"/>
        </w:rPr>
        <w:t>&lt;</w:t>
      </w:r>
      <w:r w:rsidRPr="00CD691B">
        <w:rPr>
          <w:rFonts w:ascii="Consolas" w:eastAsia="Times New Roman" w:hAnsi="Consolas" w:cs="Courier New"/>
          <w:color w:val="A31515"/>
          <w:sz w:val="16"/>
          <w:szCs w:val="16"/>
          <w:lang w:eastAsia="en-US"/>
        </w:rPr>
        <w:t>add</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key</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RSSFeedLink</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value</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r w:rsidRPr="00A705F4">
        <w:rPr>
          <w:rFonts w:ascii="Consolas" w:eastAsia="Times New Roman" w:hAnsi="Consolas" w:cs="Courier New"/>
          <w:color w:val="0000FF"/>
          <w:sz w:val="16"/>
          <w:szCs w:val="16"/>
          <w:highlight w:val="yellow"/>
          <w:lang w:eastAsia="en-US"/>
        </w:rPr>
        <w:t>https://www.b92.net/info/rss/vesti.xml</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/&gt;</w:t>
      </w:r>
    </w:p>
    <w:p w14:paraId="3278026F" w14:textId="4D9E8FE5" w:rsidR="006965F0" w:rsidRPr="00CD691B" w:rsidRDefault="006965F0" w:rsidP="00696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p>
    <w:p w14:paraId="41022EAC" w14:textId="24C83B7E" w:rsidR="006965F0" w:rsidRPr="00CD691B" w:rsidRDefault="006965F0" w:rsidP="00696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CD691B">
        <w:rPr>
          <w:rFonts w:ascii="Consolas" w:eastAsia="Times New Roman" w:hAnsi="Consolas" w:cs="Courier New"/>
          <w:color w:val="0000FF"/>
          <w:sz w:val="16"/>
          <w:szCs w:val="16"/>
          <w:lang w:eastAsia="en-US"/>
        </w:rPr>
        <w:t>&lt;</w:t>
      </w:r>
      <w:r w:rsidRPr="00CD691B">
        <w:rPr>
          <w:rFonts w:ascii="Consolas" w:eastAsia="Times New Roman" w:hAnsi="Consolas" w:cs="Courier New"/>
          <w:color w:val="A31515"/>
          <w:sz w:val="16"/>
          <w:szCs w:val="16"/>
          <w:lang w:eastAsia="en-US"/>
        </w:rPr>
        <w:t>add</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key</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proofErr w:type="spellStart"/>
      <w:r w:rsidRPr="00B61754">
        <w:rPr>
          <w:rFonts w:ascii="Consolas" w:eastAsia="Times New Roman" w:hAnsi="Consolas" w:cs="Courier New"/>
          <w:color w:val="0000FF"/>
          <w:sz w:val="16"/>
          <w:szCs w:val="16"/>
          <w:highlight w:val="yellow"/>
          <w:lang w:eastAsia="en-US"/>
        </w:rPr>
        <w:t>App</w:t>
      </w:r>
      <w:r w:rsidR="00F20BA5">
        <w:rPr>
          <w:rFonts w:ascii="Consolas" w:eastAsia="Times New Roman" w:hAnsi="Consolas" w:cs="Courier New"/>
          <w:color w:val="0000FF"/>
          <w:sz w:val="16"/>
          <w:szCs w:val="16"/>
          <w:highlight w:val="yellow"/>
          <w:lang w:eastAsia="en-US"/>
        </w:rPr>
        <w:t>Mar</w:t>
      </w:r>
      <w:r w:rsidRPr="00B61754">
        <w:rPr>
          <w:rFonts w:ascii="Consolas" w:eastAsia="Times New Roman" w:hAnsi="Consolas" w:cs="Courier New"/>
          <w:color w:val="0000FF"/>
          <w:sz w:val="16"/>
          <w:szCs w:val="16"/>
          <w:highlight w:val="yellow"/>
          <w:lang w:eastAsia="en-US"/>
        </w:rPr>
        <w:t>CacheName</w:t>
      </w:r>
      <w:proofErr w:type="spellEnd"/>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w:t>
      </w:r>
      <w:r w:rsidRPr="00CD691B">
        <w:rPr>
          <w:rFonts w:ascii="Consolas" w:eastAsia="Times New Roman" w:hAnsi="Consolas" w:cs="Courier New"/>
          <w:color w:val="FF0000"/>
          <w:sz w:val="16"/>
          <w:szCs w:val="16"/>
          <w:lang w:eastAsia="en-US"/>
        </w:rPr>
        <w:t>value</w:t>
      </w:r>
      <w:r w:rsidRPr="00CD691B">
        <w:rPr>
          <w:rFonts w:ascii="Consolas" w:eastAsia="Times New Roman" w:hAnsi="Consolas" w:cs="Courier New"/>
          <w:color w:val="0000FF"/>
          <w:sz w:val="16"/>
          <w:szCs w:val="16"/>
          <w:lang w:eastAsia="en-US"/>
        </w:rPr>
        <w:t>=</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default</w:t>
      </w:r>
      <w:r w:rsidRPr="00CD691B">
        <w:rPr>
          <w:rFonts w:ascii="Consolas" w:eastAsia="Times New Roman" w:hAnsi="Consolas" w:cs="Courier New"/>
          <w:color w:val="000000"/>
          <w:sz w:val="16"/>
          <w:szCs w:val="16"/>
          <w:lang w:eastAsia="en-US"/>
        </w:rPr>
        <w:t>"</w:t>
      </w:r>
      <w:r w:rsidRPr="00CD691B">
        <w:rPr>
          <w:rFonts w:ascii="Consolas" w:eastAsia="Times New Roman" w:hAnsi="Consolas" w:cs="Courier New"/>
          <w:color w:val="0000FF"/>
          <w:sz w:val="16"/>
          <w:szCs w:val="16"/>
          <w:lang w:eastAsia="en-US"/>
        </w:rPr>
        <w:t> /&gt; </w:t>
      </w:r>
    </w:p>
    <w:p w14:paraId="4951A1B1" w14:textId="15A82175" w:rsidR="006965F0" w:rsidRDefault="006965F0" w:rsidP="00B30819"/>
    <w:p w14:paraId="6E182FFC" w14:textId="3A03444E" w:rsidR="005E1675" w:rsidRDefault="00945177" w:rsidP="00B30819">
      <w:r>
        <w:t xml:space="preserve">Digital Edge Web uses </w:t>
      </w:r>
      <w:proofErr w:type="spellStart"/>
      <w:r>
        <w:t>AppFabric</w:t>
      </w:r>
      <w:proofErr w:type="spellEnd"/>
      <w:r>
        <w:t xml:space="preserve"> Cache service as session and cache store. This setting is mandatory i</w:t>
      </w:r>
      <w:r w:rsidR="00BC1AAE">
        <w:t>n all multiple web servers hosting DE Web scenarios.</w:t>
      </w:r>
    </w:p>
    <w:p w14:paraId="2A603CFA" w14:textId="05D38A2B" w:rsidR="00B61754" w:rsidRDefault="00B61754" w:rsidP="00B61754">
      <w:pPr>
        <w:pStyle w:val="Heading4"/>
      </w:pPr>
      <w:r>
        <w:t>Custom configSections</w:t>
      </w:r>
    </w:p>
    <w:p w14:paraId="1F8064C2" w14:textId="4C818755" w:rsidR="00BC1AAE" w:rsidRDefault="0042015B" w:rsidP="00B30819">
      <w:r>
        <w:t xml:space="preserve">To make it work, make sure that following section </w:t>
      </w:r>
      <w:proofErr w:type="gramStart"/>
      <w:r>
        <w:t>is added</w:t>
      </w:r>
      <w:proofErr w:type="gramEnd"/>
      <w:r>
        <w:t xml:space="preserve"> to </w:t>
      </w:r>
      <w:proofErr w:type="spellStart"/>
      <w:r>
        <w:t>configSection</w:t>
      </w:r>
      <w:proofErr w:type="spellEnd"/>
      <w:r>
        <w:t xml:space="preserve"> group node:</w:t>
      </w:r>
    </w:p>
    <w:p w14:paraId="2B5CFCE4" w14:textId="77777777" w:rsidR="0042015B" w:rsidRPr="0042015B" w:rsidRDefault="0042015B" w:rsidP="0042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42015B">
        <w:rPr>
          <w:rFonts w:ascii="Consolas" w:eastAsia="Times New Roman" w:hAnsi="Consolas" w:cs="Courier New"/>
          <w:color w:val="0000FF"/>
          <w:sz w:val="16"/>
          <w:szCs w:val="16"/>
          <w:lang w:eastAsia="en-US"/>
        </w:rPr>
        <w:t>&lt;</w:t>
      </w:r>
      <w:r w:rsidRPr="0042015B">
        <w:rPr>
          <w:rFonts w:ascii="Consolas" w:eastAsia="Times New Roman" w:hAnsi="Consolas" w:cs="Courier New"/>
          <w:color w:val="A31515"/>
          <w:sz w:val="16"/>
          <w:szCs w:val="16"/>
          <w:lang w:eastAsia="en-US"/>
        </w:rPr>
        <w:t>section</w:t>
      </w:r>
      <w:r w:rsidRPr="0042015B">
        <w:rPr>
          <w:rFonts w:ascii="Consolas" w:eastAsia="Times New Roman" w:hAnsi="Consolas" w:cs="Courier New"/>
          <w:color w:val="0000FF"/>
          <w:sz w:val="16"/>
          <w:szCs w:val="16"/>
          <w:lang w:eastAsia="en-US"/>
        </w:rPr>
        <w:t> </w:t>
      </w:r>
      <w:r w:rsidRPr="0042015B">
        <w:rPr>
          <w:rFonts w:ascii="Consolas" w:eastAsia="Times New Roman" w:hAnsi="Consolas" w:cs="Courier New"/>
          <w:color w:val="FF0000"/>
          <w:sz w:val="16"/>
          <w:szCs w:val="16"/>
          <w:lang w:eastAsia="en-US"/>
        </w:rPr>
        <w:t>name</w:t>
      </w:r>
      <w:r w:rsidRPr="0042015B">
        <w:rPr>
          <w:rFonts w:ascii="Consolas" w:eastAsia="Times New Roman" w:hAnsi="Consolas" w:cs="Courier New"/>
          <w:color w:val="0000FF"/>
          <w:sz w:val="16"/>
          <w:szCs w:val="16"/>
          <w:lang w:eastAsia="en-US"/>
        </w:rPr>
        <w:t>=</w:t>
      </w:r>
      <w:r w:rsidRPr="0042015B">
        <w:rPr>
          <w:rFonts w:ascii="Consolas" w:eastAsia="Times New Roman" w:hAnsi="Consolas" w:cs="Courier New"/>
          <w:color w:val="000000"/>
          <w:sz w:val="16"/>
          <w:szCs w:val="16"/>
          <w:lang w:eastAsia="en-US"/>
        </w:rPr>
        <w:t>"</w:t>
      </w:r>
      <w:proofErr w:type="spellStart"/>
      <w:r w:rsidRPr="0042015B">
        <w:rPr>
          <w:rFonts w:ascii="Consolas" w:eastAsia="Times New Roman" w:hAnsi="Consolas" w:cs="Courier New"/>
          <w:color w:val="0000FF"/>
          <w:sz w:val="16"/>
          <w:szCs w:val="16"/>
          <w:lang w:eastAsia="en-US"/>
        </w:rPr>
        <w:t>dataCacheClient</w:t>
      </w:r>
      <w:proofErr w:type="spellEnd"/>
      <w:r w:rsidRPr="0042015B">
        <w:rPr>
          <w:rFonts w:ascii="Consolas" w:eastAsia="Times New Roman" w:hAnsi="Consolas" w:cs="Courier New"/>
          <w:color w:val="000000"/>
          <w:sz w:val="16"/>
          <w:szCs w:val="16"/>
          <w:lang w:eastAsia="en-US"/>
        </w:rPr>
        <w:t>"</w:t>
      </w:r>
    </w:p>
    <w:p w14:paraId="295E8342" w14:textId="529C981C" w:rsidR="0042015B" w:rsidRPr="0042015B" w:rsidRDefault="0042015B" w:rsidP="0042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42015B">
        <w:rPr>
          <w:rFonts w:ascii="Consolas" w:eastAsia="Times New Roman" w:hAnsi="Consolas" w:cs="Courier New"/>
          <w:color w:val="0000FF"/>
          <w:sz w:val="16"/>
          <w:szCs w:val="16"/>
          <w:lang w:eastAsia="en-US"/>
        </w:rPr>
        <w:tab/>
        <w:t> </w:t>
      </w:r>
      <w:proofErr w:type="gramStart"/>
      <w:r w:rsidRPr="0042015B">
        <w:rPr>
          <w:rFonts w:ascii="Consolas" w:eastAsia="Times New Roman" w:hAnsi="Consolas" w:cs="Courier New"/>
          <w:color w:val="FF0000"/>
          <w:sz w:val="16"/>
          <w:szCs w:val="16"/>
          <w:lang w:eastAsia="en-US"/>
        </w:rPr>
        <w:t>type</w:t>
      </w:r>
      <w:proofErr w:type="gramEnd"/>
      <w:r w:rsidRPr="0042015B">
        <w:rPr>
          <w:rFonts w:ascii="Consolas" w:eastAsia="Times New Roman" w:hAnsi="Consolas" w:cs="Courier New"/>
          <w:color w:val="0000FF"/>
          <w:sz w:val="16"/>
          <w:szCs w:val="16"/>
          <w:lang w:eastAsia="en-US"/>
        </w:rPr>
        <w:t>=</w:t>
      </w:r>
      <w:r w:rsidRPr="0042015B">
        <w:rPr>
          <w:rFonts w:ascii="Consolas" w:eastAsia="Times New Roman" w:hAnsi="Consolas" w:cs="Courier New"/>
          <w:color w:val="000000"/>
          <w:sz w:val="16"/>
          <w:szCs w:val="16"/>
          <w:lang w:eastAsia="en-US"/>
        </w:rPr>
        <w:t>"</w:t>
      </w:r>
      <w:r w:rsidRPr="0042015B">
        <w:rPr>
          <w:rFonts w:ascii="Consolas" w:eastAsia="Times New Roman" w:hAnsi="Consolas" w:cs="Courier New"/>
          <w:color w:val="0000FF"/>
          <w:sz w:val="16"/>
          <w:szCs w:val="16"/>
          <w:lang w:eastAsia="en-US"/>
        </w:rPr>
        <w:t>Microsoft.ApplicationServer.Caching.DataCacheClientSection, Microsoft.ApplicationServer.Caching.Core, Version=1.0.0.0, Culture=neutral, PublicKeyToken=31bf3856ad364e35</w:t>
      </w:r>
      <w:r w:rsidRPr="0042015B">
        <w:rPr>
          <w:rFonts w:ascii="Consolas" w:eastAsia="Times New Roman" w:hAnsi="Consolas" w:cs="Courier New"/>
          <w:color w:val="000000"/>
          <w:sz w:val="16"/>
          <w:szCs w:val="16"/>
          <w:lang w:eastAsia="en-US"/>
        </w:rPr>
        <w:t>"</w:t>
      </w:r>
    </w:p>
    <w:p w14:paraId="29DE38F2" w14:textId="77777777" w:rsidR="0042015B" w:rsidRPr="0042015B" w:rsidRDefault="0042015B" w:rsidP="0042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42015B">
        <w:rPr>
          <w:rFonts w:ascii="Consolas" w:eastAsia="Times New Roman" w:hAnsi="Consolas" w:cs="Courier New"/>
          <w:color w:val="0000FF"/>
          <w:sz w:val="16"/>
          <w:szCs w:val="16"/>
          <w:lang w:eastAsia="en-US"/>
        </w:rPr>
        <w:tab/>
      </w:r>
      <w:r w:rsidRPr="0042015B">
        <w:rPr>
          <w:rFonts w:ascii="Consolas" w:eastAsia="Times New Roman" w:hAnsi="Consolas" w:cs="Courier New"/>
          <w:color w:val="0000FF"/>
          <w:sz w:val="16"/>
          <w:szCs w:val="16"/>
          <w:lang w:eastAsia="en-US"/>
        </w:rPr>
        <w:tab/>
        <w:t> </w:t>
      </w:r>
      <w:proofErr w:type="spellStart"/>
      <w:proofErr w:type="gramStart"/>
      <w:r w:rsidRPr="0042015B">
        <w:rPr>
          <w:rFonts w:ascii="Consolas" w:eastAsia="Times New Roman" w:hAnsi="Consolas" w:cs="Courier New"/>
          <w:color w:val="FF0000"/>
          <w:sz w:val="16"/>
          <w:szCs w:val="16"/>
          <w:lang w:eastAsia="en-US"/>
        </w:rPr>
        <w:t>allowLocation</w:t>
      </w:r>
      <w:proofErr w:type="spellEnd"/>
      <w:proofErr w:type="gramEnd"/>
      <w:r w:rsidRPr="0042015B">
        <w:rPr>
          <w:rFonts w:ascii="Consolas" w:eastAsia="Times New Roman" w:hAnsi="Consolas" w:cs="Courier New"/>
          <w:color w:val="0000FF"/>
          <w:sz w:val="16"/>
          <w:szCs w:val="16"/>
          <w:lang w:eastAsia="en-US"/>
        </w:rPr>
        <w:t>=</w:t>
      </w:r>
      <w:r w:rsidRPr="0042015B">
        <w:rPr>
          <w:rFonts w:ascii="Consolas" w:eastAsia="Times New Roman" w:hAnsi="Consolas" w:cs="Courier New"/>
          <w:color w:val="000000"/>
          <w:sz w:val="16"/>
          <w:szCs w:val="16"/>
          <w:lang w:eastAsia="en-US"/>
        </w:rPr>
        <w:t>"</w:t>
      </w:r>
      <w:r w:rsidRPr="0042015B">
        <w:rPr>
          <w:rFonts w:ascii="Consolas" w:eastAsia="Times New Roman" w:hAnsi="Consolas" w:cs="Courier New"/>
          <w:color w:val="0000FF"/>
          <w:sz w:val="16"/>
          <w:szCs w:val="16"/>
          <w:lang w:eastAsia="en-US"/>
        </w:rPr>
        <w:t>true</w:t>
      </w:r>
      <w:r w:rsidRPr="0042015B">
        <w:rPr>
          <w:rFonts w:ascii="Consolas" w:eastAsia="Times New Roman" w:hAnsi="Consolas" w:cs="Courier New"/>
          <w:color w:val="000000"/>
          <w:sz w:val="16"/>
          <w:szCs w:val="16"/>
          <w:lang w:eastAsia="en-US"/>
        </w:rPr>
        <w:t>"</w:t>
      </w:r>
      <w:r w:rsidRPr="0042015B">
        <w:rPr>
          <w:rFonts w:ascii="Consolas" w:eastAsia="Times New Roman" w:hAnsi="Consolas" w:cs="Courier New"/>
          <w:color w:val="0000FF"/>
          <w:sz w:val="16"/>
          <w:szCs w:val="16"/>
          <w:lang w:eastAsia="en-US"/>
        </w:rPr>
        <w:t>        </w:t>
      </w:r>
    </w:p>
    <w:p w14:paraId="4D3B57B5" w14:textId="77777777" w:rsidR="0042015B" w:rsidRPr="0042015B" w:rsidRDefault="0042015B" w:rsidP="0042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42015B">
        <w:rPr>
          <w:rFonts w:ascii="Consolas" w:eastAsia="Times New Roman" w:hAnsi="Consolas" w:cs="Courier New"/>
          <w:color w:val="0000FF"/>
          <w:sz w:val="16"/>
          <w:szCs w:val="16"/>
          <w:lang w:eastAsia="en-US"/>
        </w:rPr>
        <w:tab/>
      </w:r>
      <w:r w:rsidRPr="0042015B">
        <w:rPr>
          <w:rFonts w:ascii="Consolas" w:eastAsia="Times New Roman" w:hAnsi="Consolas" w:cs="Courier New"/>
          <w:color w:val="0000FF"/>
          <w:sz w:val="16"/>
          <w:szCs w:val="16"/>
          <w:lang w:eastAsia="en-US"/>
        </w:rPr>
        <w:tab/>
        <w:t> </w:t>
      </w:r>
      <w:proofErr w:type="spellStart"/>
      <w:proofErr w:type="gramStart"/>
      <w:r w:rsidRPr="0042015B">
        <w:rPr>
          <w:rFonts w:ascii="Consolas" w:eastAsia="Times New Roman" w:hAnsi="Consolas" w:cs="Courier New"/>
          <w:color w:val="FF0000"/>
          <w:sz w:val="16"/>
          <w:szCs w:val="16"/>
          <w:lang w:eastAsia="en-US"/>
        </w:rPr>
        <w:t>allowDefinition</w:t>
      </w:r>
      <w:proofErr w:type="spellEnd"/>
      <w:proofErr w:type="gramEnd"/>
      <w:r w:rsidRPr="0042015B">
        <w:rPr>
          <w:rFonts w:ascii="Consolas" w:eastAsia="Times New Roman" w:hAnsi="Consolas" w:cs="Courier New"/>
          <w:color w:val="0000FF"/>
          <w:sz w:val="16"/>
          <w:szCs w:val="16"/>
          <w:lang w:eastAsia="en-US"/>
        </w:rPr>
        <w:t>=</w:t>
      </w:r>
      <w:r w:rsidRPr="0042015B">
        <w:rPr>
          <w:rFonts w:ascii="Consolas" w:eastAsia="Times New Roman" w:hAnsi="Consolas" w:cs="Courier New"/>
          <w:color w:val="000000"/>
          <w:sz w:val="16"/>
          <w:szCs w:val="16"/>
          <w:lang w:eastAsia="en-US"/>
        </w:rPr>
        <w:t>"</w:t>
      </w:r>
      <w:r w:rsidRPr="0042015B">
        <w:rPr>
          <w:rFonts w:ascii="Consolas" w:eastAsia="Times New Roman" w:hAnsi="Consolas" w:cs="Courier New"/>
          <w:color w:val="0000FF"/>
          <w:sz w:val="16"/>
          <w:szCs w:val="16"/>
          <w:lang w:eastAsia="en-US"/>
        </w:rPr>
        <w:t>Everywhere</w:t>
      </w:r>
      <w:r w:rsidRPr="0042015B">
        <w:rPr>
          <w:rFonts w:ascii="Consolas" w:eastAsia="Times New Roman" w:hAnsi="Consolas" w:cs="Courier New"/>
          <w:color w:val="000000"/>
          <w:sz w:val="16"/>
          <w:szCs w:val="16"/>
          <w:lang w:eastAsia="en-US"/>
        </w:rPr>
        <w:t>"</w:t>
      </w:r>
      <w:r w:rsidRPr="0042015B">
        <w:rPr>
          <w:rFonts w:ascii="Consolas" w:eastAsia="Times New Roman" w:hAnsi="Consolas" w:cs="Courier New"/>
          <w:color w:val="0000FF"/>
          <w:sz w:val="16"/>
          <w:szCs w:val="16"/>
          <w:lang w:eastAsia="en-US"/>
        </w:rPr>
        <w:t>/&gt;</w:t>
      </w:r>
    </w:p>
    <w:p w14:paraId="2031A28B" w14:textId="0FB1D5B6" w:rsidR="0042015B" w:rsidRDefault="00332F75" w:rsidP="00B30819">
      <w:r>
        <w:t xml:space="preserve">In addition, </w:t>
      </w:r>
      <w:proofErr w:type="spellStart"/>
      <w:r>
        <w:t>dataCacheClient</w:t>
      </w:r>
      <w:proofErr w:type="spellEnd"/>
      <w:r>
        <w:t xml:space="preserve"> block should look like:</w:t>
      </w:r>
    </w:p>
    <w:p w14:paraId="4DF14445" w14:textId="77777777"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&lt;</w:t>
      </w:r>
      <w:r w:rsidRPr="00332F75">
        <w:rPr>
          <w:rFonts w:ascii="Consolas" w:eastAsia="Times New Roman" w:hAnsi="Consolas" w:cs="Courier New"/>
          <w:color w:val="A31515"/>
          <w:sz w:val="16"/>
          <w:szCs w:val="16"/>
          <w:lang w:eastAsia="en-US"/>
        </w:rPr>
        <w:t>dataCacheClient</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requestTimeout</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15000</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channelOpenTimeout</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3000</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maxConnectionsToServer</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100</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&gt;</w:t>
      </w:r>
    </w:p>
    <w:p w14:paraId="3BD4DF10" w14:textId="45B5FE90"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t>&lt;</w:t>
      </w:r>
      <w:r w:rsidRPr="00332F75">
        <w:rPr>
          <w:rFonts w:ascii="Consolas" w:eastAsia="Times New Roman" w:hAnsi="Consolas" w:cs="Courier New"/>
          <w:color w:val="A31515"/>
          <w:sz w:val="16"/>
          <w:szCs w:val="16"/>
          <w:lang w:eastAsia="en-US"/>
        </w:rPr>
        <w:t>localCache</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isEnabled</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false</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sync</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TimeoutBased</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ttlValue</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300</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objectCount</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10000</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/&gt;</w:t>
      </w:r>
    </w:p>
    <w:p w14:paraId="707E340A" w14:textId="717364F8"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t>&lt;</w:t>
      </w:r>
      <w:proofErr w:type="spellStart"/>
      <w:r w:rsidRPr="00332F75">
        <w:rPr>
          <w:rFonts w:ascii="Consolas" w:eastAsia="Times New Roman" w:hAnsi="Consolas" w:cs="Courier New"/>
          <w:color w:val="A31515"/>
          <w:sz w:val="16"/>
          <w:szCs w:val="16"/>
          <w:lang w:eastAsia="en-US"/>
        </w:rPr>
        <w:t>clientNotification</w:t>
      </w:r>
      <w:proofErr w:type="spellEnd"/>
      <w:r w:rsidRPr="00332F75">
        <w:rPr>
          <w:rFonts w:ascii="Consolas" w:eastAsia="Times New Roman" w:hAnsi="Consolas" w:cs="Courier New"/>
          <w:color w:val="0000FF"/>
          <w:sz w:val="16"/>
          <w:szCs w:val="16"/>
          <w:lang w:eastAsia="en-US"/>
        </w:rPr>
        <w:t> </w:t>
      </w:r>
      <w:proofErr w:type="spellStart"/>
      <w:r w:rsidRPr="00332F75">
        <w:rPr>
          <w:rFonts w:ascii="Consolas" w:eastAsia="Times New Roman" w:hAnsi="Consolas" w:cs="Courier New"/>
          <w:color w:val="FF0000"/>
          <w:sz w:val="16"/>
          <w:szCs w:val="16"/>
          <w:lang w:eastAsia="en-US"/>
        </w:rPr>
        <w:t>pollInterval</w:t>
      </w:r>
      <w:proofErr w:type="spellEnd"/>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5</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proofErr w:type="spellStart"/>
      <w:r w:rsidRPr="00332F75">
        <w:rPr>
          <w:rFonts w:ascii="Consolas" w:eastAsia="Times New Roman" w:hAnsi="Consolas" w:cs="Courier New"/>
          <w:color w:val="FF0000"/>
          <w:sz w:val="16"/>
          <w:szCs w:val="16"/>
          <w:lang w:eastAsia="en-US"/>
        </w:rPr>
        <w:t>maxQueueLength</w:t>
      </w:r>
      <w:proofErr w:type="spellEnd"/>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10000</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/&gt;</w:t>
      </w:r>
    </w:p>
    <w:p w14:paraId="349F4B8F" w14:textId="78288EA8"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t>&lt;</w:t>
      </w:r>
      <w:proofErr w:type="gramStart"/>
      <w:r w:rsidRPr="00332F75">
        <w:rPr>
          <w:rFonts w:ascii="Consolas" w:eastAsia="Times New Roman" w:hAnsi="Consolas" w:cs="Courier New"/>
          <w:color w:val="A31515"/>
          <w:sz w:val="16"/>
          <w:szCs w:val="16"/>
          <w:lang w:eastAsia="en-US"/>
        </w:rPr>
        <w:t>hosts</w:t>
      </w:r>
      <w:proofErr w:type="gramEnd"/>
      <w:r w:rsidRPr="00332F75">
        <w:rPr>
          <w:rFonts w:ascii="Consolas" w:eastAsia="Times New Roman" w:hAnsi="Consolas" w:cs="Courier New"/>
          <w:color w:val="0000FF"/>
          <w:sz w:val="16"/>
          <w:szCs w:val="16"/>
          <w:lang w:eastAsia="en-US"/>
        </w:rPr>
        <w:t>&gt;</w:t>
      </w:r>
    </w:p>
    <w:p w14:paraId="5E228464" w14:textId="7C3A98B7"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r>
      <w:r w:rsidRPr="00332F75">
        <w:rPr>
          <w:rFonts w:ascii="Consolas" w:eastAsia="Times New Roman" w:hAnsi="Consolas" w:cs="Courier New"/>
          <w:color w:val="0000FF"/>
          <w:sz w:val="16"/>
          <w:szCs w:val="16"/>
          <w:lang w:eastAsia="en-US"/>
        </w:rPr>
        <w:tab/>
        <w:t>&lt;</w:t>
      </w:r>
      <w:r w:rsidRPr="00332F75">
        <w:rPr>
          <w:rFonts w:ascii="Consolas" w:eastAsia="Times New Roman" w:hAnsi="Consolas" w:cs="Courier New"/>
          <w:color w:val="A31515"/>
          <w:sz w:val="16"/>
          <w:szCs w:val="16"/>
          <w:lang w:eastAsia="en-US"/>
        </w:rPr>
        <w:t>host</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name</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highlight w:val="yellow"/>
          <w:lang w:eastAsia="en-US"/>
        </w:rPr>
        <w:t>mc-web1</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proofErr w:type="spellStart"/>
      <w:r w:rsidRPr="00332F75">
        <w:rPr>
          <w:rFonts w:ascii="Consolas" w:eastAsia="Times New Roman" w:hAnsi="Consolas" w:cs="Courier New"/>
          <w:color w:val="FF0000"/>
          <w:sz w:val="16"/>
          <w:szCs w:val="16"/>
          <w:lang w:eastAsia="en-US"/>
        </w:rPr>
        <w:t>cachePort</w:t>
      </w:r>
      <w:proofErr w:type="spellEnd"/>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highlight w:val="yellow"/>
          <w:lang w:eastAsia="en-US"/>
        </w:rPr>
        <w:t>22233</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/&gt;</w:t>
      </w:r>
    </w:p>
    <w:p w14:paraId="6D3DC931" w14:textId="4684A1BB"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t>&lt;/</w:t>
      </w:r>
      <w:r w:rsidRPr="00332F75">
        <w:rPr>
          <w:rFonts w:ascii="Consolas" w:eastAsia="Times New Roman" w:hAnsi="Consolas" w:cs="Courier New"/>
          <w:color w:val="A31515"/>
          <w:sz w:val="16"/>
          <w:szCs w:val="16"/>
          <w:lang w:eastAsia="en-US"/>
        </w:rPr>
        <w:t>hosts</w:t>
      </w:r>
      <w:r w:rsidRPr="00332F75">
        <w:rPr>
          <w:rFonts w:ascii="Consolas" w:eastAsia="Times New Roman" w:hAnsi="Consolas" w:cs="Courier New"/>
          <w:color w:val="0000FF"/>
          <w:sz w:val="16"/>
          <w:szCs w:val="16"/>
          <w:lang w:eastAsia="en-US"/>
        </w:rPr>
        <w:t>&gt;</w:t>
      </w:r>
    </w:p>
    <w:p w14:paraId="765C46F9" w14:textId="3372C8EC"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t>&lt;</w:t>
      </w:r>
      <w:proofErr w:type="spellStart"/>
      <w:r w:rsidRPr="00332F75">
        <w:rPr>
          <w:rFonts w:ascii="Consolas" w:eastAsia="Times New Roman" w:hAnsi="Consolas" w:cs="Courier New"/>
          <w:color w:val="A31515"/>
          <w:sz w:val="16"/>
          <w:szCs w:val="16"/>
          <w:lang w:eastAsia="en-US"/>
        </w:rPr>
        <w:t>securityProperties</w:t>
      </w:r>
      <w:proofErr w:type="spellEnd"/>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mode</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None</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proofErr w:type="spellStart"/>
      <w:r w:rsidRPr="00332F75">
        <w:rPr>
          <w:rFonts w:ascii="Consolas" w:eastAsia="Times New Roman" w:hAnsi="Consolas" w:cs="Courier New"/>
          <w:color w:val="FF0000"/>
          <w:sz w:val="16"/>
          <w:szCs w:val="16"/>
          <w:lang w:eastAsia="en-US"/>
        </w:rPr>
        <w:t>protectionLevel</w:t>
      </w:r>
      <w:proofErr w:type="spellEnd"/>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None</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/&gt;</w:t>
      </w:r>
    </w:p>
    <w:p w14:paraId="4D1BA722" w14:textId="1D1E1C23"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t>&lt;</w:t>
      </w:r>
      <w:r w:rsidRPr="00332F75">
        <w:rPr>
          <w:rFonts w:ascii="Consolas" w:eastAsia="Times New Roman" w:hAnsi="Consolas" w:cs="Courier New"/>
          <w:color w:val="A31515"/>
          <w:sz w:val="16"/>
          <w:szCs w:val="16"/>
          <w:lang w:eastAsia="en-US"/>
        </w:rPr>
        <w:t>transportProperties</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connectionBufferSize</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131072</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maxBufferPoolSize</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2147483647</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maxBufferSize</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2147483647</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maxOutputDelay</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10</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channelInitializationTimeout</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60000</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receiveTimeout</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600000</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/&gt;</w:t>
      </w:r>
    </w:p>
    <w:p w14:paraId="38E793C0" w14:textId="77777777"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t>&lt;/</w:t>
      </w:r>
      <w:proofErr w:type="spellStart"/>
      <w:r w:rsidRPr="00332F75">
        <w:rPr>
          <w:rFonts w:ascii="Consolas" w:eastAsia="Times New Roman" w:hAnsi="Consolas" w:cs="Courier New"/>
          <w:color w:val="A31515"/>
          <w:sz w:val="16"/>
          <w:szCs w:val="16"/>
          <w:lang w:eastAsia="en-US"/>
        </w:rPr>
        <w:t>dataCacheClient</w:t>
      </w:r>
      <w:proofErr w:type="spellEnd"/>
      <w:r w:rsidRPr="00332F75">
        <w:rPr>
          <w:rFonts w:ascii="Consolas" w:eastAsia="Times New Roman" w:hAnsi="Consolas" w:cs="Courier New"/>
          <w:color w:val="0000FF"/>
          <w:sz w:val="16"/>
          <w:szCs w:val="16"/>
          <w:lang w:eastAsia="en-US"/>
        </w:rPr>
        <w:t>&gt;</w:t>
      </w:r>
    </w:p>
    <w:p w14:paraId="38B8F007" w14:textId="291AB044" w:rsidR="0061298E" w:rsidRDefault="00332F75" w:rsidP="00B30819">
      <w:r>
        <w:t xml:space="preserve">Host name and port values are </w:t>
      </w:r>
      <w:proofErr w:type="spellStart"/>
      <w:r>
        <w:t>dependant</w:t>
      </w:r>
      <w:proofErr w:type="spellEnd"/>
      <w:r>
        <w:t xml:space="preserve"> on environment. </w:t>
      </w:r>
    </w:p>
    <w:p w14:paraId="5B821A32" w14:textId="746176F9" w:rsidR="00332F75" w:rsidRDefault="00332F75" w:rsidP="00332F75">
      <w:pPr>
        <w:pStyle w:val="Heading4"/>
      </w:pPr>
      <w:r>
        <w:lastRenderedPageBreak/>
        <w:t>System.web node and Unity section</w:t>
      </w:r>
    </w:p>
    <w:p w14:paraId="4DE71424" w14:textId="42E724D5" w:rsidR="00332F75" w:rsidRPr="00332F75" w:rsidRDefault="00F05532" w:rsidP="00332F75">
      <w:r>
        <w:t xml:space="preserve">Following setting will enable session to be stored in </w:t>
      </w:r>
      <w:proofErr w:type="spellStart"/>
      <w:r>
        <w:t>AppFabric</w:t>
      </w:r>
      <w:proofErr w:type="spellEnd"/>
      <w:r>
        <w:t xml:space="preserve"> </w:t>
      </w:r>
      <w:proofErr w:type="spellStart"/>
      <w:r>
        <w:t>cahce</w:t>
      </w:r>
      <w:proofErr w:type="spellEnd"/>
      <w:r>
        <w:t xml:space="preserve">. This is mandatory for </w:t>
      </w:r>
      <w:proofErr w:type="gramStart"/>
      <w:r>
        <w:t>web server farm installation</w:t>
      </w:r>
      <w:proofErr w:type="gramEnd"/>
      <w:r>
        <w:t>.</w:t>
      </w:r>
    </w:p>
    <w:p w14:paraId="098A6918" w14:textId="77777777" w:rsidR="00F05D9D" w:rsidRPr="00F05D9D" w:rsidRDefault="00F05D9D" w:rsidP="00F05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proofErr w:type="gramStart"/>
      <w:r w:rsidRPr="00F05D9D">
        <w:rPr>
          <w:rFonts w:ascii="Consolas" w:eastAsia="Times New Roman" w:hAnsi="Consolas" w:cs="Courier New"/>
          <w:color w:val="0000FF"/>
          <w:sz w:val="16"/>
          <w:szCs w:val="16"/>
          <w:lang w:eastAsia="en-US"/>
        </w:rPr>
        <w:t>&lt;!--</w:t>
      </w:r>
      <w:proofErr w:type="gramEnd"/>
      <w:r w:rsidRPr="00F05D9D">
        <w:rPr>
          <w:rFonts w:ascii="Consolas" w:eastAsia="Times New Roman" w:hAnsi="Consolas" w:cs="Courier New"/>
          <w:color w:val="008000"/>
          <w:sz w:val="16"/>
          <w:szCs w:val="16"/>
          <w:lang w:eastAsia="en-US"/>
        </w:rPr>
        <w:t> &lt;sessionState mode="InProc" cookieless="false" timeout="20" cookieName="ibSession" /&gt; </w:t>
      </w:r>
      <w:r w:rsidRPr="00F05D9D">
        <w:rPr>
          <w:rFonts w:ascii="Consolas" w:eastAsia="Times New Roman" w:hAnsi="Consolas" w:cs="Courier New"/>
          <w:color w:val="0000FF"/>
          <w:sz w:val="16"/>
          <w:szCs w:val="16"/>
          <w:lang w:eastAsia="en-US"/>
        </w:rPr>
        <w:t>--&gt;</w:t>
      </w:r>
    </w:p>
    <w:p w14:paraId="530AAA41" w14:textId="77777777"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&lt;</w:t>
      </w:r>
      <w:r w:rsidRPr="00332F75">
        <w:rPr>
          <w:rFonts w:ascii="Consolas" w:eastAsia="Times New Roman" w:hAnsi="Consolas" w:cs="Courier New"/>
          <w:color w:val="A31515"/>
          <w:sz w:val="16"/>
          <w:szCs w:val="16"/>
          <w:lang w:eastAsia="en-US"/>
        </w:rPr>
        <w:t>sessionState</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mode</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Custom</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 </w:t>
      </w:r>
      <w:r w:rsidRPr="00332F75">
        <w:rPr>
          <w:rFonts w:ascii="Consolas" w:eastAsia="Times New Roman" w:hAnsi="Consolas" w:cs="Courier New"/>
          <w:color w:val="FF0000"/>
          <w:sz w:val="16"/>
          <w:szCs w:val="16"/>
          <w:lang w:eastAsia="en-US"/>
        </w:rPr>
        <w:t>customProvider</w:t>
      </w:r>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App</w:t>
      </w:r>
      <w:bookmarkStart w:id="19" w:name="_GoBack"/>
      <w:r w:rsidRPr="00332F75">
        <w:rPr>
          <w:rFonts w:ascii="Consolas" w:eastAsia="Times New Roman" w:hAnsi="Consolas" w:cs="Courier New"/>
          <w:color w:val="0000FF"/>
          <w:sz w:val="16"/>
          <w:szCs w:val="16"/>
          <w:lang w:eastAsia="en-US"/>
        </w:rPr>
        <w:t>Fabric</w:t>
      </w:r>
      <w:bookmarkEnd w:id="19"/>
      <w:r w:rsidRPr="00332F75">
        <w:rPr>
          <w:rFonts w:ascii="Consolas" w:eastAsia="Times New Roman" w:hAnsi="Consolas" w:cs="Courier New"/>
          <w:color w:val="0000FF"/>
          <w:sz w:val="16"/>
          <w:szCs w:val="16"/>
          <w:lang w:eastAsia="en-US"/>
        </w:rPr>
        <w:t>CacheSessionStoreProvider</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&gt;</w:t>
      </w:r>
    </w:p>
    <w:p w14:paraId="5B326AFC" w14:textId="5E587087"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t>&lt;</w:t>
      </w:r>
      <w:proofErr w:type="gramStart"/>
      <w:r w:rsidRPr="00332F75">
        <w:rPr>
          <w:rFonts w:ascii="Consolas" w:eastAsia="Times New Roman" w:hAnsi="Consolas" w:cs="Courier New"/>
          <w:color w:val="A31515"/>
          <w:sz w:val="16"/>
          <w:szCs w:val="16"/>
          <w:lang w:eastAsia="en-US"/>
        </w:rPr>
        <w:t>providers</w:t>
      </w:r>
      <w:proofErr w:type="gramEnd"/>
      <w:r w:rsidRPr="00332F75">
        <w:rPr>
          <w:rFonts w:ascii="Consolas" w:eastAsia="Times New Roman" w:hAnsi="Consolas" w:cs="Courier New"/>
          <w:color w:val="0000FF"/>
          <w:sz w:val="16"/>
          <w:szCs w:val="16"/>
          <w:lang w:eastAsia="en-US"/>
        </w:rPr>
        <w:t>&gt;</w:t>
      </w:r>
    </w:p>
    <w:p w14:paraId="383F2A8D" w14:textId="203284D4"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r>
      <w:r w:rsidRPr="00332F75">
        <w:rPr>
          <w:rFonts w:ascii="Consolas" w:eastAsia="Times New Roman" w:hAnsi="Consolas" w:cs="Courier New"/>
          <w:color w:val="0000FF"/>
          <w:sz w:val="16"/>
          <w:szCs w:val="16"/>
          <w:lang w:eastAsia="en-US"/>
        </w:rPr>
        <w:tab/>
      </w:r>
      <w:proofErr w:type="gramStart"/>
      <w:r w:rsidRPr="00332F75">
        <w:rPr>
          <w:rFonts w:ascii="Consolas" w:eastAsia="Times New Roman" w:hAnsi="Consolas" w:cs="Courier New"/>
          <w:color w:val="0000FF"/>
          <w:sz w:val="16"/>
          <w:szCs w:val="16"/>
          <w:lang w:eastAsia="en-US"/>
        </w:rPr>
        <w:t>&lt;!--</w:t>
      </w:r>
      <w:proofErr w:type="gramEnd"/>
      <w:r w:rsidRPr="00332F75">
        <w:rPr>
          <w:rFonts w:ascii="Consolas" w:eastAsia="Times New Roman" w:hAnsi="Consolas" w:cs="Courier New"/>
          <w:color w:val="008000"/>
          <w:sz w:val="16"/>
          <w:szCs w:val="16"/>
          <w:lang w:eastAsia="en-US"/>
        </w:rPr>
        <w:t> specify the named cache for session data </w:t>
      </w:r>
      <w:r w:rsidRPr="00332F75">
        <w:rPr>
          <w:rFonts w:ascii="Consolas" w:eastAsia="Times New Roman" w:hAnsi="Consolas" w:cs="Courier New"/>
          <w:color w:val="0000FF"/>
          <w:sz w:val="16"/>
          <w:szCs w:val="16"/>
          <w:lang w:eastAsia="en-US"/>
        </w:rPr>
        <w:t>--&gt;</w:t>
      </w:r>
    </w:p>
    <w:p w14:paraId="6A50375D" w14:textId="6440DA49"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r>
      <w:r w:rsidRPr="00332F75">
        <w:rPr>
          <w:rFonts w:ascii="Consolas" w:eastAsia="Times New Roman" w:hAnsi="Consolas" w:cs="Courier New"/>
          <w:color w:val="0000FF"/>
          <w:sz w:val="16"/>
          <w:szCs w:val="16"/>
          <w:lang w:eastAsia="en-US"/>
        </w:rPr>
        <w:tab/>
        <w:t>&lt;</w:t>
      </w:r>
      <w:r w:rsidRPr="00332F75">
        <w:rPr>
          <w:rFonts w:ascii="Consolas" w:eastAsia="Times New Roman" w:hAnsi="Consolas" w:cs="Courier New"/>
          <w:color w:val="A31515"/>
          <w:sz w:val="16"/>
          <w:szCs w:val="16"/>
          <w:lang w:eastAsia="en-US"/>
        </w:rPr>
        <w:t>add</w:t>
      </w:r>
    </w:p>
    <w:p w14:paraId="2268EA51" w14:textId="3E4DDCC7"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r>
      <w:r w:rsidRPr="00332F75">
        <w:rPr>
          <w:rFonts w:ascii="Consolas" w:eastAsia="Times New Roman" w:hAnsi="Consolas" w:cs="Courier New"/>
          <w:color w:val="0000FF"/>
          <w:sz w:val="16"/>
          <w:szCs w:val="16"/>
          <w:lang w:eastAsia="en-US"/>
        </w:rPr>
        <w:tab/>
        <w:t>  </w:t>
      </w:r>
      <w:proofErr w:type="gramStart"/>
      <w:r w:rsidRPr="00332F75">
        <w:rPr>
          <w:rFonts w:ascii="Consolas" w:eastAsia="Times New Roman" w:hAnsi="Consolas" w:cs="Courier New"/>
          <w:color w:val="FF0000"/>
          <w:sz w:val="16"/>
          <w:szCs w:val="16"/>
          <w:lang w:eastAsia="en-US"/>
        </w:rPr>
        <w:t>name</w:t>
      </w:r>
      <w:proofErr w:type="gramEnd"/>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proofErr w:type="spellStart"/>
      <w:r w:rsidRPr="00332F75">
        <w:rPr>
          <w:rFonts w:ascii="Consolas" w:eastAsia="Times New Roman" w:hAnsi="Consolas" w:cs="Courier New"/>
          <w:color w:val="0000FF"/>
          <w:sz w:val="16"/>
          <w:szCs w:val="16"/>
          <w:lang w:eastAsia="en-US"/>
        </w:rPr>
        <w:t>AppFabricCacheSessionStoreProvider</w:t>
      </w:r>
      <w:proofErr w:type="spellEnd"/>
      <w:r w:rsidRPr="00332F75">
        <w:rPr>
          <w:rFonts w:ascii="Consolas" w:eastAsia="Times New Roman" w:hAnsi="Consolas" w:cs="Courier New"/>
          <w:color w:val="000000"/>
          <w:sz w:val="16"/>
          <w:szCs w:val="16"/>
          <w:lang w:eastAsia="en-US"/>
        </w:rPr>
        <w:t>"</w:t>
      </w:r>
    </w:p>
    <w:p w14:paraId="2DF1DEBF" w14:textId="06686559"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Pr>
          <w:rFonts w:ascii="Consolas" w:eastAsia="Times New Roman" w:hAnsi="Consolas" w:cs="Courier New"/>
          <w:color w:val="0000FF"/>
          <w:sz w:val="16"/>
          <w:szCs w:val="16"/>
          <w:lang w:eastAsia="en-US"/>
        </w:rPr>
        <w:tab/>
      </w:r>
      <w:r w:rsidRPr="00332F75">
        <w:rPr>
          <w:rFonts w:ascii="Consolas" w:eastAsia="Times New Roman" w:hAnsi="Consolas" w:cs="Courier New"/>
          <w:color w:val="0000FF"/>
          <w:sz w:val="16"/>
          <w:szCs w:val="16"/>
          <w:lang w:eastAsia="en-US"/>
        </w:rPr>
        <w:tab/>
        <w:t>  </w:t>
      </w:r>
      <w:proofErr w:type="gramStart"/>
      <w:r w:rsidRPr="00332F75">
        <w:rPr>
          <w:rFonts w:ascii="Consolas" w:eastAsia="Times New Roman" w:hAnsi="Consolas" w:cs="Courier New"/>
          <w:color w:val="FF0000"/>
          <w:sz w:val="16"/>
          <w:szCs w:val="16"/>
          <w:lang w:eastAsia="en-US"/>
        </w:rPr>
        <w:t>type</w:t>
      </w:r>
      <w:proofErr w:type="gramEnd"/>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Microsoft.ApplicationServer.Caching.DataCacheSessionStoreProvider</w:t>
      </w:r>
      <w:r w:rsidRPr="00332F75">
        <w:rPr>
          <w:rFonts w:ascii="Consolas" w:eastAsia="Times New Roman" w:hAnsi="Consolas" w:cs="Courier New"/>
          <w:color w:val="000000"/>
          <w:sz w:val="16"/>
          <w:szCs w:val="16"/>
          <w:lang w:eastAsia="en-US"/>
        </w:rPr>
        <w:t>"</w:t>
      </w:r>
    </w:p>
    <w:p w14:paraId="32FB1D81" w14:textId="27CC082F"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r>
      <w:r w:rsidRPr="00332F75">
        <w:rPr>
          <w:rFonts w:ascii="Consolas" w:eastAsia="Times New Roman" w:hAnsi="Consolas" w:cs="Courier New"/>
          <w:color w:val="0000FF"/>
          <w:sz w:val="16"/>
          <w:szCs w:val="16"/>
          <w:lang w:eastAsia="en-US"/>
        </w:rPr>
        <w:tab/>
        <w:t>  </w:t>
      </w:r>
      <w:proofErr w:type="spellStart"/>
      <w:proofErr w:type="gramStart"/>
      <w:r w:rsidRPr="00332F75">
        <w:rPr>
          <w:rFonts w:ascii="Consolas" w:eastAsia="Times New Roman" w:hAnsi="Consolas" w:cs="Courier New"/>
          <w:color w:val="FF0000"/>
          <w:sz w:val="16"/>
          <w:szCs w:val="16"/>
          <w:lang w:eastAsia="en-US"/>
        </w:rPr>
        <w:t>cacheName</w:t>
      </w:r>
      <w:proofErr w:type="spellEnd"/>
      <w:proofErr w:type="gramEnd"/>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session</w:t>
      </w:r>
      <w:r w:rsidRPr="00332F75">
        <w:rPr>
          <w:rFonts w:ascii="Consolas" w:eastAsia="Times New Roman" w:hAnsi="Consolas" w:cs="Courier New"/>
          <w:color w:val="000000"/>
          <w:sz w:val="16"/>
          <w:szCs w:val="16"/>
          <w:lang w:eastAsia="en-US"/>
        </w:rPr>
        <w:t>"</w:t>
      </w:r>
    </w:p>
    <w:p w14:paraId="66A7A8B7" w14:textId="1098A61E"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r>
      <w:r w:rsidRPr="00332F75">
        <w:rPr>
          <w:rFonts w:ascii="Consolas" w:eastAsia="Times New Roman" w:hAnsi="Consolas" w:cs="Courier New"/>
          <w:color w:val="0000FF"/>
          <w:sz w:val="16"/>
          <w:szCs w:val="16"/>
          <w:lang w:eastAsia="en-US"/>
        </w:rPr>
        <w:tab/>
        <w:t>  </w:t>
      </w:r>
      <w:proofErr w:type="spellStart"/>
      <w:proofErr w:type="gramStart"/>
      <w:r w:rsidRPr="00332F75">
        <w:rPr>
          <w:rFonts w:ascii="Consolas" w:eastAsia="Times New Roman" w:hAnsi="Consolas" w:cs="Courier New"/>
          <w:color w:val="FF0000"/>
          <w:sz w:val="16"/>
          <w:szCs w:val="16"/>
          <w:lang w:eastAsia="en-US"/>
        </w:rPr>
        <w:t>sharedId</w:t>
      </w:r>
      <w:proofErr w:type="spellEnd"/>
      <w:proofErr w:type="gramEnd"/>
      <w:r w:rsidRPr="00332F75">
        <w:rPr>
          <w:rFonts w:ascii="Consolas" w:eastAsia="Times New Roman" w:hAnsi="Consolas" w:cs="Courier New"/>
          <w:color w:val="0000FF"/>
          <w:sz w:val="16"/>
          <w:szCs w:val="16"/>
          <w:lang w:eastAsia="en-US"/>
        </w:rPr>
        <w:t>=</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SC</w:t>
      </w:r>
      <w:r w:rsidRPr="00332F75">
        <w:rPr>
          <w:rFonts w:ascii="Consolas" w:eastAsia="Times New Roman" w:hAnsi="Consolas" w:cs="Courier New"/>
          <w:color w:val="000000"/>
          <w:sz w:val="16"/>
          <w:szCs w:val="16"/>
          <w:lang w:eastAsia="en-US"/>
        </w:rPr>
        <w:t>"</w:t>
      </w:r>
      <w:r w:rsidRPr="00332F75">
        <w:rPr>
          <w:rFonts w:ascii="Consolas" w:eastAsia="Times New Roman" w:hAnsi="Consolas" w:cs="Courier New"/>
          <w:color w:val="0000FF"/>
          <w:sz w:val="16"/>
          <w:szCs w:val="16"/>
          <w:lang w:eastAsia="en-US"/>
        </w:rPr>
        <w:t>/&gt;</w:t>
      </w:r>
    </w:p>
    <w:p w14:paraId="49005FED" w14:textId="140530BD"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332F75">
        <w:rPr>
          <w:rFonts w:ascii="Consolas" w:eastAsia="Times New Roman" w:hAnsi="Consolas" w:cs="Courier New"/>
          <w:color w:val="0000FF"/>
          <w:sz w:val="16"/>
          <w:szCs w:val="16"/>
          <w:lang w:eastAsia="en-US"/>
        </w:rPr>
        <w:tab/>
        <w:t>&lt;/</w:t>
      </w:r>
      <w:r w:rsidRPr="00332F75">
        <w:rPr>
          <w:rFonts w:ascii="Consolas" w:eastAsia="Times New Roman" w:hAnsi="Consolas" w:cs="Courier New"/>
          <w:color w:val="A31515"/>
          <w:sz w:val="16"/>
          <w:szCs w:val="16"/>
          <w:lang w:eastAsia="en-US"/>
        </w:rPr>
        <w:t>providers</w:t>
      </w:r>
      <w:r w:rsidRPr="00332F75">
        <w:rPr>
          <w:rFonts w:ascii="Consolas" w:eastAsia="Times New Roman" w:hAnsi="Consolas" w:cs="Courier New"/>
          <w:color w:val="0000FF"/>
          <w:sz w:val="16"/>
          <w:szCs w:val="16"/>
          <w:lang w:eastAsia="en-US"/>
        </w:rPr>
        <w:t>&gt;</w:t>
      </w:r>
    </w:p>
    <w:p w14:paraId="2E6CF312" w14:textId="4942E520" w:rsidR="00332F75" w:rsidRPr="00332F75" w:rsidRDefault="00332F75" w:rsidP="00332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20"/>
          <w:szCs w:val="20"/>
          <w:lang w:eastAsia="en-US"/>
        </w:rPr>
      </w:pPr>
      <w:r w:rsidRPr="00332F75">
        <w:rPr>
          <w:rFonts w:ascii="Consolas" w:eastAsia="Times New Roman" w:hAnsi="Consolas" w:cs="Courier New"/>
          <w:color w:val="0000FF"/>
          <w:sz w:val="16"/>
          <w:szCs w:val="16"/>
          <w:lang w:eastAsia="en-US"/>
        </w:rPr>
        <w:t>&lt;/</w:t>
      </w:r>
      <w:proofErr w:type="spellStart"/>
      <w:r w:rsidRPr="00332F75">
        <w:rPr>
          <w:rFonts w:ascii="Consolas" w:eastAsia="Times New Roman" w:hAnsi="Consolas" w:cs="Courier New"/>
          <w:color w:val="A31515"/>
          <w:sz w:val="16"/>
          <w:szCs w:val="16"/>
          <w:lang w:eastAsia="en-US"/>
        </w:rPr>
        <w:t>sessionState</w:t>
      </w:r>
      <w:proofErr w:type="spellEnd"/>
      <w:r w:rsidRPr="00332F75">
        <w:rPr>
          <w:rFonts w:ascii="Consolas" w:eastAsia="Times New Roman" w:hAnsi="Consolas" w:cs="Courier New"/>
          <w:color w:val="0000FF"/>
          <w:sz w:val="16"/>
          <w:szCs w:val="16"/>
          <w:lang w:eastAsia="en-US"/>
        </w:rPr>
        <w:t>&gt;</w:t>
      </w:r>
    </w:p>
    <w:p w14:paraId="1B04AE1F" w14:textId="00D09EB2" w:rsidR="00332F75" w:rsidRDefault="00F05D9D" w:rsidP="00B30819">
      <w:r>
        <w:t xml:space="preserve">Commented line represent “in memory” session storage for single </w:t>
      </w:r>
      <w:proofErr w:type="gramStart"/>
      <w:r>
        <w:t xml:space="preserve">web server </w:t>
      </w:r>
      <w:r w:rsidR="00D57432">
        <w:t>installation scenario</w:t>
      </w:r>
      <w:proofErr w:type="gramEnd"/>
      <w:r>
        <w:t xml:space="preserve"> only.</w:t>
      </w:r>
    </w:p>
    <w:p w14:paraId="097918E8" w14:textId="651680F8" w:rsidR="00F05532" w:rsidRDefault="00F05532" w:rsidP="00B30819">
      <w:r>
        <w:t xml:space="preserve">Following keys in Unity block switch </w:t>
      </w:r>
      <w:r w:rsidR="00F05D9D">
        <w:t>“</w:t>
      </w:r>
      <w:r>
        <w:t>in memory caching</w:t>
      </w:r>
      <w:r w:rsidR="00F05D9D">
        <w:t>”</w:t>
      </w:r>
      <w:r>
        <w:t xml:space="preserve"> or </w:t>
      </w:r>
      <w:r w:rsidR="00F05D9D">
        <w:t>“</w:t>
      </w:r>
      <w:proofErr w:type="spellStart"/>
      <w:r>
        <w:t>AppFabric</w:t>
      </w:r>
      <w:proofErr w:type="spellEnd"/>
      <w:r>
        <w:t xml:space="preserve"> caching</w:t>
      </w:r>
      <w:r w:rsidR="00F05D9D">
        <w:t>”</w:t>
      </w:r>
      <w:r>
        <w:t xml:space="preserve">. Again, </w:t>
      </w:r>
      <w:proofErr w:type="spellStart"/>
      <w:r w:rsidR="00F05D9D">
        <w:t>AppFabric</w:t>
      </w:r>
      <w:proofErr w:type="spellEnd"/>
      <w:r w:rsidR="00F05D9D">
        <w:t xml:space="preserve"> caching is mandatory for </w:t>
      </w:r>
      <w:proofErr w:type="gramStart"/>
      <w:r w:rsidR="00F05D9D">
        <w:t>web farm installation scenario</w:t>
      </w:r>
      <w:proofErr w:type="gramEnd"/>
      <w:r w:rsidR="00F05D9D">
        <w:t>.</w:t>
      </w:r>
      <w:r w:rsidR="00105C83">
        <w:t xml:space="preserve"> More details how to </w:t>
      </w:r>
      <w:hyperlink w:anchor="_APP_Fabric_Installation" w:history="1">
        <w:r w:rsidR="00105C83" w:rsidRPr="00105C83">
          <w:rPr>
            <w:rStyle w:val="Hyperlink"/>
          </w:rPr>
          <w:t xml:space="preserve">install </w:t>
        </w:r>
        <w:proofErr w:type="spellStart"/>
        <w:r w:rsidR="00105C83" w:rsidRPr="00105C83">
          <w:rPr>
            <w:rStyle w:val="Hyperlink"/>
          </w:rPr>
          <w:t>AppFabric</w:t>
        </w:r>
        <w:proofErr w:type="spellEnd"/>
        <w:r w:rsidR="00105C83" w:rsidRPr="00105C83">
          <w:rPr>
            <w:rStyle w:val="Hyperlink"/>
          </w:rPr>
          <w:t xml:space="preserve"> caching</w:t>
        </w:r>
      </w:hyperlink>
      <w:r w:rsidR="00105C83">
        <w:t xml:space="preserve"> service </w:t>
      </w:r>
      <w:proofErr w:type="gramStart"/>
      <w:r w:rsidR="00105C83">
        <w:t>can be found</w:t>
      </w:r>
      <w:proofErr w:type="gramEnd"/>
      <w:r w:rsidR="00105C83">
        <w:t xml:space="preserve"> in Installation appendix.</w:t>
      </w:r>
    </w:p>
    <w:p w14:paraId="2B5E9B16" w14:textId="28C9C4AB" w:rsidR="00105C83" w:rsidRDefault="00105C83" w:rsidP="00B30819">
      <w:r>
        <w:t xml:space="preserve">To use </w:t>
      </w:r>
      <w:proofErr w:type="spellStart"/>
      <w:r>
        <w:t>AppFabric</w:t>
      </w:r>
      <w:proofErr w:type="spellEnd"/>
      <w:r>
        <w:t xml:space="preserve"> caching client in web application, user account set for application pool </w:t>
      </w:r>
      <w:proofErr w:type="gramStart"/>
      <w:r>
        <w:t>must be added</w:t>
      </w:r>
      <w:proofErr w:type="gramEnd"/>
      <w:r>
        <w:t xml:space="preserve"> into </w:t>
      </w:r>
      <w:r w:rsidRPr="00105C83">
        <w:t>Performance Monitor Users</w:t>
      </w:r>
      <w:r>
        <w:t xml:space="preserve"> local security group on server hosting the web application using the client. If special “</w:t>
      </w:r>
      <w:proofErr w:type="spellStart"/>
      <w:r>
        <w:t>ApplicationPoolIdentity</w:t>
      </w:r>
      <w:proofErr w:type="spellEnd"/>
      <w:r>
        <w:t>” service account is used, then open security group “</w:t>
      </w:r>
      <w:r w:rsidRPr="00105C83">
        <w:t>Performance Monitor Users</w:t>
      </w:r>
      <w:r>
        <w:t>”</w:t>
      </w:r>
      <w:r w:rsidR="00EF76EB">
        <w:t>, change Locations to current server</w:t>
      </w:r>
      <w:r>
        <w:t xml:space="preserve"> and manually add account with following name:</w:t>
      </w:r>
    </w:p>
    <w:p w14:paraId="0EF18AB7" w14:textId="77777777" w:rsidR="00105C83" w:rsidRDefault="00105C83" w:rsidP="00105C83">
      <w:r w:rsidRPr="00105C83">
        <w:t>IIS APPPOOL</w:t>
      </w:r>
      <w:proofErr w:type="gramStart"/>
      <w:r w:rsidRPr="00105C83">
        <w:t>\{</w:t>
      </w:r>
      <w:proofErr w:type="gramEnd"/>
      <w:r w:rsidRPr="00105C83">
        <w:t>app pool name}</w:t>
      </w:r>
      <w:r>
        <w:t xml:space="preserve"> </w:t>
      </w:r>
    </w:p>
    <w:p w14:paraId="48EC622D" w14:textId="08D18BC7" w:rsidR="00105C83" w:rsidRDefault="00105C83" w:rsidP="00105C83">
      <w:proofErr w:type="gramStart"/>
      <w:r>
        <w:t>where</w:t>
      </w:r>
      <w:proofErr w:type="gramEnd"/>
      <w:r>
        <w:t xml:space="preserve"> </w:t>
      </w:r>
      <w:r w:rsidRPr="00105C83">
        <w:t>{app pool name}</w:t>
      </w:r>
      <w:r>
        <w:t xml:space="preserve"> needs to be replaced with real application pool name</w:t>
      </w:r>
      <w:r w:rsidR="00EF76EB">
        <w:t xml:space="preserve"> used</w:t>
      </w:r>
      <w:r>
        <w:t xml:space="preserve">. For example, if pool </w:t>
      </w:r>
      <w:proofErr w:type="gramStart"/>
      <w:r>
        <w:t>is called</w:t>
      </w:r>
      <w:proofErr w:type="gramEnd"/>
      <w:r>
        <w:t xml:space="preserve"> </w:t>
      </w:r>
      <w:proofErr w:type="spellStart"/>
      <w:r>
        <w:t>mcapi</w:t>
      </w:r>
      <w:proofErr w:type="spellEnd"/>
      <w:r>
        <w:t>, try to add following account into this group:</w:t>
      </w:r>
    </w:p>
    <w:p w14:paraId="79917D17" w14:textId="01564DF6" w:rsidR="00105C83" w:rsidRDefault="00105C83" w:rsidP="00105C83">
      <w:r w:rsidRPr="00105C83">
        <w:t>IIS APPPOOL\</w:t>
      </w:r>
      <w:proofErr w:type="spellStart"/>
      <w:r>
        <w:t>mcapi</w:t>
      </w:r>
      <w:proofErr w:type="spellEnd"/>
    </w:p>
    <w:p w14:paraId="37304DB7" w14:textId="325E9D0E" w:rsidR="00105C83" w:rsidRDefault="00EF76EB" w:rsidP="00105C83">
      <w:r>
        <w:t>Like on below image.</w:t>
      </w:r>
    </w:p>
    <w:p w14:paraId="72BBFBB3" w14:textId="0EBD54B4" w:rsidR="00EF76EB" w:rsidRDefault="00EF76EB" w:rsidP="00EF76EB">
      <w:pPr>
        <w:jc w:val="center"/>
      </w:pPr>
      <w:r>
        <w:rPr>
          <w:noProof/>
          <w:lang w:val="ro-RO" w:eastAsia="ro-RO"/>
        </w:rPr>
        <w:drawing>
          <wp:inline distT="0" distB="0" distL="0" distR="0" wp14:anchorId="10673FA1" wp14:editId="36F002DE">
            <wp:extent cx="2880000" cy="15768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1576800"/>
                    </a:xfrm>
                    <a:prstGeom prst="rect">
                      <a:avLst/>
                    </a:prstGeom>
                  </pic:spPr>
                </pic:pic>
              </a:graphicData>
            </a:graphic>
          </wp:inline>
        </w:drawing>
      </w:r>
    </w:p>
    <w:p w14:paraId="6BCB35C1" w14:textId="3AD17056" w:rsidR="00EF76EB" w:rsidRDefault="00EF76EB" w:rsidP="00EF76EB">
      <w:r>
        <w:t>Click on “Check Names” and then on “Ok” to add application pool identity to “Performance Monitor Users” group.</w:t>
      </w:r>
    </w:p>
    <w:p w14:paraId="09910A7C" w14:textId="36ED4E94" w:rsidR="00F05D9D" w:rsidRPr="00F05D9D" w:rsidRDefault="00F05D9D" w:rsidP="00105C83">
      <w:pPr>
        <w:rPr>
          <w:rFonts w:ascii="Consolas" w:eastAsia="Times New Roman" w:hAnsi="Consolas" w:cs="Courier New"/>
          <w:color w:val="000000"/>
          <w:sz w:val="16"/>
          <w:szCs w:val="16"/>
          <w:lang w:eastAsia="en-US"/>
        </w:rPr>
      </w:pPr>
      <w:r w:rsidRPr="00F05D9D">
        <w:rPr>
          <w:rFonts w:ascii="Consolas" w:eastAsia="Times New Roman" w:hAnsi="Consolas" w:cs="Courier New"/>
          <w:color w:val="0000FF"/>
          <w:sz w:val="16"/>
          <w:szCs w:val="16"/>
          <w:lang w:eastAsia="en-US"/>
        </w:rPr>
        <w:lastRenderedPageBreak/>
        <w:t>&lt;!--</w:t>
      </w:r>
      <w:r w:rsidRPr="00F05D9D">
        <w:rPr>
          <w:rFonts w:ascii="Consolas" w:eastAsia="Times New Roman" w:hAnsi="Consolas" w:cs="Courier New"/>
          <w:color w:val="008000"/>
          <w:sz w:val="16"/>
          <w:szCs w:val="16"/>
          <w:lang w:eastAsia="en-US"/>
        </w:rPr>
        <w:t>register type="AssecoSEE.IBank.UI.Infrastructure.Caching.ICacheProvider" mapTo="AssecoSEE.IBank.UI.Infrastructure.Caching.CacheProvider" /&gt;</w:t>
      </w:r>
      <w:r w:rsidRPr="00F05D9D">
        <w:rPr>
          <w:rFonts w:ascii="Consolas" w:eastAsia="Times New Roman" w:hAnsi="Consolas" w:cs="Courier New"/>
          <w:color w:val="0000FF"/>
          <w:sz w:val="16"/>
          <w:szCs w:val="16"/>
          <w:lang w:eastAsia="en-US"/>
        </w:rPr>
        <w:t>--&gt;</w:t>
      </w:r>
    </w:p>
    <w:p w14:paraId="1C4BDB3D" w14:textId="21811C1D" w:rsidR="00F05D9D" w:rsidRPr="00F05D9D" w:rsidRDefault="00F05D9D" w:rsidP="00F05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00000"/>
          <w:sz w:val="16"/>
          <w:szCs w:val="16"/>
          <w:lang w:eastAsia="en-US"/>
        </w:rPr>
      </w:pPr>
      <w:r w:rsidRPr="00F05D9D">
        <w:rPr>
          <w:rFonts w:ascii="Consolas" w:eastAsia="Times New Roman" w:hAnsi="Consolas" w:cs="Courier New"/>
          <w:color w:val="0000FF"/>
          <w:sz w:val="16"/>
          <w:szCs w:val="16"/>
          <w:lang w:eastAsia="en-US"/>
        </w:rPr>
        <w:t>&lt;</w:t>
      </w:r>
      <w:r w:rsidRPr="00F05D9D">
        <w:rPr>
          <w:rFonts w:ascii="Consolas" w:eastAsia="Times New Roman" w:hAnsi="Consolas" w:cs="Courier New"/>
          <w:color w:val="A31515"/>
          <w:sz w:val="16"/>
          <w:szCs w:val="16"/>
          <w:lang w:eastAsia="en-US"/>
        </w:rPr>
        <w:t>register</w:t>
      </w:r>
      <w:r w:rsidRPr="00F05D9D">
        <w:rPr>
          <w:rFonts w:ascii="Consolas" w:eastAsia="Times New Roman" w:hAnsi="Consolas" w:cs="Courier New"/>
          <w:color w:val="0000FF"/>
          <w:sz w:val="16"/>
          <w:szCs w:val="16"/>
          <w:lang w:eastAsia="en-US"/>
        </w:rPr>
        <w:t> </w:t>
      </w:r>
      <w:r w:rsidRPr="00F05D9D">
        <w:rPr>
          <w:rFonts w:ascii="Consolas" w:eastAsia="Times New Roman" w:hAnsi="Consolas" w:cs="Courier New"/>
          <w:color w:val="FF0000"/>
          <w:sz w:val="16"/>
          <w:szCs w:val="16"/>
          <w:lang w:eastAsia="en-US"/>
        </w:rPr>
        <w:t>type</w:t>
      </w:r>
      <w:r w:rsidRPr="00F05D9D">
        <w:rPr>
          <w:rFonts w:ascii="Consolas" w:eastAsia="Times New Roman" w:hAnsi="Consolas" w:cs="Courier New"/>
          <w:color w:val="0000FF"/>
          <w:sz w:val="16"/>
          <w:szCs w:val="16"/>
          <w:lang w:eastAsia="en-US"/>
        </w:rPr>
        <w:t>=</w:t>
      </w:r>
      <w:r w:rsidRPr="00F05D9D">
        <w:rPr>
          <w:rFonts w:ascii="Consolas" w:eastAsia="Times New Roman" w:hAnsi="Consolas" w:cs="Courier New"/>
          <w:color w:val="000000"/>
          <w:sz w:val="16"/>
          <w:szCs w:val="16"/>
          <w:lang w:eastAsia="en-US"/>
        </w:rPr>
        <w:t>"</w:t>
      </w:r>
      <w:r w:rsidRPr="00F05D9D">
        <w:rPr>
          <w:rFonts w:ascii="Consolas" w:eastAsia="Times New Roman" w:hAnsi="Consolas" w:cs="Courier New"/>
          <w:color w:val="0000FF"/>
          <w:sz w:val="16"/>
          <w:szCs w:val="16"/>
          <w:lang w:eastAsia="en-US"/>
        </w:rPr>
        <w:t>AssecoSEE.IBank.UI.Infrastructure.Caching.ICacheProvider</w:t>
      </w:r>
      <w:r w:rsidRPr="00F05D9D">
        <w:rPr>
          <w:rFonts w:ascii="Consolas" w:eastAsia="Times New Roman" w:hAnsi="Consolas" w:cs="Courier New"/>
          <w:color w:val="000000"/>
          <w:sz w:val="16"/>
          <w:szCs w:val="16"/>
          <w:lang w:eastAsia="en-US"/>
        </w:rPr>
        <w:t>"</w:t>
      </w:r>
      <w:r w:rsidRPr="00F05D9D">
        <w:rPr>
          <w:rFonts w:ascii="Consolas" w:eastAsia="Times New Roman" w:hAnsi="Consolas" w:cs="Courier New"/>
          <w:color w:val="0000FF"/>
          <w:sz w:val="16"/>
          <w:szCs w:val="16"/>
          <w:lang w:eastAsia="en-US"/>
        </w:rPr>
        <w:t> </w:t>
      </w:r>
      <w:r w:rsidRPr="00F05D9D">
        <w:rPr>
          <w:rFonts w:ascii="Consolas" w:eastAsia="Times New Roman" w:hAnsi="Consolas" w:cs="Courier New"/>
          <w:color w:val="FF0000"/>
          <w:sz w:val="16"/>
          <w:szCs w:val="16"/>
          <w:lang w:eastAsia="en-US"/>
        </w:rPr>
        <w:t>mapTo</w:t>
      </w:r>
      <w:r w:rsidRPr="00F05D9D">
        <w:rPr>
          <w:rFonts w:ascii="Consolas" w:eastAsia="Times New Roman" w:hAnsi="Consolas" w:cs="Courier New"/>
          <w:color w:val="0000FF"/>
          <w:sz w:val="16"/>
          <w:szCs w:val="16"/>
          <w:lang w:eastAsia="en-US"/>
        </w:rPr>
        <w:t>=</w:t>
      </w:r>
      <w:r w:rsidRPr="00F05D9D">
        <w:rPr>
          <w:rFonts w:ascii="Consolas" w:eastAsia="Times New Roman" w:hAnsi="Consolas" w:cs="Courier New"/>
          <w:color w:val="000000"/>
          <w:sz w:val="16"/>
          <w:szCs w:val="16"/>
          <w:lang w:eastAsia="en-US"/>
        </w:rPr>
        <w:t>"</w:t>
      </w:r>
      <w:r w:rsidRPr="00F05D9D">
        <w:rPr>
          <w:rFonts w:ascii="Consolas" w:eastAsia="Times New Roman" w:hAnsi="Consolas" w:cs="Courier New"/>
          <w:color w:val="0000FF"/>
          <w:sz w:val="16"/>
          <w:szCs w:val="16"/>
          <w:lang w:eastAsia="en-US"/>
        </w:rPr>
        <w:t>AssecoSEE.IBank.UI.Infrastructure.Caching.AppFabricCacheProvider</w:t>
      </w:r>
      <w:r w:rsidRPr="00F05D9D">
        <w:rPr>
          <w:rFonts w:ascii="Consolas" w:eastAsia="Times New Roman" w:hAnsi="Consolas" w:cs="Courier New"/>
          <w:color w:val="000000"/>
          <w:sz w:val="16"/>
          <w:szCs w:val="16"/>
          <w:lang w:eastAsia="en-US"/>
        </w:rPr>
        <w:t>"</w:t>
      </w:r>
      <w:r w:rsidRPr="00F05D9D">
        <w:rPr>
          <w:rFonts w:ascii="Consolas" w:eastAsia="Times New Roman" w:hAnsi="Consolas" w:cs="Courier New"/>
          <w:color w:val="0000FF"/>
          <w:sz w:val="16"/>
          <w:szCs w:val="16"/>
          <w:lang w:eastAsia="en-US"/>
        </w:rPr>
        <w:t> /&gt;</w:t>
      </w:r>
    </w:p>
    <w:p w14:paraId="1D7D57DB" w14:textId="0CC34898" w:rsidR="00F05532" w:rsidRDefault="00F05D9D" w:rsidP="00B30819">
      <w:r>
        <w:t xml:space="preserve">Commented line represent in memory cache provider for single web server </w:t>
      </w:r>
      <w:r w:rsidR="00D57432">
        <w:t>scenario</w:t>
      </w:r>
      <w:r w:rsidR="00354199">
        <w:t xml:space="preserve"> only</w:t>
      </w:r>
      <w:r>
        <w:t>.</w:t>
      </w:r>
    </w:p>
    <w:p w14:paraId="5EFA6FC7" w14:textId="63B17FC6" w:rsidR="0061298E" w:rsidRDefault="0061298E" w:rsidP="000A29B6">
      <w:pPr>
        <w:pStyle w:val="Heading3"/>
      </w:pPr>
      <w:bookmarkStart w:id="20" w:name="_Toc483400740"/>
      <w:r>
        <w:t>Digital Edge WebAdminAPI</w:t>
      </w:r>
      <w:bookmarkEnd w:id="20"/>
    </w:p>
    <w:p w14:paraId="2B7FADCA" w14:textId="5BA6061A" w:rsidR="000A29B6" w:rsidRDefault="007241D6" w:rsidP="00B30819">
      <w:proofErr w:type="spellStart"/>
      <w:r>
        <w:t>ConfigurationSetttings</w:t>
      </w:r>
      <w:proofErr w:type="spellEnd"/>
      <w:r>
        <w:t xml:space="preserve"> is only part that needs to be updated in </w:t>
      </w:r>
      <w:proofErr w:type="spellStart"/>
      <w:r>
        <w:t>WebAdmin</w:t>
      </w:r>
      <w:proofErr w:type="spellEnd"/>
      <w:r>
        <w:t xml:space="preserve"> API configuration and settings must match DE </w:t>
      </w:r>
      <w:proofErr w:type="spellStart"/>
      <w:r>
        <w:t>WebAPI</w:t>
      </w:r>
      <w:proofErr w:type="spellEnd"/>
      <w:r>
        <w:t xml:space="preserve"> configuration.</w:t>
      </w:r>
    </w:p>
    <w:p w14:paraId="59EF44B9" w14:textId="52A98F79" w:rsidR="007241D6" w:rsidRDefault="007241D6" w:rsidP="00B30819">
      <w:r>
        <w:t xml:space="preserve">Please refer to DE </w:t>
      </w:r>
      <w:proofErr w:type="spellStart"/>
      <w:r>
        <w:t>WebAPI</w:t>
      </w:r>
      <w:proofErr w:type="spellEnd"/>
      <w:r>
        <w:t xml:space="preserve"> </w:t>
      </w:r>
      <w:hyperlink w:anchor="_Connection_strings" w:history="1">
        <w:r w:rsidRPr="007241D6">
          <w:rPr>
            <w:rStyle w:val="Hyperlink"/>
          </w:rPr>
          <w:t>connection string settings</w:t>
        </w:r>
      </w:hyperlink>
      <w:r>
        <w:t xml:space="preserve"> for more details.</w:t>
      </w:r>
    </w:p>
    <w:p w14:paraId="176B74D2" w14:textId="30679AD2" w:rsidR="000A29B6" w:rsidRDefault="000A29B6" w:rsidP="000A29B6">
      <w:pPr>
        <w:pStyle w:val="Heading3"/>
      </w:pPr>
      <w:bookmarkStart w:id="21" w:name="_Toc483400741"/>
      <w:r>
        <w:t>Digital Edge Web Admin</w:t>
      </w:r>
      <w:bookmarkEnd w:id="21"/>
    </w:p>
    <w:p w14:paraId="3F53659E" w14:textId="3A7E3BBE" w:rsidR="00A45CD6" w:rsidRDefault="00A45CD6" w:rsidP="00A45CD6">
      <w:r>
        <w:t xml:space="preserve">Web admin web site uses DE </w:t>
      </w:r>
      <w:proofErr w:type="spellStart"/>
      <w:r>
        <w:t>WebAdmin</w:t>
      </w:r>
      <w:proofErr w:type="spellEnd"/>
      <w:r>
        <w:t xml:space="preserve"> API and direct access to the database. All previously explained regarding application pool account and database user rights here </w:t>
      </w:r>
      <w:proofErr w:type="gramStart"/>
      <w:r>
        <w:t>apply also.</w:t>
      </w:r>
      <w:proofErr w:type="gramEnd"/>
      <w:r>
        <w:t xml:space="preserve"> Please refer to DE </w:t>
      </w:r>
      <w:proofErr w:type="spellStart"/>
      <w:r>
        <w:t>WebAPI</w:t>
      </w:r>
      <w:proofErr w:type="spellEnd"/>
      <w:r>
        <w:t xml:space="preserve"> </w:t>
      </w:r>
      <w:hyperlink w:anchor="_Connection_strings" w:history="1">
        <w:r w:rsidRPr="007241D6">
          <w:rPr>
            <w:rStyle w:val="Hyperlink"/>
          </w:rPr>
          <w:t>connection string settings</w:t>
        </w:r>
      </w:hyperlink>
      <w:r>
        <w:t xml:space="preserve"> for more details.</w:t>
      </w:r>
    </w:p>
    <w:p w14:paraId="11AB44A8" w14:textId="2215BC22" w:rsidR="000A29B6" w:rsidRDefault="00A45CD6" w:rsidP="00B30819">
      <w:r>
        <w:t xml:space="preserve">Application settings node, as in DE </w:t>
      </w:r>
      <w:proofErr w:type="spellStart"/>
      <w:r>
        <w:t>WeAPI</w:t>
      </w:r>
      <w:proofErr w:type="spellEnd"/>
      <w:r>
        <w:t>, has URLs to API and identity server.</w:t>
      </w:r>
    </w:p>
    <w:p w14:paraId="30056F59" w14:textId="7E985352" w:rsidR="00A45CD6" w:rsidRPr="00A45CD6" w:rsidRDefault="00A45CD6" w:rsidP="00A45CD6">
      <w:pPr>
        <w:pStyle w:val="HTMLPreformatted"/>
        <w:shd w:val="clear" w:color="auto" w:fill="FFFFFF"/>
        <w:rPr>
          <w:color w:val="000000"/>
          <w:sz w:val="16"/>
          <w:szCs w:val="16"/>
        </w:rPr>
      </w:pPr>
      <w:r w:rsidRPr="00A45CD6">
        <w:rPr>
          <w:color w:val="0000FF"/>
          <w:sz w:val="16"/>
          <w:szCs w:val="16"/>
        </w:rPr>
        <w:t>&lt;!--</w:t>
      </w:r>
      <w:r w:rsidRPr="00A45CD6">
        <w:rPr>
          <w:color w:val="008000"/>
          <w:sz w:val="16"/>
          <w:szCs w:val="16"/>
        </w:rPr>
        <w:t>Admin</w:t>
      </w:r>
      <w:r w:rsidRPr="00A45CD6">
        <w:rPr>
          <w:color w:val="0000FF"/>
          <w:sz w:val="16"/>
          <w:szCs w:val="16"/>
        </w:rPr>
        <w:t>--&gt;</w:t>
      </w:r>
    </w:p>
    <w:p w14:paraId="5B8D7E99" w14:textId="28028748" w:rsidR="00A45CD6" w:rsidRPr="00A45CD6" w:rsidRDefault="00A45CD6" w:rsidP="00A45CD6">
      <w:pPr>
        <w:pStyle w:val="HTMLPreformatted"/>
        <w:shd w:val="clear" w:color="auto" w:fill="FFFFFF"/>
        <w:rPr>
          <w:color w:val="000000"/>
          <w:sz w:val="16"/>
          <w:szCs w:val="16"/>
        </w:rPr>
      </w:pPr>
      <w:r w:rsidRPr="00A45CD6">
        <w:rPr>
          <w:color w:val="0000FF"/>
          <w:sz w:val="16"/>
          <w:szCs w:val="16"/>
        </w:rPr>
        <w:t>&lt;</w:t>
      </w:r>
      <w:r w:rsidRPr="00A45CD6">
        <w:rPr>
          <w:color w:val="A31515"/>
          <w:sz w:val="16"/>
          <w:szCs w:val="16"/>
        </w:rPr>
        <w:t>add</w:t>
      </w:r>
      <w:r w:rsidRPr="00A45CD6">
        <w:rPr>
          <w:color w:val="0000FF"/>
          <w:sz w:val="16"/>
          <w:szCs w:val="16"/>
        </w:rPr>
        <w:t> </w:t>
      </w:r>
      <w:r w:rsidRPr="00A45CD6">
        <w:rPr>
          <w:color w:val="FF0000"/>
          <w:sz w:val="16"/>
          <w:szCs w:val="16"/>
        </w:rPr>
        <w:t>key</w:t>
      </w:r>
      <w:r w:rsidRPr="00A45CD6">
        <w:rPr>
          <w:color w:val="0000FF"/>
          <w:sz w:val="16"/>
          <w:szCs w:val="16"/>
        </w:rPr>
        <w:t>=</w:t>
      </w:r>
      <w:r w:rsidRPr="00A45CD6">
        <w:rPr>
          <w:color w:val="000000"/>
          <w:sz w:val="16"/>
          <w:szCs w:val="16"/>
        </w:rPr>
        <w:t>"</w:t>
      </w:r>
      <w:proofErr w:type="spellStart"/>
      <w:r w:rsidRPr="00A45CD6">
        <w:rPr>
          <w:color w:val="0000FF"/>
          <w:sz w:val="16"/>
          <w:szCs w:val="16"/>
        </w:rPr>
        <w:t>Admin.ClientId</w:t>
      </w:r>
      <w:proofErr w:type="spellEnd"/>
      <w:r w:rsidRPr="00A45CD6">
        <w:rPr>
          <w:color w:val="000000"/>
          <w:sz w:val="16"/>
          <w:szCs w:val="16"/>
        </w:rPr>
        <w:t>"</w:t>
      </w:r>
      <w:r w:rsidRPr="00A45CD6">
        <w:rPr>
          <w:color w:val="0000FF"/>
          <w:sz w:val="16"/>
          <w:szCs w:val="16"/>
        </w:rPr>
        <w:t> </w:t>
      </w:r>
      <w:r w:rsidRPr="00A45CD6">
        <w:rPr>
          <w:color w:val="FF0000"/>
          <w:sz w:val="16"/>
          <w:szCs w:val="16"/>
        </w:rPr>
        <w:t>value</w:t>
      </w:r>
      <w:r w:rsidRPr="00A45CD6">
        <w:rPr>
          <w:color w:val="0000FF"/>
          <w:sz w:val="16"/>
          <w:szCs w:val="16"/>
        </w:rPr>
        <w:t>=</w:t>
      </w:r>
      <w:r w:rsidRPr="00A45CD6">
        <w:rPr>
          <w:color w:val="000000"/>
          <w:sz w:val="16"/>
          <w:szCs w:val="16"/>
        </w:rPr>
        <w:t>"</w:t>
      </w:r>
      <w:proofErr w:type="spellStart"/>
      <w:r w:rsidRPr="00A45CD6">
        <w:rPr>
          <w:color w:val="0000FF"/>
          <w:sz w:val="16"/>
          <w:szCs w:val="16"/>
        </w:rPr>
        <w:t>multichanneladminhybrid</w:t>
      </w:r>
      <w:proofErr w:type="spellEnd"/>
      <w:r w:rsidRPr="00A45CD6">
        <w:rPr>
          <w:color w:val="000000"/>
          <w:sz w:val="16"/>
          <w:szCs w:val="16"/>
        </w:rPr>
        <w:t>"</w:t>
      </w:r>
      <w:r w:rsidRPr="00A45CD6">
        <w:rPr>
          <w:color w:val="0000FF"/>
          <w:sz w:val="16"/>
          <w:szCs w:val="16"/>
        </w:rPr>
        <w:t> /&gt;</w:t>
      </w:r>
    </w:p>
    <w:p w14:paraId="5E3EA88B" w14:textId="3E4C7AAB" w:rsidR="00A45CD6" w:rsidRPr="00A45CD6" w:rsidRDefault="00A45CD6" w:rsidP="00A45CD6">
      <w:pPr>
        <w:pStyle w:val="HTMLPreformatted"/>
        <w:shd w:val="clear" w:color="auto" w:fill="FFFFFF"/>
        <w:rPr>
          <w:color w:val="000000"/>
          <w:sz w:val="16"/>
          <w:szCs w:val="16"/>
        </w:rPr>
      </w:pPr>
      <w:r w:rsidRPr="00A45CD6">
        <w:rPr>
          <w:color w:val="0000FF"/>
          <w:sz w:val="16"/>
          <w:szCs w:val="16"/>
        </w:rPr>
        <w:t>&lt;</w:t>
      </w:r>
      <w:r w:rsidRPr="00A45CD6">
        <w:rPr>
          <w:color w:val="A31515"/>
          <w:sz w:val="16"/>
          <w:szCs w:val="16"/>
        </w:rPr>
        <w:t>add</w:t>
      </w:r>
      <w:r w:rsidRPr="00A45CD6">
        <w:rPr>
          <w:color w:val="0000FF"/>
          <w:sz w:val="16"/>
          <w:szCs w:val="16"/>
        </w:rPr>
        <w:t> </w:t>
      </w:r>
      <w:r w:rsidRPr="00A45CD6">
        <w:rPr>
          <w:color w:val="FF0000"/>
          <w:sz w:val="16"/>
          <w:szCs w:val="16"/>
        </w:rPr>
        <w:t>key</w:t>
      </w:r>
      <w:r w:rsidRPr="00A45CD6">
        <w:rPr>
          <w:color w:val="0000FF"/>
          <w:sz w:val="16"/>
          <w:szCs w:val="16"/>
        </w:rPr>
        <w:t>=</w:t>
      </w:r>
      <w:r w:rsidRPr="00A45CD6">
        <w:rPr>
          <w:color w:val="000000"/>
          <w:sz w:val="16"/>
          <w:szCs w:val="16"/>
        </w:rPr>
        <w:t>"</w:t>
      </w:r>
      <w:proofErr w:type="spellStart"/>
      <w:r w:rsidRPr="00A45CD6">
        <w:rPr>
          <w:color w:val="0000FF"/>
          <w:sz w:val="16"/>
          <w:szCs w:val="16"/>
        </w:rPr>
        <w:t>Admin.Uri</w:t>
      </w:r>
      <w:proofErr w:type="spellEnd"/>
      <w:r w:rsidRPr="00A45CD6">
        <w:rPr>
          <w:color w:val="000000"/>
          <w:sz w:val="16"/>
          <w:szCs w:val="16"/>
        </w:rPr>
        <w:t>"</w:t>
      </w:r>
      <w:r w:rsidRPr="00A45CD6">
        <w:rPr>
          <w:color w:val="0000FF"/>
          <w:sz w:val="16"/>
          <w:szCs w:val="16"/>
        </w:rPr>
        <w:t> </w:t>
      </w:r>
      <w:r w:rsidRPr="00A45CD6">
        <w:rPr>
          <w:color w:val="FF0000"/>
          <w:sz w:val="16"/>
          <w:szCs w:val="16"/>
        </w:rPr>
        <w:t>value</w:t>
      </w:r>
      <w:r w:rsidRPr="00A45CD6">
        <w:rPr>
          <w:color w:val="0000FF"/>
          <w:sz w:val="16"/>
          <w:szCs w:val="16"/>
        </w:rPr>
        <w:t>=</w:t>
      </w:r>
      <w:r w:rsidRPr="00A45CD6">
        <w:rPr>
          <w:color w:val="000000"/>
          <w:sz w:val="16"/>
          <w:szCs w:val="16"/>
        </w:rPr>
        <w:t>"</w:t>
      </w:r>
      <w:r w:rsidRPr="00A45CD6">
        <w:rPr>
          <w:color w:val="0000FF"/>
          <w:sz w:val="16"/>
          <w:szCs w:val="16"/>
          <w:highlight w:val="yellow"/>
        </w:rPr>
        <w:t>http://mc-web1/</w:t>
      </w:r>
      <w:proofErr w:type="spellStart"/>
      <w:r w:rsidRPr="00A45CD6">
        <w:rPr>
          <w:color w:val="0000FF"/>
          <w:sz w:val="16"/>
          <w:szCs w:val="16"/>
          <w:highlight w:val="yellow"/>
        </w:rPr>
        <w:t>mcwebadmin</w:t>
      </w:r>
      <w:proofErr w:type="spellEnd"/>
      <w:r w:rsidRPr="00A45CD6">
        <w:rPr>
          <w:color w:val="0000FF"/>
          <w:sz w:val="16"/>
          <w:szCs w:val="16"/>
          <w:highlight w:val="yellow"/>
        </w:rPr>
        <w:t>/</w:t>
      </w:r>
      <w:r w:rsidRPr="00A45CD6">
        <w:rPr>
          <w:color w:val="000000"/>
          <w:sz w:val="16"/>
          <w:szCs w:val="16"/>
        </w:rPr>
        <w:t>"</w:t>
      </w:r>
      <w:r w:rsidRPr="00A45CD6">
        <w:rPr>
          <w:color w:val="0000FF"/>
          <w:sz w:val="16"/>
          <w:szCs w:val="16"/>
        </w:rPr>
        <w:t> /&gt;</w:t>
      </w:r>
    </w:p>
    <w:p w14:paraId="24D4CB18" w14:textId="31E71B71" w:rsidR="00A45CD6" w:rsidRPr="00A45CD6" w:rsidRDefault="00A45CD6" w:rsidP="00A45CD6">
      <w:pPr>
        <w:pStyle w:val="HTMLPreformatted"/>
        <w:shd w:val="clear" w:color="auto" w:fill="FFFFFF"/>
        <w:rPr>
          <w:color w:val="000000"/>
          <w:sz w:val="16"/>
          <w:szCs w:val="16"/>
        </w:rPr>
      </w:pPr>
      <w:r w:rsidRPr="00A45CD6">
        <w:rPr>
          <w:color w:val="0000FF"/>
          <w:sz w:val="16"/>
          <w:szCs w:val="16"/>
        </w:rPr>
        <w:t>&lt;!--</w:t>
      </w:r>
      <w:proofErr w:type="spellStart"/>
      <w:r w:rsidRPr="00A45CD6">
        <w:rPr>
          <w:color w:val="008000"/>
          <w:sz w:val="16"/>
          <w:szCs w:val="16"/>
        </w:rPr>
        <w:t>Admin.Api</w:t>
      </w:r>
      <w:proofErr w:type="spellEnd"/>
      <w:r w:rsidRPr="00A45CD6">
        <w:rPr>
          <w:color w:val="0000FF"/>
          <w:sz w:val="16"/>
          <w:szCs w:val="16"/>
        </w:rPr>
        <w:t>--&gt;</w:t>
      </w:r>
    </w:p>
    <w:p w14:paraId="12800F18" w14:textId="3E0EF765" w:rsidR="00A45CD6" w:rsidRPr="00A45CD6" w:rsidRDefault="00A45CD6" w:rsidP="00A45CD6">
      <w:pPr>
        <w:pStyle w:val="HTMLPreformatted"/>
        <w:shd w:val="clear" w:color="auto" w:fill="FFFFFF"/>
        <w:rPr>
          <w:color w:val="000000"/>
          <w:sz w:val="16"/>
          <w:szCs w:val="16"/>
        </w:rPr>
      </w:pPr>
      <w:r w:rsidRPr="00A45CD6">
        <w:rPr>
          <w:color w:val="0000FF"/>
          <w:sz w:val="16"/>
          <w:szCs w:val="16"/>
        </w:rPr>
        <w:t>&lt;</w:t>
      </w:r>
      <w:r w:rsidRPr="00A45CD6">
        <w:rPr>
          <w:color w:val="A31515"/>
          <w:sz w:val="16"/>
          <w:szCs w:val="16"/>
        </w:rPr>
        <w:t>add</w:t>
      </w:r>
      <w:r w:rsidRPr="00A45CD6">
        <w:rPr>
          <w:color w:val="0000FF"/>
          <w:sz w:val="16"/>
          <w:szCs w:val="16"/>
        </w:rPr>
        <w:t> </w:t>
      </w:r>
      <w:r w:rsidRPr="00A45CD6">
        <w:rPr>
          <w:color w:val="FF0000"/>
          <w:sz w:val="16"/>
          <w:szCs w:val="16"/>
        </w:rPr>
        <w:t>key</w:t>
      </w:r>
      <w:r w:rsidRPr="00A45CD6">
        <w:rPr>
          <w:color w:val="0000FF"/>
          <w:sz w:val="16"/>
          <w:szCs w:val="16"/>
        </w:rPr>
        <w:t>=</w:t>
      </w:r>
      <w:r w:rsidRPr="00A45CD6">
        <w:rPr>
          <w:color w:val="000000"/>
          <w:sz w:val="16"/>
          <w:szCs w:val="16"/>
        </w:rPr>
        <w:t>"</w:t>
      </w:r>
      <w:proofErr w:type="spellStart"/>
      <w:r w:rsidRPr="00A45CD6">
        <w:rPr>
          <w:color w:val="0000FF"/>
          <w:sz w:val="16"/>
          <w:szCs w:val="16"/>
        </w:rPr>
        <w:t>Admin.API.Uri</w:t>
      </w:r>
      <w:proofErr w:type="spellEnd"/>
      <w:r w:rsidRPr="00A45CD6">
        <w:rPr>
          <w:color w:val="000000"/>
          <w:sz w:val="16"/>
          <w:szCs w:val="16"/>
        </w:rPr>
        <w:t>"</w:t>
      </w:r>
      <w:r w:rsidRPr="00A45CD6">
        <w:rPr>
          <w:color w:val="0000FF"/>
          <w:sz w:val="16"/>
          <w:szCs w:val="16"/>
        </w:rPr>
        <w:t> </w:t>
      </w:r>
      <w:r w:rsidRPr="00A45CD6">
        <w:rPr>
          <w:color w:val="FF0000"/>
          <w:sz w:val="16"/>
          <w:szCs w:val="16"/>
        </w:rPr>
        <w:t>value</w:t>
      </w:r>
      <w:r w:rsidRPr="00A45CD6">
        <w:rPr>
          <w:color w:val="0000FF"/>
          <w:sz w:val="16"/>
          <w:szCs w:val="16"/>
        </w:rPr>
        <w:t>=</w:t>
      </w:r>
      <w:r w:rsidRPr="00A45CD6">
        <w:rPr>
          <w:color w:val="000000"/>
          <w:sz w:val="16"/>
          <w:szCs w:val="16"/>
        </w:rPr>
        <w:t>"</w:t>
      </w:r>
      <w:r w:rsidRPr="00A45CD6">
        <w:rPr>
          <w:color w:val="0000FF"/>
          <w:sz w:val="16"/>
          <w:szCs w:val="16"/>
          <w:highlight w:val="yellow"/>
        </w:rPr>
        <w:t>http://mc-web1/</w:t>
      </w:r>
      <w:proofErr w:type="spellStart"/>
      <w:r w:rsidRPr="00A45CD6">
        <w:rPr>
          <w:color w:val="0000FF"/>
          <w:sz w:val="16"/>
          <w:szCs w:val="16"/>
          <w:highlight w:val="yellow"/>
        </w:rPr>
        <w:t>mcwebadminapi</w:t>
      </w:r>
      <w:proofErr w:type="spellEnd"/>
      <w:r w:rsidRPr="00A45CD6">
        <w:rPr>
          <w:color w:val="000000"/>
          <w:sz w:val="16"/>
          <w:szCs w:val="16"/>
        </w:rPr>
        <w:t>"</w:t>
      </w:r>
      <w:r w:rsidRPr="00A45CD6">
        <w:rPr>
          <w:color w:val="0000FF"/>
          <w:sz w:val="16"/>
          <w:szCs w:val="16"/>
        </w:rPr>
        <w:t> /&gt;</w:t>
      </w:r>
    </w:p>
    <w:p w14:paraId="55CFC81C" w14:textId="7DA5D4EC" w:rsidR="00A45CD6" w:rsidRPr="00A45CD6" w:rsidRDefault="00A45CD6" w:rsidP="00A45CD6">
      <w:pPr>
        <w:pStyle w:val="HTMLPreformatted"/>
        <w:shd w:val="clear" w:color="auto" w:fill="FFFFFF"/>
        <w:rPr>
          <w:color w:val="000000"/>
          <w:sz w:val="16"/>
          <w:szCs w:val="16"/>
        </w:rPr>
      </w:pPr>
      <w:r w:rsidRPr="00A45CD6">
        <w:rPr>
          <w:color w:val="0000FF"/>
          <w:sz w:val="16"/>
          <w:szCs w:val="16"/>
        </w:rPr>
        <w:t>&lt;!--</w:t>
      </w:r>
      <w:proofErr w:type="spellStart"/>
      <w:r w:rsidRPr="00A45CD6">
        <w:rPr>
          <w:color w:val="008000"/>
          <w:sz w:val="16"/>
          <w:szCs w:val="16"/>
        </w:rPr>
        <w:t>IdentityServer</w:t>
      </w:r>
      <w:proofErr w:type="spellEnd"/>
      <w:r w:rsidRPr="00A45CD6">
        <w:rPr>
          <w:color w:val="0000FF"/>
          <w:sz w:val="16"/>
          <w:szCs w:val="16"/>
        </w:rPr>
        <w:t>--&gt;</w:t>
      </w:r>
    </w:p>
    <w:p w14:paraId="1F3CC373" w14:textId="6CE60595" w:rsidR="00A45CD6" w:rsidRPr="00A45CD6" w:rsidRDefault="00A45CD6" w:rsidP="00A45CD6">
      <w:pPr>
        <w:pStyle w:val="HTMLPreformatted"/>
        <w:shd w:val="clear" w:color="auto" w:fill="FFFFFF"/>
        <w:rPr>
          <w:color w:val="000000"/>
          <w:sz w:val="16"/>
          <w:szCs w:val="16"/>
        </w:rPr>
      </w:pPr>
      <w:r w:rsidRPr="00A45CD6">
        <w:rPr>
          <w:color w:val="0000FF"/>
          <w:sz w:val="16"/>
          <w:szCs w:val="16"/>
        </w:rPr>
        <w:t>&lt;</w:t>
      </w:r>
      <w:r w:rsidRPr="00A45CD6">
        <w:rPr>
          <w:color w:val="A31515"/>
          <w:sz w:val="16"/>
          <w:szCs w:val="16"/>
        </w:rPr>
        <w:t>add</w:t>
      </w:r>
      <w:r w:rsidRPr="00A45CD6">
        <w:rPr>
          <w:color w:val="0000FF"/>
          <w:sz w:val="16"/>
          <w:szCs w:val="16"/>
        </w:rPr>
        <w:t> </w:t>
      </w:r>
      <w:r w:rsidRPr="00A45CD6">
        <w:rPr>
          <w:color w:val="FF0000"/>
          <w:sz w:val="16"/>
          <w:szCs w:val="16"/>
        </w:rPr>
        <w:t>key</w:t>
      </w:r>
      <w:r w:rsidRPr="00A45CD6">
        <w:rPr>
          <w:color w:val="0000FF"/>
          <w:sz w:val="16"/>
          <w:szCs w:val="16"/>
        </w:rPr>
        <w:t>=</w:t>
      </w:r>
      <w:r w:rsidRPr="00A45CD6">
        <w:rPr>
          <w:color w:val="000000"/>
          <w:sz w:val="16"/>
          <w:szCs w:val="16"/>
        </w:rPr>
        <w:t>"</w:t>
      </w:r>
      <w:r w:rsidRPr="00A45CD6">
        <w:rPr>
          <w:color w:val="0000FF"/>
          <w:sz w:val="16"/>
          <w:szCs w:val="16"/>
        </w:rPr>
        <w:t>IdentityServer.Uri</w:t>
      </w:r>
      <w:r w:rsidRPr="00A45CD6">
        <w:rPr>
          <w:color w:val="000000"/>
          <w:sz w:val="16"/>
          <w:szCs w:val="16"/>
        </w:rPr>
        <w:t>"</w:t>
      </w:r>
      <w:r w:rsidRPr="00A45CD6">
        <w:rPr>
          <w:color w:val="0000FF"/>
          <w:sz w:val="16"/>
          <w:szCs w:val="16"/>
        </w:rPr>
        <w:t> </w:t>
      </w:r>
      <w:r w:rsidRPr="00A45CD6">
        <w:rPr>
          <w:color w:val="FF0000"/>
          <w:sz w:val="16"/>
          <w:szCs w:val="16"/>
        </w:rPr>
        <w:t>value</w:t>
      </w:r>
      <w:r w:rsidRPr="00A45CD6">
        <w:rPr>
          <w:color w:val="0000FF"/>
          <w:sz w:val="16"/>
          <w:szCs w:val="16"/>
        </w:rPr>
        <w:t>=</w:t>
      </w:r>
      <w:r w:rsidRPr="00A45CD6">
        <w:rPr>
          <w:color w:val="000000"/>
          <w:sz w:val="16"/>
          <w:szCs w:val="16"/>
        </w:rPr>
        <w:t>"</w:t>
      </w:r>
      <w:r w:rsidRPr="00A45CD6">
        <w:rPr>
          <w:color w:val="0000FF"/>
          <w:sz w:val="16"/>
          <w:szCs w:val="16"/>
          <w:highlight w:val="yellow"/>
        </w:rPr>
        <w:t>https://mc-web1/identity</w:t>
      </w:r>
      <w:r w:rsidRPr="00A45CD6">
        <w:rPr>
          <w:color w:val="000000"/>
          <w:sz w:val="16"/>
          <w:szCs w:val="16"/>
        </w:rPr>
        <w:t>"</w:t>
      </w:r>
      <w:r w:rsidRPr="00A45CD6">
        <w:rPr>
          <w:color w:val="0000FF"/>
          <w:sz w:val="16"/>
          <w:szCs w:val="16"/>
        </w:rPr>
        <w:t> /&gt;</w:t>
      </w:r>
    </w:p>
    <w:p w14:paraId="7532A75F" w14:textId="77777777" w:rsidR="00A45CD6" w:rsidRPr="00D67AAD" w:rsidRDefault="00A45CD6" w:rsidP="00B30819"/>
    <w:p w14:paraId="4BA8E2E6" w14:textId="1CCA74EF" w:rsidR="001A65D0" w:rsidRDefault="001A65D0">
      <w:r w:rsidRPr="00D67AAD">
        <w:br w:type="page"/>
      </w:r>
    </w:p>
    <w:p w14:paraId="1DF4C261" w14:textId="37F61D60" w:rsidR="009361A8" w:rsidRDefault="009361A8" w:rsidP="009361A8">
      <w:pPr>
        <w:pStyle w:val="Heading2"/>
      </w:pPr>
      <w:bookmarkStart w:id="22" w:name="_Toc483400742"/>
      <w:r>
        <w:lastRenderedPageBreak/>
        <w:t>Taskhost windows service</w:t>
      </w:r>
      <w:bookmarkEnd w:id="22"/>
    </w:p>
    <w:p w14:paraId="5FD36832" w14:textId="47BDD61C" w:rsidR="009361A8" w:rsidRDefault="009361A8">
      <w:r>
        <w:t xml:space="preserve">Service is designed to be configurable single </w:t>
      </w:r>
      <w:proofErr w:type="gramStart"/>
      <w:r>
        <w:t>service which</w:t>
      </w:r>
      <w:proofErr w:type="gramEnd"/>
      <w:r>
        <w:t xml:space="preserve"> can manage running tasks and report status or activities of DE.</w:t>
      </w:r>
      <w:r w:rsidR="005939B5">
        <w:t xml:space="preserve"> </w:t>
      </w:r>
      <w:proofErr w:type="gramStart"/>
      <w:r w:rsidR="005939B5">
        <w:t>Also</w:t>
      </w:r>
      <w:proofErr w:type="gramEnd"/>
      <w:r w:rsidR="005939B5">
        <w:t>, multiple instances of same service with different configuration handling specific user scenarios is also possible</w:t>
      </w:r>
      <w:r w:rsidR="00B96507">
        <w:t xml:space="preserve"> and some grouping of tasks is recommended</w:t>
      </w:r>
      <w:r w:rsidR="005939B5">
        <w:t>.</w:t>
      </w:r>
    </w:p>
    <w:p w14:paraId="5952720A" w14:textId="5A43A372" w:rsidR="009361A8" w:rsidRDefault="009361A8" w:rsidP="009361A8">
      <w:pPr>
        <w:pStyle w:val="Heading3"/>
      </w:pPr>
      <w:bookmarkStart w:id="23" w:name="_Toc483400743"/>
      <w:r>
        <w:t>Installation</w:t>
      </w:r>
      <w:bookmarkEnd w:id="23"/>
    </w:p>
    <w:p w14:paraId="6FE23E01" w14:textId="66B1F19D" w:rsidR="009361A8" w:rsidRDefault="009361A8">
      <w:r>
        <w:t xml:space="preserve">Service </w:t>
      </w:r>
      <w:proofErr w:type="gramStart"/>
      <w:r>
        <w:t>is distributed</w:t>
      </w:r>
      <w:proofErr w:type="gramEnd"/>
      <w:r>
        <w:t xml:space="preserve"> as zip archive and deployment is straightforward. Extract the archive and run install.bat </w:t>
      </w:r>
      <w:proofErr w:type="gramStart"/>
      <w:r>
        <w:t>file</w:t>
      </w:r>
      <w:r w:rsidR="00B96507">
        <w:t xml:space="preserve"> which</w:t>
      </w:r>
      <w:proofErr w:type="gramEnd"/>
      <w:r w:rsidR="00B96507">
        <w:t xml:space="preserve"> will install the service</w:t>
      </w:r>
      <w:r>
        <w:t>.</w:t>
      </w:r>
    </w:p>
    <w:p w14:paraId="088964D3" w14:textId="30976CFC" w:rsidR="009361A8" w:rsidRDefault="009361A8" w:rsidP="009361A8">
      <w:pPr>
        <w:pStyle w:val="Heading3"/>
      </w:pPr>
      <w:bookmarkStart w:id="24" w:name="_Toc483400744"/>
      <w:r>
        <w:t>Configuration</w:t>
      </w:r>
      <w:bookmarkEnd w:id="24"/>
    </w:p>
    <w:p w14:paraId="3C3CD0B2" w14:textId="00055EE6" w:rsidR="009361A8" w:rsidRDefault="009361A8">
      <w:r>
        <w:t xml:space="preserve">Configuration </w:t>
      </w:r>
      <w:r w:rsidR="00B00054">
        <w:t>description pending</w:t>
      </w:r>
    </w:p>
    <w:p w14:paraId="4BCD4473" w14:textId="0F733417" w:rsidR="00995E21" w:rsidRDefault="00995E21" w:rsidP="009361A8">
      <w:pPr>
        <w:pStyle w:val="Heading2"/>
      </w:pPr>
      <w:bookmarkStart w:id="25" w:name="_Toc483400745"/>
      <w:r>
        <w:t>Upgrading the existing installation</w:t>
      </w:r>
      <w:bookmarkEnd w:id="25"/>
    </w:p>
    <w:p w14:paraId="51A21B37" w14:textId="0DDE9969" w:rsidR="009361A8" w:rsidRDefault="00884D9F" w:rsidP="009361A8">
      <w:r>
        <w:t xml:space="preserve">Two types of installation </w:t>
      </w:r>
      <w:proofErr w:type="gramStart"/>
      <w:r>
        <w:t>will be referred</w:t>
      </w:r>
      <w:proofErr w:type="gramEnd"/>
      <w:r>
        <w:t xml:space="preserve"> here:</w:t>
      </w:r>
      <w:r w:rsidR="00E86ACE">
        <w:t xml:space="preserve"> Development environment and Test/Production environment where data loss is not allowed.</w:t>
      </w:r>
    </w:p>
    <w:p w14:paraId="0EC10808" w14:textId="05E2CA8D" w:rsidR="00884D9F" w:rsidRDefault="00884D9F" w:rsidP="00884D9F">
      <w:pPr>
        <w:pStyle w:val="Heading3"/>
      </w:pPr>
      <w:bookmarkStart w:id="26" w:name="_Toc483400746"/>
      <w:r>
        <w:t>Development installation</w:t>
      </w:r>
      <w:bookmarkEnd w:id="26"/>
    </w:p>
    <w:p w14:paraId="1BF004AE" w14:textId="16E1DFDA" w:rsidR="00884D9F" w:rsidRDefault="00E3695E" w:rsidP="009361A8">
      <w:r>
        <w:t xml:space="preserve">Development version installation like publish of stage or demo version within premises </w:t>
      </w:r>
      <w:proofErr w:type="gramStart"/>
      <w:r>
        <w:t>is done</w:t>
      </w:r>
      <w:proofErr w:type="gramEnd"/>
      <w:r>
        <w:t xml:space="preserve"> by backup and restore of the MCHUB database to new name (for example </w:t>
      </w:r>
      <w:proofErr w:type="spellStart"/>
      <w:r>
        <w:t>MCHUB_Staging</w:t>
      </w:r>
      <w:proofErr w:type="spellEnd"/>
      <w:r>
        <w:t>).</w:t>
      </w:r>
    </w:p>
    <w:p w14:paraId="10B0292F" w14:textId="77777777" w:rsidR="00E3695E" w:rsidRDefault="00E3695E" w:rsidP="009361A8">
      <w:r>
        <w:t>Second step is to delete existing versions of application on target folders (for example, all folders containing staging version of applications have suffixes “_Staging”) then copy from CI application version folders to new folders (for example, to appropriate _Staging or demo folders) and configuration update to reflect all changes made.</w:t>
      </w:r>
    </w:p>
    <w:p w14:paraId="725559BA" w14:textId="05FA6807" w:rsidR="00E3695E" w:rsidRDefault="00E3695E" w:rsidP="009361A8">
      <w:r>
        <w:t xml:space="preserve">For database backup restore, please check </w:t>
      </w:r>
      <w:hyperlink w:anchor="_Database" w:history="1">
        <w:r w:rsidRPr="00E3695E">
          <w:rPr>
            <w:rStyle w:val="Hyperlink"/>
          </w:rPr>
          <w:t>appropriate section</w:t>
        </w:r>
      </w:hyperlink>
      <w:r>
        <w:t xml:space="preserve"> above.</w:t>
      </w:r>
    </w:p>
    <w:p w14:paraId="72759248" w14:textId="78FDB81F" w:rsidR="00E3695E" w:rsidRDefault="00E3695E" w:rsidP="009361A8">
      <w:r>
        <w:t xml:space="preserve">For configuration updates/changes also please check </w:t>
      </w:r>
      <w:hyperlink w:anchor="_Website_installation" w:history="1">
        <w:r w:rsidRPr="00E3695E">
          <w:rPr>
            <w:rStyle w:val="Hyperlink"/>
          </w:rPr>
          <w:t>respective sections</w:t>
        </w:r>
      </w:hyperlink>
      <w:r>
        <w:t xml:space="preserve"> above. If folders are not available, please create folders with appropriate naming and then </w:t>
      </w:r>
      <w:hyperlink w:anchor="_Website_installation" w:history="1">
        <w:r w:rsidRPr="00E3695E">
          <w:rPr>
            <w:rStyle w:val="Hyperlink"/>
          </w:rPr>
          <w:t>start configuring web applications as described above</w:t>
        </w:r>
      </w:hyperlink>
      <w:r>
        <w:t>.</w:t>
      </w:r>
    </w:p>
    <w:p w14:paraId="388D80D6" w14:textId="28B2765A" w:rsidR="00585695" w:rsidRDefault="00585695" w:rsidP="009361A8">
      <w:r>
        <w:t xml:space="preserve">In special cases, we may provide additional scripts to </w:t>
      </w:r>
      <w:proofErr w:type="gramStart"/>
      <w:r>
        <w:t>be executed</w:t>
      </w:r>
      <w:proofErr w:type="gramEnd"/>
      <w:r>
        <w:t xml:space="preserve">, but this will be covered in </w:t>
      </w:r>
      <w:proofErr w:type="spellStart"/>
      <w:r>
        <w:t>HowTo</w:t>
      </w:r>
      <w:proofErr w:type="spellEnd"/>
      <w:r>
        <w:t xml:space="preserve"> documents accompanying the rel</w:t>
      </w:r>
      <w:r w:rsidR="00294DDF">
        <w:t>e</w:t>
      </w:r>
      <w:r>
        <w:t>ase.</w:t>
      </w:r>
    </w:p>
    <w:p w14:paraId="10D39C9E" w14:textId="44A31697" w:rsidR="00884D9F" w:rsidRDefault="00884D9F" w:rsidP="00884D9F">
      <w:pPr>
        <w:pStyle w:val="Heading3"/>
      </w:pPr>
      <w:bookmarkStart w:id="27" w:name="_Toc483400747"/>
      <w:r>
        <w:t>Test/Production environment</w:t>
      </w:r>
      <w:bookmarkEnd w:id="27"/>
    </w:p>
    <w:p w14:paraId="0AADFCCA" w14:textId="39104BF0" w:rsidR="009361A8" w:rsidRPr="009361A8" w:rsidRDefault="00E86ACE" w:rsidP="009361A8">
      <w:r>
        <w:t>Description pending</w:t>
      </w:r>
    </w:p>
    <w:p w14:paraId="0B21BA32" w14:textId="77777777" w:rsidR="00995E21" w:rsidRPr="00D67AAD" w:rsidRDefault="00995E21" w:rsidP="00995E21"/>
    <w:p w14:paraId="782EAB1C" w14:textId="6B598C1A" w:rsidR="007F1C64" w:rsidRPr="00D67AAD" w:rsidRDefault="007F1C64" w:rsidP="007F1C64">
      <w:pPr>
        <w:pStyle w:val="Heading1"/>
      </w:pPr>
      <w:bookmarkStart w:id="28" w:name="_Toc483400748"/>
      <w:r w:rsidRPr="00D67AAD">
        <w:t>Testing</w:t>
      </w:r>
      <w:bookmarkEnd w:id="16"/>
      <w:bookmarkEnd w:id="28"/>
    </w:p>
    <w:p w14:paraId="782EAB1D" w14:textId="77777777" w:rsidR="007F1C64" w:rsidRPr="00D67AAD" w:rsidRDefault="00FF3D03" w:rsidP="004E1AED">
      <w:proofErr w:type="gramStart"/>
      <w:r w:rsidRPr="00D67AAD">
        <w:lastRenderedPageBreak/>
        <w:t xml:space="preserve">Successful installation </w:t>
      </w:r>
      <w:r w:rsidR="00DF79A6" w:rsidRPr="00D67AAD">
        <w:t>is tested by POSTMAN, Chrome add-on tool for REST access</w:t>
      </w:r>
      <w:proofErr w:type="gramEnd"/>
      <w:r w:rsidR="00DF79A6" w:rsidRPr="00D67AAD">
        <w:t xml:space="preserve">. Prior to </w:t>
      </w:r>
      <w:proofErr w:type="gramStart"/>
      <w:r w:rsidR="00DF79A6" w:rsidRPr="00D67AAD">
        <w:t>postman</w:t>
      </w:r>
      <w:proofErr w:type="gramEnd"/>
      <w:r w:rsidR="00DF79A6" w:rsidRPr="00D67AAD">
        <w:t>, initial testing of installed services can be done using simple browser access. From IIS management console expand Default Web Site node and locate Identity node. Right-click Identity web application node and choose Manage application / Browse from context menu. Identity server web site should display page similar to one on the image below.</w:t>
      </w:r>
    </w:p>
    <w:p w14:paraId="782EAB1E" w14:textId="77777777" w:rsidR="00DF79A6" w:rsidRPr="00D67AAD" w:rsidRDefault="00DF79A6" w:rsidP="00005A33">
      <w:pPr>
        <w:jc w:val="center"/>
      </w:pPr>
      <w:r w:rsidRPr="00D67AAD">
        <w:rPr>
          <w:noProof/>
          <w:lang w:val="ro-RO" w:eastAsia="ro-RO"/>
        </w:rPr>
        <w:drawing>
          <wp:inline distT="0" distB="0" distL="0" distR="0" wp14:anchorId="782EAB38" wp14:editId="782EAB39">
            <wp:extent cx="3571431" cy="2581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2253" cy="2581869"/>
                    </a:xfrm>
                    <a:prstGeom prst="rect">
                      <a:avLst/>
                    </a:prstGeom>
                    <a:noFill/>
                    <a:ln>
                      <a:noFill/>
                    </a:ln>
                  </pic:spPr>
                </pic:pic>
              </a:graphicData>
            </a:graphic>
          </wp:inline>
        </w:drawing>
      </w:r>
    </w:p>
    <w:p w14:paraId="782EAB1F" w14:textId="77777777" w:rsidR="0086311A" w:rsidRPr="00D67AAD" w:rsidRDefault="000F6131" w:rsidP="004E1AED">
      <w:r w:rsidRPr="00D67AAD">
        <w:t xml:space="preserve">Using steps above, navigate to </w:t>
      </w:r>
      <w:proofErr w:type="spellStart"/>
      <w:r w:rsidRPr="00D67AAD">
        <w:t>mcapi</w:t>
      </w:r>
      <w:proofErr w:type="spellEnd"/>
      <w:r w:rsidRPr="00D67AAD">
        <w:t xml:space="preserve"> web site, which should display page similar to image </w:t>
      </w:r>
      <w:proofErr w:type="gramStart"/>
      <w:r w:rsidRPr="00D67AAD">
        <w:t>below</w:t>
      </w:r>
      <w:proofErr w:type="gramEnd"/>
      <w:r w:rsidRPr="00D67AAD">
        <w:t>.</w:t>
      </w:r>
    </w:p>
    <w:p w14:paraId="782EAB20" w14:textId="77777777" w:rsidR="000F6131" w:rsidRPr="00D67AAD" w:rsidRDefault="000F6131" w:rsidP="00005A33">
      <w:pPr>
        <w:jc w:val="center"/>
      </w:pPr>
      <w:r w:rsidRPr="00D67AAD">
        <w:rPr>
          <w:noProof/>
          <w:lang w:val="ro-RO" w:eastAsia="ro-RO"/>
        </w:rPr>
        <w:drawing>
          <wp:inline distT="0" distB="0" distL="0" distR="0" wp14:anchorId="782EAB3A" wp14:editId="782EAB3B">
            <wp:extent cx="3662882" cy="2371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1622" cy="2376748"/>
                    </a:xfrm>
                    <a:prstGeom prst="rect">
                      <a:avLst/>
                    </a:prstGeom>
                  </pic:spPr>
                </pic:pic>
              </a:graphicData>
            </a:graphic>
          </wp:inline>
        </w:drawing>
      </w:r>
    </w:p>
    <w:p w14:paraId="782EAB21" w14:textId="77777777" w:rsidR="000F6131" w:rsidRPr="00D67AAD" w:rsidRDefault="000F6131" w:rsidP="004E1AED">
      <w:r w:rsidRPr="00D67AAD">
        <w:t xml:space="preserve">You may need to add “/docs” to the end of URL to navigate to document pages. </w:t>
      </w:r>
      <w:proofErr w:type="gramStart"/>
      <w:r w:rsidRPr="00D67AAD">
        <w:t>Also</w:t>
      </w:r>
      <w:proofErr w:type="gramEnd"/>
      <w:r w:rsidRPr="00D67AAD">
        <w:t xml:space="preserve">, different browsers may </w:t>
      </w:r>
      <w:r w:rsidR="006248A7" w:rsidRPr="00D67AAD">
        <w:t>have different fonts installed which can make display slightly differs to image above.</w:t>
      </w:r>
    </w:p>
    <w:p w14:paraId="782EAB22" w14:textId="77777777" w:rsidR="006248A7" w:rsidRPr="00D67AAD" w:rsidRDefault="006248A7">
      <w:pPr>
        <w:rPr>
          <w:rFonts w:asciiTheme="majorHAnsi" w:eastAsiaTheme="majorEastAsia" w:hAnsiTheme="majorHAnsi" w:cstheme="majorBidi"/>
          <w:caps/>
          <w:spacing w:val="15"/>
        </w:rPr>
      </w:pPr>
      <w:r w:rsidRPr="00D67AAD">
        <w:br w:type="page"/>
      </w:r>
    </w:p>
    <w:p w14:paraId="782EAB23" w14:textId="77777777" w:rsidR="000F6131" w:rsidRPr="00D67AAD" w:rsidRDefault="000F6131" w:rsidP="000F6131">
      <w:pPr>
        <w:pStyle w:val="Heading2"/>
      </w:pPr>
      <w:bookmarkStart w:id="29" w:name="_Toc483400749"/>
      <w:r w:rsidRPr="00D67AAD">
        <w:lastRenderedPageBreak/>
        <w:t>POSTMAN</w:t>
      </w:r>
      <w:bookmarkEnd w:id="29"/>
    </w:p>
    <w:p w14:paraId="782EAB24" w14:textId="77777777" w:rsidR="000F6131" w:rsidRPr="00D67AAD" w:rsidRDefault="006248A7" w:rsidP="004E1AED">
      <w:proofErr w:type="gramStart"/>
      <w:r w:rsidRPr="00D67AAD">
        <w:t>Postman</w:t>
      </w:r>
      <w:proofErr w:type="gramEnd"/>
      <w:r w:rsidRPr="00D67AAD">
        <w:t xml:space="preserve"> is most commonly used tool for REST services access. It supports authentication and JSON objects posting and getting, including rest of popular methods such as PUT, DELETE and PATCH.</w:t>
      </w:r>
    </w:p>
    <w:p w14:paraId="782EAB25" w14:textId="77777777" w:rsidR="006248A7" w:rsidRPr="00D67AAD" w:rsidRDefault="006248A7" w:rsidP="00005A33">
      <w:pPr>
        <w:jc w:val="center"/>
      </w:pPr>
      <w:r w:rsidRPr="00D67AAD">
        <w:rPr>
          <w:noProof/>
          <w:lang w:val="ro-RO" w:eastAsia="ro-RO"/>
        </w:rPr>
        <w:drawing>
          <wp:inline distT="0" distB="0" distL="0" distR="0" wp14:anchorId="782EAB3C" wp14:editId="782EAB3D">
            <wp:extent cx="5943600" cy="3961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1130"/>
                    </a:xfrm>
                    <a:prstGeom prst="rect">
                      <a:avLst/>
                    </a:prstGeom>
                  </pic:spPr>
                </pic:pic>
              </a:graphicData>
            </a:graphic>
          </wp:inline>
        </w:drawing>
      </w:r>
    </w:p>
    <w:p w14:paraId="782EAB26" w14:textId="77777777" w:rsidR="006248A7" w:rsidRPr="00D67AAD" w:rsidRDefault="006248A7" w:rsidP="004E1AED">
      <w:r w:rsidRPr="00D67AAD">
        <w:t>To receive token from Identity server, switch to Authorization tab, choose OAuth2.0 method and click on get new token. Enter data as shown on the image.</w:t>
      </w:r>
    </w:p>
    <w:p w14:paraId="782EAB27" w14:textId="77777777" w:rsidR="006248A7" w:rsidRPr="00F20BA5" w:rsidRDefault="006248A7" w:rsidP="00005A33">
      <w:pPr>
        <w:jc w:val="center"/>
        <w:rPr>
          <w:lang w:val="ro-RO"/>
        </w:rPr>
      </w:pPr>
      <w:r w:rsidRPr="00D67AAD">
        <w:rPr>
          <w:noProof/>
          <w:lang w:val="ro-RO" w:eastAsia="ro-RO"/>
        </w:rPr>
        <w:drawing>
          <wp:inline distT="0" distB="0" distL="0" distR="0" wp14:anchorId="782EAB3E" wp14:editId="782EAB3F">
            <wp:extent cx="2190157" cy="267199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3866" cy="2676517"/>
                    </a:xfrm>
                    <a:prstGeom prst="rect">
                      <a:avLst/>
                    </a:prstGeom>
                    <a:noFill/>
                    <a:ln>
                      <a:noFill/>
                    </a:ln>
                  </pic:spPr>
                </pic:pic>
              </a:graphicData>
            </a:graphic>
          </wp:inline>
        </w:drawing>
      </w:r>
    </w:p>
    <w:p w14:paraId="782EAB28" w14:textId="77777777" w:rsidR="008D2294" w:rsidRPr="00D67AAD" w:rsidRDefault="006248A7" w:rsidP="004E1AED">
      <w:r w:rsidRPr="00D67AAD">
        <w:lastRenderedPageBreak/>
        <w:t xml:space="preserve">Login prompt will as you for credentials after which token </w:t>
      </w:r>
      <w:proofErr w:type="gramStart"/>
      <w:r w:rsidRPr="00D67AAD">
        <w:t>will be received</w:t>
      </w:r>
      <w:proofErr w:type="gramEnd"/>
      <w:r w:rsidRPr="00D67AAD">
        <w:t xml:space="preserve">. </w:t>
      </w:r>
    </w:p>
    <w:p w14:paraId="782EAB29" w14:textId="77777777" w:rsidR="008D2294" w:rsidRPr="00D67AAD" w:rsidRDefault="008D2294" w:rsidP="00005A33">
      <w:pPr>
        <w:jc w:val="center"/>
      </w:pPr>
      <w:r w:rsidRPr="00D67AAD">
        <w:rPr>
          <w:noProof/>
          <w:lang w:val="ro-RO" w:eastAsia="ro-RO"/>
        </w:rPr>
        <w:drawing>
          <wp:inline distT="0" distB="0" distL="0" distR="0" wp14:anchorId="782EAB40" wp14:editId="782EAB41">
            <wp:extent cx="3009900" cy="2257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9900" cy="2257425"/>
                    </a:xfrm>
                    <a:prstGeom prst="rect">
                      <a:avLst/>
                    </a:prstGeom>
                  </pic:spPr>
                </pic:pic>
              </a:graphicData>
            </a:graphic>
          </wp:inline>
        </w:drawing>
      </w:r>
    </w:p>
    <w:p w14:paraId="782EAB2A" w14:textId="77777777" w:rsidR="006248A7" w:rsidRPr="00D67AAD" w:rsidRDefault="006248A7" w:rsidP="004E1AED">
      <w:r w:rsidRPr="00D67AAD">
        <w:t>Choose to add token to header.</w:t>
      </w:r>
    </w:p>
    <w:p w14:paraId="782EAB2B" w14:textId="77777777" w:rsidR="008D2294" w:rsidRPr="00D67AAD" w:rsidRDefault="008D2294" w:rsidP="00005A33">
      <w:pPr>
        <w:jc w:val="center"/>
      </w:pPr>
      <w:r w:rsidRPr="00D67AAD">
        <w:rPr>
          <w:noProof/>
          <w:lang w:val="ro-RO" w:eastAsia="ro-RO"/>
        </w:rPr>
        <w:drawing>
          <wp:inline distT="0" distB="0" distL="0" distR="0" wp14:anchorId="782EAB42" wp14:editId="782EAB43">
            <wp:extent cx="3070892" cy="2046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7793" cy="2051204"/>
                    </a:xfrm>
                    <a:prstGeom prst="rect">
                      <a:avLst/>
                    </a:prstGeom>
                  </pic:spPr>
                </pic:pic>
              </a:graphicData>
            </a:graphic>
          </wp:inline>
        </w:drawing>
      </w:r>
    </w:p>
    <w:p w14:paraId="782EAB2C" w14:textId="77777777" w:rsidR="008D2294" w:rsidRPr="00D67AAD" w:rsidRDefault="008D2294" w:rsidP="004E1AED">
      <w:r w:rsidRPr="00D67AAD">
        <w:t>Along with Token (Authorization header), add header Content-Type with value “application/</w:t>
      </w:r>
      <w:proofErr w:type="spellStart"/>
      <w:r w:rsidRPr="00D67AAD">
        <w:t>json</w:t>
      </w:r>
      <w:proofErr w:type="spellEnd"/>
      <w:r w:rsidRPr="00D67AAD">
        <w:t>”.</w:t>
      </w:r>
    </w:p>
    <w:p w14:paraId="782EAB2D" w14:textId="77777777" w:rsidR="006248A7" w:rsidRPr="00D67AAD" w:rsidRDefault="006248A7" w:rsidP="004E1AED">
      <w:r w:rsidRPr="00D67AAD">
        <w:t xml:space="preserve">Now you can call </w:t>
      </w:r>
      <w:proofErr w:type="spellStart"/>
      <w:proofErr w:type="gramStart"/>
      <w:r w:rsidRPr="00D67AAD">
        <w:t>api</w:t>
      </w:r>
      <w:proofErr w:type="spellEnd"/>
      <w:proofErr w:type="gramEnd"/>
      <w:r w:rsidRPr="00D67AAD">
        <w:t xml:space="preserve"> method you need to test.</w:t>
      </w:r>
      <w:r w:rsidR="008D2294" w:rsidRPr="00D67AAD">
        <w:t xml:space="preserve"> Following image shows posting JSON to URL:</w:t>
      </w:r>
    </w:p>
    <w:p w14:paraId="782EAB2E" w14:textId="77777777" w:rsidR="008D2294" w:rsidRPr="00D67AAD" w:rsidRDefault="008D2294" w:rsidP="00005A33">
      <w:pPr>
        <w:jc w:val="center"/>
      </w:pPr>
      <w:r w:rsidRPr="00D67AAD">
        <w:rPr>
          <w:noProof/>
          <w:lang w:val="ro-RO" w:eastAsia="ro-RO"/>
        </w:rPr>
        <w:drawing>
          <wp:inline distT="0" distB="0" distL="0" distR="0" wp14:anchorId="782EAB44" wp14:editId="782EAB45">
            <wp:extent cx="3070860" cy="20465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7033" cy="2050697"/>
                    </a:xfrm>
                    <a:prstGeom prst="rect">
                      <a:avLst/>
                    </a:prstGeom>
                  </pic:spPr>
                </pic:pic>
              </a:graphicData>
            </a:graphic>
          </wp:inline>
        </w:drawing>
      </w:r>
    </w:p>
    <w:p w14:paraId="782EAB2F" w14:textId="77334A57" w:rsidR="00005A33" w:rsidRPr="00D67AAD" w:rsidRDefault="00005A33" w:rsidP="004E1AED">
      <w:r w:rsidRPr="00D67AAD">
        <w:t xml:space="preserve">Result </w:t>
      </w:r>
      <w:proofErr w:type="gramStart"/>
      <w:r w:rsidRPr="00D67AAD">
        <w:t>will be displayed</w:t>
      </w:r>
      <w:proofErr w:type="gramEnd"/>
      <w:r w:rsidRPr="00D67AAD">
        <w:t xml:space="preserve"> below in window below JSON payload within POSTMAN.</w:t>
      </w:r>
    </w:p>
    <w:p w14:paraId="05B7D2D3" w14:textId="62623F95" w:rsidR="000653EF" w:rsidRDefault="00066CCC" w:rsidP="00066CCC">
      <w:pPr>
        <w:pStyle w:val="Heading2"/>
      </w:pPr>
      <w:bookmarkStart w:id="30" w:name="_Toc483400750"/>
      <w:r>
        <w:lastRenderedPageBreak/>
        <w:t>DE Web site</w:t>
      </w:r>
      <w:r w:rsidR="008901B6">
        <w:t xml:space="preserve"> test</w:t>
      </w:r>
      <w:bookmarkEnd w:id="30"/>
    </w:p>
    <w:p w14:paraId="6E2E3262" w14:textId="2D2582B8" w:rsidR="00480C36" w:rsidRDefault="00480C36">
      <w:r>
        <w:br w:type="page"/>
      </w:r>
    </w:p>
    <w:p w14:paraId="0F128071" w14:textId="65F512DF" w:rsidR="00480C36" w:rsidRDefault="00480C36" w:rsidP="00480C36">
      <w:pPr>
        <w:pStyle w:val="Heading1"/>
      </w:pPr>
      <w:bookmarkStart w:id="31" w:name="_Toc483400751"/>
      <w:r>
        <w:lastRenderedPageBreak/>
        <w:t>Appendix 1: installation</w:t>
      </w:r>
      <w:r w:rsidR="005939B5">
        <w:t>s</w:t>
      </w:r>
      <w:bookmarkEnd w:id="31"/>
    </w:p>
    <w:p w14:paraId="05E1F2BF" w14:textId="0B1B20F5" w:rsidR="00AF6EB0" w:rsidRDefault="00AF6EB0" w:rsidP="00AF6EB0">
      <w:r>
        <w:t xml:space="preserve">There are </w:t>
      </w:r>
      <w:proofErr w:type="gramStart"/>
      <w:r>
        <w:t>4</w:t>
      </w:r>
      <w:proofErr w:type="gramEnd"/>
      <w:r>
        <w:t xml:space="preserve"> logical server</w:t>
      </w:r>
      <w:r w:rsidR="000A1043">
        <w:t xml:space="preserve"> cluster</w:t>
      </w:r>
      <w:r>
        <w:t xml:space="preserve"> required for DE environment. First one is plain web server </w:t>
      </w:r>
      <w:r w:rsidR="000A1043">
        <w:t>having</w:t>
      </w:r>
      <w:r>
        <w:t xml:space="preserve"> </w:t>
      </w:r>
      <w:r w:rsidR="000A1043">
        <w:t xml:space="preserve">ARR installed with </w:t>
      </w:r>
      <w:r>
        <w:t>a purpose of being web gate and web cache</w:t>
      </w:r>
      <w:r w:rsidR="000A1043">
        <w:t xml:space="preserve">. Single server is required, but business availability scenarios may require </w:t>
      </w:r>
      <w:proofErr w:type="gramStart"/>
      <w:r w:rsidR="000A1043">
        <w:t>2</w:t>
      </w:r>
      <w:proofErr w:type="gramEnd"/>
      <w:r w:rsidR="000A1043">
        <w:t xml:space="preserve"> hosts (nodes)</w:t>
      </w:r>
      <w:r>
        <w:t xml:space="preserve">. This server </w:t>
      </w:r>
      <w:r w:rsidR="000A1043">
        <w:t>cluster</w:t>
      </w:r>
      <w:r>
        <w:t xml:space="preserve"> </w:t>
      </w:r>
      <w:proofErr w:type="gramStart"/>
      <w:r>
        <w:t>may be avoided</w:t>
      </w:r>
      <w:proofErr w:type="gramEnd"/>
      <w:r>
        <w:t xml:space="preserve"> if there is </w:t>
      </w:r>
      <w:r w:rsidR="00E7195E">
        <w:t xml:space="preserve">rooter with similar capabilities (load balancing and static </w:t>
      </w:r>
      <w:r w:rsidR="000A1043">
        <w:t>content and i</w:t>
      </w:r>
      <w:r w:rsidR="00E7195E">
        <w:t>mages web caching).</w:t>
      </w:r>
    </w:p>
    <w:p w14:paraId="1DBBE68E" w14:textId="77777777" w:rsidR="008537EB" w:rsidRDefault="000A1043" w:rsidP="00AF6EB0">
      <w:r>
        <w:t xml:space="preserve">Second </w:t>
      </w:r>
      <w:r w:rsidR="008537EB">
        <w:t>cluster</w:t>
      </w:r>
      <w:r>
        <w:t xml:space="preserve"> of servers is Web servers hosting the web application</w:t>
      </w:r>
      <w:r w:rsidR="008537EB">
        <w:t xml:space="preserve">. It is recommended to have </w:t>
      </w:r>
      <w:proofErr w:type="gramStart"/>
      <w:r w:rsidR="008537EB">
        <w:t>2</w:t>
      </w:r>
      <w:proofErr w:type="gramEnd"/>
      <w:r w:rsidR="008537EB">
        <w:t xml:space="preserve"> nodes in cluster to help reduce downtimes during application maintenance and upgrade</w:t>
      </w:r>
      <w:r>
        <w:t>.</w:t>
      </w:r>
    </w:p>
    <w:p w14:paraId="59C70A96" w14:textId="64C49282" w:rsidR="000A1043" w:rsidRPr="00AF6EB0" w:rsidRDefault="000A1043" w:rsidP="00AF6EB0">
      <w:r>
        <w:t xml:space="preserve">Third </w:t>
      </w:r>
      <w:r w:rsidR="008537EB">
        <w:t xml:space="preserve">cluster is API web servers. Those servers handle API services as well as backend event driven processes, and hosts the </w:t>
      </w:r>
      <w:proofErr w:type="spellStart"/>
      <w:r w:rsidR="008537EB">
        <w:t>infracture</w:t>
      </w:r>
      <w:proofErr w:type="spellEnd"/>
      <w:r w:rsidR="008537EB">
        <w:t xml:space="preserve"> services such as </w:t>
      </w:r>
      <w:proofErr w:type="spellStart"/>
      <w:r w:rsidR="008537EB">
        <w:t>AppFabric</w:t>
      </w:r>
      <w:proofErr w:type="spellEnd"/>
      <w:r w:rsidR="008537EB">
        <w:t xml:space="preserve"> caching service and Service Bus. </w:t>
      </w:r>
    </w:p>
    <w:p w14:paraId="4C49156B" w14:textId="77EAD026" w:rsidR="00BF5980" w:rsidRDefault="00BF5980" w:rsidP="00BF5980">
      <w:pPr>
        <w:pStyle w:val="Heading2"/>
      </w:pPr>
      <w:bookmarkStart w:id="32" w:name="_Windows_server_features"/>
      <w:bookmarkStart w:id="33" w:name="_Toc483400752"/>
      <w:bookmarkEnd w:id="32"/>
      <w:r>
        <w:t>Windows</w:t>
      </w:r>
      <w:r w:rsidR="007C1A37">
        <w:t xml:space="preserve"> application</w:t>
      </w:r>
      <w:r>
        <w:t xml:space="preserve"> server </w:t>
      </w:r>
      <w:r w:rsidR="00A957FF">
        <w:t xml:space="preserve">roles and </w:t>
      </w:r>
      <w:r>
        <w:t>features installation</w:t>
      </w:r>
      <w:bookmarkEnd w:id="33"/>
    </w:p>
    <w:p w14:paraId="0D4FDD2B" w14:textId="60A760B3" w:rsidR="00FB6327" w:rsidRDefault="00C767BC" w:rsidP="00FB6327">
      <w:r>
        <w:t xml:space="preserve">This step is required on application server only. </w:t>
      </w:r>
      <w:r w:rsidR="00FB6327">
        <w:t>From control panel choose programs and fe</w:t>
      </w:r>
      <w:r w:rsidR="00125BBF">
        <w:t>a</w:t>
      </w:r>
      <w:r w:rsidR="00FB6327">
        <w:t xml:space="preserve">tures, and </w:t>
      </w:r>
      <w:r w:rsidR="00125BBF">
        <w:t>from left pane choose “Turn windows features on or off”.</w:t>
      </w:r>
    </w:p>
    <w:p w14:paraId="23BFC0D5" w14:textId="61D743AD" w:rsidR="00125BBF" w:rsidRDefault="00125BBF" w:rsidP="00125BBF">
      <w:pPr>
        <w:jc w:val="center"/>
      </w:pPr>
      <w:r>
        <w:rPr>
          <w:noProof/>
          <w:lang w:val="ro-RO" w:eastAsia="ro-RO"/>
        </w:rPr>
        <w:drawing>
          <wp:inline distT="0" distB="0" distL="0" distR="0" wp14:anchorId="60482C53" wp14:editId="49E3E3F3">
            <wp:extent cx="4320000" cy="30564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3056400"/>
                    </a:xfrm>
                    <a:prstGeom prst="rect">
                      <a:avLst/>
                    </a:prstGeom>
                    <a:noFill/>
                    <a:ln>
                      <a:noFill/>
                    </a:ln>
                  </pic:spPr>
                </pic:pic>
              </a:graphicData>
            </a:graphic>
          </wp:inline>
        </w:drawing>
      </w:r>
    </w:p>
    <w:p w14:paraId="4A0A53C1" w14:textId="082F1AEA" w:rsidR="005A7750" w:rsidRPr="00FB6327" w:rsidRDefault="00125BBF" w:rsidP="005A7750">
      <w:r>
        <w:t xml:space="preserve">Installation </w:t>
      </w:r>
      <w:r w:rsidR="00911BCC">
        <w:t>wizard starts</w:t>
      </w:r>
      <w:r w:rsidR="005071D6">
        <w:t xml:space="preserve">, first screen is informational. </w:t>
      </w:r>
      <w:r w:rsidR="005A7750">
        <w:t xml:space="preserve">Click on Next to continue and </w:t>
      </w:r>
      <w:r w:rsidR="005071D6">
        <w:t xml:space="preserve">on following screen </w:t>
      </w:r>
      <w:r w:rsidR="005A7750">
        <w:t>choose “Role-based or Feature-based installation”</w:t>
      </w:r>
      <w:r w:rsidR="005071D6">
        <w:t xml:space="preserve"> and again click on Next. F</w:t>
      </w:r>
      <w:r w:rsidR="005A7750">
        <w:t xml:space="preserve">ollowing </w:t>
      </w:r>
      <w:r w:rsidR="005071D6">
        <w:t xml:space="preserve">screen offers choice </w:t>
      </w:r>
      <w:r w:rsidR="005A7750">
        <w:t xml:space="preserve">server on which installation will </w:t>
      </w:r>
      <w:proofErr w:type="gramStart"/>
      <w:r w:rsidR="005A7750">
        <w:t>occur</w:t>
      </w:r>
      <w:r w:rsidR="009639A7">
        <w:t>,</w:t>
      </w:r>
      <w:proofErr w:type="gramEnd"/>
      <w:r w:rsidR="009639A7">
        <w:t xml:space="preserve"> please select current server and click on Next.</w:t>
      </w:r>
    </w:p>
    <w:p w14:paraId="250E8595" w14:textId="5EE31174" w:rsidR="008D3A66" w:rsidRDefault="00932D4E" w:rsidP="008D3A66">
      <w:r>
        <w:t>On server roles selection screen, please choose following roles</w:t>
      </w:r>
      <w:r w:rsidR="001C1B26">
        <w:t xml:space="preserve"> (confirm additional features required for selection if necessary when prompted)</w:t>
      </w:r>
      <w:r>
        <w:t>:</w:t>
      </w:r>
    </w:p>
    <w:p w14:paraId="4F09279C" w14:textId="4C24AF32" w:rsidR="00932D4E" w:rsidRDefault="00932D4E" w:rsidP="00932D4E">
      <w:pPr>
        <w:pStyle w:val="ListParagraph"/>
        <w:numPr>
          <w:ilvl w:val="0"/>
          <w:numId w:val="20"/>
        </w:numPr>
      </w:pPr>
      <w:r>
        <w:t>Application server</w:t>
      </w:r>
    </w:p>
    <w:p w14:paraId="3661FBF0" w14:textId="74A8FEE1" w:rsidR="00932D4E" w:rsidRDefault="00932D4E" w:rsidP="00932D4E">
      <w:pPr>
        <w:pStyle w:val="ListParagraph"/>
        <w:numPr>
          <w:ilvl w:val="0"/>
          <w:numId w:val="20"/>
        </w:numPr>
      </w:pPr>
      <w:r>
        <w:t>Web Server (IIS)</w:t>
      </w:r>
    </w:p>
    <w:p w14:paraId="124706EF" w14:textId="57C31D6B" w:rsidR="00932D4E" w:rsidRDefault="00932D4E" w:rsidP="00932D4E">
      <w:pPr>
        <w:pStyle w:val="ListParagraph"/>
        <w:numPr>
          <w:ilvl w:val="1"/>
          <w:numId w:val="20"/>
        </w:numPr>
      </w:pPr>
      <w:r>
        <w:t>Common features</w:t>
      </w:r>
    </w:p>
    <w:p w14:paraId="734C6590" w14:textId="15F1B325" w:rsidR="00C762DE" w:rsidRDefault="00C762DE" w:rsidP="00C762DE">
      <w:pPr>
        <w:pStyle w:val="ListParagraph"/>
        <w:numPr>
          <w:ilvl w:val="2"/>
          <w:numId w:val="20"/>
        </w:numPr>
      </w:pPr>
      <w:r>
        <w:t>Default Document</w:t>
      </w:r>
    </w:p>
    <w:p w14:paraId="4BF81A07" w14:textId="1B065565" w:rsidR="00C762DE" w:rsidRDefault="00C762DE" w:rsidP="00C762DE">
      <w:pPr>
        <w:pStyle w:val="ListParagraph"/>
        <w:numPr>
          <w:ilvl w:val="2"/>
          <w:numId w:val="20"/>
        </w:numPr>
      </w:pPr>
      <w:r>
        <w:lastRenderedPageBreak/>
        <w:t>Directory Browsing</w:t>
      </w:r>
    </w:p>
    <w:p w14:paraId="5D06C720" w14:textId="023D21AA" w:rsidR="00C762DE" w:rsidRDefault="00C762DE" w:rsidP="00C762DE">
      <w:pPr>
        <w:pStyle w:val="ListParagraph"/>
        <w:numPr>
          <w:ilvl w:val="2"/>
          <w:numId w:val="20"/>
        </w:numPr>
      </w:pPr>
      <w:r>
        <w:t>HTTP  errors</w:t>
      </w:r>
    </w:p>
    <w:p w14:paraId="13F9A7E5" w14:textId="6AD69C92" w:rsidR="00C762DE" w:rsidRDefault="00C762DE" w:rsidP="00C762DE">
      <w:pPr>
        <w:pStyle w:val="ListParagraph"/>
        <w:numPr>
          <w:ilvl w:val="2"/>
          <w:numId w:val="20"/>
        </w:numPr>
      </w:pPr>
      <w:r>
        <w:t>Static Content</w:t>
      </w:r>
    </w:p>
    <w:p w14:paraId="78E417BF" w14:textId="00FA1E9D" w:rsidR="00932D4E" w:rsidRDefault="00932D4E" w:rsidP="00932D4E">
      <w:pPr>
        <w:pStyle w:val="ListParagraph"/>
        <w:numPr>
          <w:ilvl w:val="1"/>
          <w:numId w:val="20"/>
        </w:numPr>
      </w:pPr>
      <w:r>
        <w:t>Health and diagnostics</w:t>
      </w:r>
      <w:r w:rsidR="00C762DE">
        <w:t xml:space="preserve"> (Http logging only)</w:t>
      </w:r>
    </w:p>
    <w:p w14:paraId="3F4E0D86" w14:textId="16A8D159" w:rsidR="00932D4E" w:rsidRDefault="00932D4E" w:rsidP="00932D4E">
      <w:pPr>
        <w:pStyle w:val="ListParagraph"/>
        <w:numPr>
          <w:ilvl w:val="1"/>
          <w:numId w:val="20"/>
        </w:numPr>
      </w:pPr>
      <w:r>
        <w:t>Performance</w:t>
      </w:r>
      <w:r w:rsidR="00C762DE">
        <w:t xml:space="preserve"> (Static Content Compression only)</w:t>
      </w:r>
    </w:p>
    <w:p w14:paraId="1FAC3937" w14:textId="382CA507" w:rsidR="00932D4E" w:rsidRDefault="00932D4E" w:rsidP="00932D4E">
      <w:pPr>
        <w:pStyle w:val="ListParagraph"/>
        <w:numPr>
          <w:ilvl w:val="1"/>
          <w:numId w:val="20"/>
        </w:numPr>
      </w:pPr>
      <w:r>
        <w:t>Security</w:t>
      </w:r>
    </w:p>
    <w:p w14:paraId="23C3D031" w14:textId="03D8CBC3" w:rsidR="001C1B26" w:rsidRDefault="001C1B26" w:rsidP="001C1B26">
      <w:pPr>
        <w:pStyle w:val="ListParagraph"/>
        <w:numPr>
          <w:ilvl w:val="2"/>
          <w:numId w:val="20"/>
        </w:numPr>
      </w:pPr>
      <w:r>
        <w:t>Basic</w:t>
      </w:r>
    </w:p>
    <w:p w14:paraId="2F0DA506" w14:textId="408024BE" w:rsidR="001C1B26" w:rsidRDefault="001C1B26" w:rsidP="001C1B26">
      <w:pPr>
        <w:pStyle w:val="ListParagraph"/>
        <w:numPr>
          <w:ilvl w:val="2"/>
          <w:numId w:val="20"/>
        </w:numPr>
      </w:pPr>
      <w:r>
        <w:t>Centralized SSL certificate Support</w:t>
      </w:r>
    </w:p>
    <w:p w14:paraId="0F0E5901" w14:textId="2A79F408" w:rsidR="001C1B26" w:rsidRDefault="001C1B26" w:rsidP="001C1B26">
      <w:pPr>
        <w:pStyle w:val="ListParagraph"/>
        <w:numPr>
          <w:ilvl w:val="2"/>
          <w:numId w:val="20"/>
        </w:numPr>
      </w:pPr>
      <w:r>
        <w:t>Client Certificate Mapping Authentication</w:t>
      </w:r>
    </w:p>
    <w:p w14:paraId="2393A2D0" w14:textId="116A9DDB" w:rsidR="001C1B26" w:rsidRDefault="001C1B26" w:rsidP="001C1B26">
      <w:pPr>
        <w:pStyle w:val="ListParagraph"/>
        <w:numPr>
          <w:ilvl w:val="2"/>
          <w:numId w:val="20"/>
        </w:numPr>
      </w:pPr>
      <w:r>
        <w:t>IIS Client Certificate Mapping Authentication</w:t>
      </w:r>
    </w:p>
    <w:p w14:paraId="42368292" w14:textId="16BA7AA0" w:rsidR="001C1B26" w:rsidRDefault="001C1B26" w:rsidP="001C1B26">
      <w:pPr>
        <w:pStyle w:val="ListParagraph"/>
        <w:numPr>
          <w:ilvl w:val="2"/>
          <w:numId w:val="20"/>
        </w:numPr>
      </w:pPr>
      <w:r>
        <w:t>URL Authorization</w:t>
      </w:r>
    </w:p>
    <w:p w14:paraId="0AFEFA22" w14:textId="5AD720F8" w:rsidR="001C1B26" w:rsidRDefault="001C1B26" w:rsidP="001C1B26">
      <w:pPr>
        <w:pStyle w:val="ListParagraph"/>
        <w:numPr>
          <w:ilvl w:val="2"/>
          <w:numId w:val="20"/>
        </w:numPr>
      </w:pPr>
      <w:r>
        <w:t>Windows Authentication</w:t>
      </w:r>
    </w:p>
    <w:p w14:paraId="2179FE73" w14:textId="177658E9" w:rsidR="00932D4E" w:rsidRDefault="00932D4E" w:rsidP="00932D4E">
      <w:pPr>
        <w:pStyle w:val="ListParagraph"/>
        <w:numPr>
          <w:ilvl w:val="1"/>
          <w:numId w:val="20"/>
        </w:numPr>
      </w:pPr>
      <w:r>
        <w:t>Application development (select all .NET options)</w:t>
      </w:r>
    </w:p>
    <w:p w14:paraId="6F5806CD" w14:textId="2D5E8289" w:rsidR="00932D4E" w:rsidRDefault="00932D4E" w:rsidP="00932D4E">
      <w:pPr>
        <w:pStyle w:val="ListParagraph"/>
        <w:numPr>
          <w:ilvl w:val="2"/>
          <w:numId w:val="20"/>
        </w:numPr>
      </w:pPr>
      <w:r>
        <w:t>ASP.NET 3.5 (this will automatically include required .NET Framework 3.5 feature along with .NET 3.5 Extensibility and ISAPI filters and extensions)</w:t>
      </w:r>
    </w:p>
    <w:p w14:paraId="13D2E857" w14:textId="028B51BC" w:rsidR="00932D4E" w:rsidRDefault="00932D4E" w:rsidP="00932D4E">
      <w:pPr>
        <w:pStyle w:val="ListParagraph"/>
        <w:numPr>
          <w:ilvl w:val="2"/>
          <w:numId w:val="20"/>
        </w:numPr>
      </w:pPr>
      <w:r>
        <w:t>ASP.NET 4.5</w:t>
      </w:r>
    </w:p>
    <w:p w14:paraId="62714E35" w14:textId="72849C33" w:rsidR="00932D4E" w:rsidRDefault="001B7BF8" w:rsidP="001B7BF8">
      <w:pPr>
        <w:jc w:val="center"/>
      </w:pPr>
      <w:r>
        <w:rPr>
          <w:noProof/>
          <w:lang w:val="ro-RO" w:eastAsia="ro-RO"/>
        </w:rPr>
        <w:drawing>
          <wp:inline distT="0" distB="0" distL="0" distR="0" wp14:anchorId="717DE62C" wp14:editId="0B848C5D">
            <wp:extent cx="3179135" cy="3155291"/>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2607" cy="3168662"/>
                    </a:xfrm>
                    <a:prstGeom prst="rect">
                      <a:avLst/>
                    </a:prstGeom>
                    <a:noFill/>
                    <a:ln>
                      <a:noFill/>
                    </a:ln>
                  </pic:spPr>
                </pic:pic>
              </a:graphicData>
            </a:graphic>
          </wp:inline>
        </w:drawing>
      </w:r>
    </w:p>
    <w:p w14:paraId="64694F74" w14:textId="0D72F636" w:rsidR="0072066F" w:rsidRDefault="0072066F" w:rsidP="0072066F">
      <w:r>
        <w:t>Click on Next to continue.</w:t>
      </w:r>
    </w:p>
    <w:p w14:paraId="3A1AAAF1" w14:textId="77777777" w:rsidR="000F6F4D" w:rsidRDefault="000F6F4D" w:rsidP="000F6F4D">
      <w:r>
        <w:t xml:space="preserve">On features selection screen some of features </w:t>
      </w:r>
      <w:proofErr w:type="gramStart"/>
      <w:r>
        <w:t>may have been added</w:t>
      </w:r>
      <w:proofErr w:type="gramEnd"/>
      <w:r>
        <w:t xml:space="preserve"> during previous selection of roles, however those needs to be reviewed.</w:t>
      </w:r>
    </w:p>
    <w:p w14:paraId="2C1CA383" w14:textId="77777777" w:rsidR="000F6F4D" w:rsidRDefault="000F6F4D" w:rsidP="000F6F4D">
      <w:r>
        <w:t>Required will be noted, and if prompted that additional features are required, please enable those as well.</w:t>
      </w:r>
    </w:p>
    <w:p w14:paraId="61B9A8C3" w14:textId="77777777" w:rsidR="000F6F4D" w:rsidRDefault="000F6F4D" w:rsidP="000F6F4D">
      <w:pPr>
        <w:pStyle w:val="ListParagraph"/>
        <w:numPr>
          <w:ilvl w:val="0"/>
          <w:numId w:val="21"/>
        </w:numPr>
      </w:pPr>
      <w:r>
        <w:t>&gt;NET Framework 3.5 (Enable all sub settings &amp; confirm all prompted features)</w:t>
      </w:r>
    </w:p>
    <w:p w14:paraId="2A8C2851" w14:textId="28AC2174" w:rsidR="000F6F4D" w:rsidRDefault="000F6F4D" w:rsidP="000F6F4D">
      <w:pPr>
        <w:pStyle w:val="ListParagraph"/>
        <w:numPr>
          <w:ilvl w:val="0"/>
          <w:numId w:val="21"/>
        </w:numPr>
      </w:pPr>
      <w:r>
        <w:t>.NET Framework 4.5</w:t>
      </w:r>
    </w:p>
    <w:p w14:paraId="6E8C298B" w14:textId="6AE52CD9" w:rsidR="00C83684" w:rsidRDefault="00C83684" w:rsidP="00C83684">
      <w:pPr>
        <w:pStyle w:val="ListParagraph"/>
        <w:numPr>
          <w:ilvl w:val="1"/>
          <w:numId w:val="21"/>
        </w:numPr>
      </w:pPr>
      <w:r>
        <w:lastRenderedPageBreak/>
        <w:t>.NET Framework 4.5</w:t>
      </w:r>
    </w:p>
    <w:p w14:paraId="74F6642F" w14:textId="38ED0C71" w:rsidR="00C83684" w:rsidRDefault="00C83684" w:rsidP="00C83684">
      <w:pPr>
        <w:pStyle w:val="ListParagraph"/>
        <w:numPr>
          <w:ilvl w:val="1"/>
          <w:numId w:val="21"/>
        </w:numPr>
      </w:pPr>
      <w:r>
        <w:t>ASP.NET 4.5</w:t>
      </w:r>
    </w:p>
    <w:p w14:paraId="79031B5F" w14:textId="0941B874" w:rsidR="00C83684" w:rsidRDefault="00C83684" w:rsidP="00C83684">
      <w:pPr>
        <w:pStyle w:val="ListParagraph"/>
        <w:numPr>
          <w:ilvl w:val="1"/>
          <w:numId w:val="21"/>
        </w:numPr>
      </w:pPr>
      <w:r>
        <w:t>WCF Services</w:t>
      </w:r>
    </w:p>
    <w:p w14:paraId="394E000D" w14:textId="3BDD49A2" w:rsidR="00C83684" w:rsidRDefault="00C83684" w:rsidP="00C83684">
      <w:pPr>
        <w:pStyle w:val="ListParagraph"/>
        <w:numPr>
          <w:ilvl w:val="2"/>
          <w:numId w:val="21"/>
        </w:numPr>
      </w:pPr>
      <w:r>
        <w:t>HTTP Activation</w:t>
      </w:r>
    </w:p>
    <w:p w14:paraId="335E93B5" w14:textId="3265F115" w:rsidR="00C83684" w:rsidRDefault="00C83684" w:rsidP="00C83684">
      <w:pPr>
        <w:pStyle w:val="ListParagraph"/>
        <w:numPr>
          <w:ilvl w:val="2"/>
          <w:numId w:val="21"/>
        </w:numPr>
      </w:pPr>
      <w:r>
        <w:t>TCP activation</w:t>
      </w:r>
    </w:p>
    <w:p w14:paraId="0BDE8341" w14:textId="24FCB633" w:rsidR="00C83684" w:rsidRDefault="00C83684" w:rsidP="00C83684">
      <w:pPr>
        <w:pStyle w:val="ListParagraph"/>
        <w:numPr>
          <w:ilvl w:val="2"/>
          <w:numId w:val="21"/>
        </w:numPr>
      </w:pPr>
      <w:r>
        <w:t>TCP Port Sharing</w:t>
      </w:r>
    </w:p>
    <w:p w14:paraId="3D878A9B" w14:textId="3F8F962C" w:rsidR="00C83684" w:rsidRDefault="00C83684" w:rsidP="000F6F4D">
      <w:pPr>
        <w:pStyle w:val="ListParagraph"/>
        <w:numPr>
          <w:ilvl w:val="0"/>
          <w:numId w:val="21"/>
        </w:numPr>
      </w:pPr>
      <w:r>
        <w:t>Media foundation (Required for chat</w:t>
      </w:r>
      <w:r w:rsidR="00315961">
        <w:t>-</w:t>
      </w:r>
      <w:r>
        <w:t xml:space="preserve">bot only on </w:t>
      </w:r>
      <w:proofErr w:type="spellStart"/>
      <w:r>
        <w:t>WebApp</w:t>
      </w:r>
      <w:proofErr w:type="spellEnd"/>
      <w:r>
        <w:t xml:space="preserve"> servers, not on API servers if multiple servers are used)</w:t>
      </w:r>
    </w:p>
    <w:p w14:paraId="5ADC58B6" w14:textId="73BACD60" w:rsidR="00C83684" w:rsidRDefault="00C83684" w:rsidP="000F6F4D">
      <w:pPr>
        <w:pStyle w:val="ListParagraph"/>
        <w:numPr>
          <w:ilvl w:val="0"/>
          <w:numId w:val="21"/>
        </w:numPr>
      </w:pPr>
      <w:r>
        <w:t>Network Load Balancing (</w:t>
      </w:r>
      <w:r w:rsidR="002E4BD6">
        <w:t xml:space="preserve">NLB - </w:t>
      </w:r>
      <w:r>
        <w:t>Required on API servers if multiple servers are used, will prompt for Remote Server Administration Tools/Network Load Balancing Tools feature)</w:t>
      </w:r>
    </w:p>
    <w:p w14:paraId="0C0ED0EC" w14:textId="3D06462C" w:rsidR="00C83684" w:rsidRDefault="0033177B" w:rsidP="00C83684">
      <w:r>
        <w:t xml:space="preserve">Please note that </w:t>
      </w:r>
      <w:r w:rsidR="00C83684">
        <w:t xml:space="preserve">setting </w:t>
      </w:r>
      <w:r>
        <w:t xml:space="preserve">above may have </w:t>
      </w:r>
      <w:r w:rsidR="00C83684">
        <w:t>enable additional features</w:t>
      </w:r>
      <w:r>
        <w:t>, and confirm them when prompted.</w:t>
      </w:r>
      <w:r w:rsidR="00C83684">
        <w:t xml:space="preserve"> </w:t>
      </w:r>
      <w:r>
        <w:t xml:space="preserve">Example </w:t>
      </w:r>
      <w:r w:rsidR="0012757A">
        <w:t>screenshot</w:t>
      </w:r>
      <w:r>
        <w:t xml:space="preserve"> of selected features </w:t>
      </w:r>
      <w:proofErr w:type="gramStart"/>
      <w:r>
        <w:t>is presented</w:t>
      </w:r>
      <w:proofErr w:type="gramEnd"/>
      <w:r>
        <w:t xml:space="preserve"> below.</w:t>
      </w:r>
    </w:p>
    <w:p w14:paraId="42139B97" w14:textId="419FB479" w:rsidR="0033177B" w:rsidRDefault="0033177B" w:rsidP="0033177B">
      <w:pPr>
        <w:jc w:val="center"/>
      </w:pPr>
      <w:r>
        <w:rPr>
          <w:noProof/>
          <w:lang w:val="ro-RO" w:eastAsia="ro-RO"/>
        </w:rPr>
        <w:drawing>
          <wp:inline distT="0" distB="0" distL="0" distR="0" wp14:anchorId="5ACE51A1" wp14:editId="63E05D45">
            <wp:extent cx="3114675" cy="368961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9480" cy="3695307"/>
                    </a:xfrm>
                    <a:prstGeom prst="rect">
                      <a:avLst/>
                    </a:prstGeom>
                    <a:noFill/>
                    <a:ln>
                      <a:noFill/>
                    </a:ln>
                  </pic:spPr>
                </pic:pic>
              </a:graphicData>
            </a:graphic>
          </wp:inline>
        </w:drawing>
      </w:r>
    </w:p>
    <w:p w14:paraId="26DB5D8D" w14:textId="5D4D8D9A" w:rsidR="00153AD6" w:rsidRDefault="00153AD6" w:rsidP="00153AD6">
      <w:r>
        <w:t xml:space="preserve">Clicking on Next role services needs to </w:t>
      </w:r>
      <w:proofErr w:type="gramStart"/>
      <w:r>
        <w:t>be selected</w:t>
      </w:r>
      <w:proofErr w:type="gramEnd"/>
      <w:r>
        <w:t xml:space="preserve"> for application server. Once again, when </w:t>
      </w:r>
      <w:proofErr w:type="spellStart"/>
      <w:r>
        <w:t>propted</w:t>
      </w:r>
      <w:proofErr w:type="spellEnd"/>
      <w:r>
        <w:t xml:space="preserve"> confirm additional related features for each service requesting them. Check following image for proper services selection:</w:t>
      </w:r>
    </w:p>
    <w:p w14:paraId="2E9CE770" w14:textId="05C19756" w:rsidR="00153AD6" w:rsidRDefault="00153AD6" w:rsidP="00153AD6">
      <w:pPr>
        <w:jc w:val="center"/>
      </w:pPr>
      <w:r>
        <w:rPr>
          <w:noProof/>
          <w:lang w:val="ro-RO" w:eastAsia="ro-RO"/>
        </w:rPr>
        <w:lastRenderedPageBreak/>
        <w:drawing>
          <wp:inline distT="0" distB="0" distL="0" distR="0" wp14:anchorId="288521E6" wp14:editId="05067B2A">
            <wp:extent cx="3200400" cy="22772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9561" cy="2283726"/>
                    </a:xfrm>
                    <a:prstGeom prst="rect">
                      <a:avLst/>
                    </a:prstGeom>
                    <a:noFill/>
                    <a:ln>
                      <a:noFill/>
                    </a:ln>
                  </pic:spPr>
                </pic:pic>
              </a:graphicData>
            </a:graphic>
          </wp:inline>
        </w:drawing>
      </w:r>
    </w:p>
    <w:p w14:paraId="3C6B16BD" w14:textId="066055DC" w:rsidR="00153AD6" w:rsidRDefault="00153AD6" w:rsidP="00153AD6">
      <w:r>
        <w:t>Click on Next will prompt for certificate for SSL Encryption, please choose “Choose a certificate for SSL encryption later” option and click on Next for final installation confi</w:t>
      </w:r>
      <w:r w:rsidR="003C1C1E">
        <w:t>rmation and proceed to end of wizard by clicking on Install.</w:t>
      </w:r>
    </w:p>
    <w:p w14:paraId="3C6EFF39" w14:textId="77777777" w:rsidR="004E503B" w:rsidRPr="008D3A66" w:rsidRDefault="004E503B" w:rsidP="004E503B">
      <w:pPr>
        <w:pStyle w:val="Heading3"/>
      </w:pPr>
      <w:bookmarkStart w:id="34" w:name="_Network_load_balancing"/>
      <w:bookmarkStart w:id="35" w:name="_Toc483400753"/>
      <w:bookmarkEnd w:id="34"/>
      <w:r>
        <w:t>Network load balancing service</w:t>
      </w:r>
      <w:bookmarkEnd w:id="35"/>
    </w:p>
    <w:p w14:paraId="10F05062" w14:textId="4A8C12D2" w:rsidR="004E503B" w:rsidRPr="00D07A65" w:rsidRDefault="00886F2E" w:rsidP="004E503B">
      <w:r>
        <w:rPr>
          <w:lang w:val="sr-Latn-CS"/>
        </w:rPr>
        <w:t>To scale performance and set environment with multiple serviers in cluster which raises avilability and minimizes downtime during application update, network loading balance service (NLB) must be set</w:t>
      </w:r>
      <w:r w:rsidR="004E503B">
        <w:t xml:space="preserve">. </w:t>
      </w:r>
      <w:r w:rsidR="007348C2">
        <w:t xml:space="preserve">Do not take values from </w:t>
      </w:r>
      <w:proofErr w:type="gramStart"/>
      <w:r w:rsidR="007348C2">
        <w:t>screenshots</w:t>
      </w:r>
      <w:proofErr w:type="gramEnd"/>
      <w:r w:rsidR="007348C2">
        <w:t xml:space="preserve"> as they may not be suited for current installation.</w:t>
      </w:r>
    </w:p>
    <w:p w14:paraId="6E486F1B" w14:textId="6BB3E895" w:rsidR="004E503B" w:rsidRDefault="00E8022D" w:rsidP="00E8022D">
      <w:pPr>
        <w:spacing w:before="0" w:after="160" w:line="259" w:lineRule="auto"/>
      </w:pPr>
      <w:r>
        <w:t xml:space="preserve">Prior to NLB </w:t>
      </w:r>
      <w:proofErr w:type="gramStart"/>
      <w:r>
        <w:t>setup</w:t>
      </w:r>
      <w:proofErr w:type="gramEnd"/>
      <w:r w:rsidR="004E503B">
        <w:t xml:space="preserve"> you have to have static </w:t>
      </w:r>
      <w:r>
        <w:t xml:space="preserve">IP </w:t>
      </w:r>
      <w:r w:rsidR="004E503B">
        <w:t xml:space="preserve">addresses without </w:t>
      </w:r>
      <w:r>
        <w:t>DHCP (</w:t>
      </w:r>
      <w:r w:rsidR="004E503B">
        <w:t>address assigning</w:t>
      </w:r>
      <w:r>
        <w:t>)</w:t>
      </w:r>
      <w:r w:rsidR="004E503B">
        <w:t xml:space="preserve"> for all computers </w:t>
      </w:r>
      <w:r>
        <w:t xml:space="preserve">participating </w:t>
      </w:r>
      <w:r w:rsidR="004E503B">
        <w:t xml:space="preserve">in the cluster, and one static address for NLB </w:t>
      </w:r>
      <w:r>
        <w:t>cluster</w:t>
      </w:r>
      <w:r w:rsidR="004E503B">
        <w:t>.</w:t>
      </w:r>
      <w:r>
        <w:t xml:space="preserve"> Make sure that all static IPs used in NLB scenarios </w:t>
      </w:r>
      <w:proofErr w:type="gramStart"/>
      <w:r>
        <w:t>are excluded</w:t>
      </w:r>
      <w:proofErr w:type="gramEnd"/>
      <w:r>
        <w:t xml:space="preserve"> from DHCP to prevent other machines receiving those address while cluster nodes are restarting or down for maintenance.</w:t>
      </w:r>
    </w:p>
    <w:p w14:paraId="6AF00E92" w14:textId="77777777" w:rsidR="004E503B" w:rsidRDefault="004E503B" w:rsidP="00FD66B5">
      <w:pPr>
        <w:pStyle w:val="Heading4"/>
      </w:pPr>
      <w:bookmarkStart w:id="36" w:name="_Adding_New_Cluster"/>
      <w:bookmarkStart w:id="37" w:name="_Toc436225707"/>
      <w:bookmarkEnd w:id="36"/>
      <w:r>
        <w:t>Adding New Cluster</w:t>
      </w:r>
      <w:bookmarkEnd w:id="37"/>
    </w:p>
    <w:p w14:paraId="40DEEC2B" w14:textId="77777777" w:rsidR="00C209F0" w:rsidRDefault="00C209F0" w:rsidP="00C209F0">
      <w:pPr>
        <w:spacing w:before="0" w:after="160" w:line="259" w:lineRule="auto"/>
      </w:pPr>
      <w:r>
        <w:t>Search for “</w:t>
      </w:r>
      <w:proofErr w:type="spellStart"/>
      <w:r>
        <w:t>Nlb</w:t>
      </w:r>
      <w:proofErr w:type="spellEnd"/>
      <w:r>
        <w:t>” on windows start menu and start “Network Load Balancing Manager”.</w:t>
      </w:r>
    </w:p>
    <w:p w14:paraId="081F19B5" w14:textId="130A9BF0" w:rsidR="004E189C" w:rsidRDefault="009D02DE" w:rsidP="004E189C">
      <w:pPr>
        <w:spacing w:before="0" w:after="160" w:line="259" w:lineRule="auto"/>
        <w:rPr>
          <w:b/>
          <w:i/>
        </w:rPr>
      </w:pPr>
      <w:r>
        <w:t>On first server which will become a node in NLB cluster, r</w:t>
      </w:r>
      <w:r w:rsidR="004E503B" w:rsidRPr="007E51B2">
        <w:t>ight-click on</w:t>
      </w:r>
      <w:r w:rsidR="004E503B" w:rsidRPr="004E189C">
        <w:rPr>
          <w:b/>
          <w:i/>
        </w:rPr>
        <w:t xml:space="preserve"> Network Load Balancing Clusters &gt; New Cluster</w:t>
      </w:r>
    </w:p>
    <w:p w14:paraId="166BE496" w14:textId="0D7622BB" w:rsidR="004E503B" w:rsidRDefault="004E503B" w:rsidP="004E189C">
      <w:pPr>
        <w:spacing w:before="0" w:after="160" w:line="259" w:lineRule="auto"/>
        <w:jc w:val="center"/>
      </w:pPr>
      <w:r>
        <w:rPr>
          <w:noProof/>
          <w:lang w:val="ro-RO" w:eastAsia="ro-RO"/>
        </w:rPr>
        <w:drawing>
          <wp:inline distT="0" distB="0" distL="0" distR="0" wp14:anchorId="7F2E520C" wp14:editId="48FEAE48">
            <wp:extent cx="2880000" cy="1483200"/>
            <wp:effectExtent l="0" t="0" r="0" b="3175"/>
            <wp:docPr id="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r="8194"/>
                    <a:stretch/>
                  </pic:blipFill>
                  <pic:spPr bwMode="auto">
                    <a:xfrm>
                      <a:off x="0" y="0"/>
                      <a:ext cx="2880000" cy="1483200"/>
                    </a:xfrm>
                    <a:prstGeom prst="rect">
                      <a:avLst/>
                    </a:prstGeom>
                    <a:ln>
                      <a:noFill/>
                    </a:ln>
                    <a:extLst>
                      <a:ext uri="{53640926-AAD7-44D8-BBD7-CCE9431645EC}">
                        <a14:shadowObscured xmlns:a14="http://schemas.microsoft.com/office/drawing/2010/main"/>
                      </a:ext>
                    </a:extLst>
                  </pic:spPr>
                </pic:pic>
              </a:graphicData>
            </a:graphic>
          </wp:inline>
        </w:drawing>
      </w:r>
    </w:p>
    <w:p w14:paraId="4E67E883" w14:textId="77777777" w:rsidR="004E189C" w:rsidRDefault="004E503B" w:rsidP="004E189C">
      <w:pPr>
        <w:spacing w:before="0" w:after="160" w:line="259" w:lineRule="auto"/>
      </w:pPr>
      <w:r>
        <w:t xml:space="preserve">In the field Host, add address, then click on the </w:t>
      </w:r>
      <w:r w:rsidRPr="004E189C">
        <w:rPr>
          <w:b/>
        </w:rPr>
        <w:t>[Connect]</w:t>
      </w:r>
      <w:r>
        <w:t xml:space="preserve"> button, then </w:t>
      </w:r>
      <w:r w:rsidRPr="004E189C">
        <w:rPr>
          <w:b/>
        </w:rPr>
        <w:t>[Next]</w:t>
      </w:r>
      <w:r>
        <w:t xml:space="preserve"> </w:t>
      </w:r>
    </w:p>
    <w:p w14:paraId="442D178C" w14:textId="558A78D2" w:rsidR="004E503B" w:rsidRDefault="004E503B" w:rsidP="004E189C">
      <w:pPr>
        <w:spacing w:before="0" w:after="160" w:line="259" w:lineRule="auto"/>
        <w:jc w:val="center"/>
      </w:pPr>
    </w:p>
    <w:p w14:paraId="554A5B08" w14:textId="77777777" w:rsidR="004E189C" w:rsidRDefault="004E503B" w:rsidP="004E189C">
      <w:pPr>
        <w:spacing w:before="0" w:after="160" w:line="259" w:lineRule="auto"/>
        <w:rPr>
          <w:b/>
        </w:rPr>
      </w:pPr>
      <w:r>
        <w:lastRenderedPageBreak/>
        <w:t xml:space="preserve">Set default state to </w:t>
      </w:r>
      <w:r w:rsidRPr="004E189C">
        <w:rPr>
          <w:b/>
          <w:i/>
        </w:rPr>
        <w:t>Started</w:t>
      </w:r>
      <w:r>
        <w:t xml:space="preserve">, and check option </w:t>
      </w:r>
      <w:r w:rsidRPr="004E189C">
        <w:rPr>
          <w:b/>
          <w:i/>
        </w:rPr>
        <w:t>‘Retain suspended state after computer restarts’</w:t>
      </w:r>
      <w:r>
        <w:t>. Click on</w:t>
      </w:r>
      <w:r w:rsidRPr="004E189C">
        <w:rPr>
          <w:b/>
        </w:rPr>
        <w:t xml:space="preserve"> [Next]</w:t>
      </w:r>
    </w:p>
    <w:p w14:paraId="10ED3386" w14:textId="78A75EB3" w:rsidR="004E503B" w:rsidRPr="007E51B2" w:rsidRDefault="004E503B" w:rsidP="004E189C">
      <w:pPr>
        <w:spacing w:before="0" w:after="160" w:line="259" w:lineRule="auto"/>
        <w:jc w:val="center"/>
      </w:pPr>
      <w:r>
        <w:rPr>
          <w:noProof/>
          <w:lang w:val="ro-RO" w:eastAsia="ro-RO"/>
        </w:rPr>
        <w:drawing>
          <wp:inline distT="0" distB="0" distL="0" distR="0" wp14:anchorId="6B87CBF3" wp14:editId="5EC27A5A">
            <wp:extent cx="2880000" cy="2682000"/>
            <wp:effectExtent l="0" t="0" r="0" b="4445"/>
            <wp:docPr id="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2682000"/>
                    </a:xfrm>
                    <a:prstGeom prst="rect">
                      <a:avLst/>
                    </a:prstGeom>
                  </pic:spPr>
                </pic:pic>
              </a:graphicData>
            </a:graphic>
          </wp:inline>
        </w:drawing>
      </w:r>
    </w:p>
    <w:p w14:paraId="532E0BC5" w14:textId="77777777" w:rsidR="004E189C" w:rsidRDefault="004E189C" w:rsidP="004E189C">
      <w:pPr>
        <w:spacing w:before="0" w:after="160" w:line="259" w:lineRule="auto"/>
      </w:pPr>
    </w:p>
    <w:p w14:paraId="46CAB181" w14:textId="32326A8A" w:rsidR="004E189C" w:rsidRDefault="004E503B" w:rsidP="004E189C">
      <w:pPr>
        <w:spacing w:before="0" w:after="160" w:line="259" w:lineRule="auto"/>
        <w:rPr>
          <w:b/>
        </w:rPr>
      </w:pPr>
      <w:r>
        <w:t>On</w:t>
      </w:r>
      <w:r w:rsidRPr="007E51B2">
        <w:t xml:space="preserve"> the next screen</w:t>
      </w:r>
      <w:r>
        <w:t xml:space="preserve">, click </w:t>
      </w:r>
      <w:r w:rsidRPr="004E189C">
        <w:rPr>
          <w:b/>
        </w:rPr>
        <w:t>[Add]</w:t>
      </w:r>
    </w:p>
    <w:p w14:paraId="76DE511A" w14:textId="0973921B" w:rsidR="004E503B" w:rsidRPr="007E51B2" w:rsidRDefault="004E503B" w:rsidP="004E189C">
      <w:pPr>
        <w:spacing w:before="0" w:after="160" w:line="259" w:lineRule="auto"/>
        <w:jc w:val="center"/>
      </w:pPr>
      <w:r>
        <w:rPr>
          <w:noProof/>
          <w:lang w:val="ro-RO" w:eastAsia="ro-RO"/>
        </w:rPr>
        <w:drawing>
          <wp:inline distT="0" distB="0" distL="0" distR="0" wp14:anchorId="72D6A1AD" wp14:editId="579605E2">
            <wp:extent cx="2880000" cy="2674800"/>
            <wp:effectExtent l="0" t="0" r="0" b="0"/>
            <wp:docPr id="7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880000" cy="2674800"/>
                    </a:xfrm>
                    <a:prstGeom prst="rect">
                      <a:avLst/>
                    </a:prstGeom>
                  </pic:spPr>
                </pic:pic>
              </a:graphicData>
            </a:graphic>
          </wp:inline>
        </w:drawing>
      </w:r>
    </w:p>
    <w:p w14:paraId="51C19694" w14:textId="6AE2A2FE" w:rsidR="004E189C" w:rsidRDefault="004E189C" w:rsidP="004E189C">
      <w:pPr>
        <w:spacing w:before="0" w:after="160" w:line="259" w:lineRule="auto"/>
      </w:pPr>
    </w:p>
    <w:p w14:paraId="1393E8FB" w14:textId="77777777" w:rsidR="004E189C" w:rsidRDefault="004E189C">
      <w:r>
        <w:br w:type="page"/>
      </w:r>
    </w:p>
    <w:p w14:paraId="6B99006C" w14:textId="6498B76C" w:rsidR="004E189C" w:rsidRDefault="004E503B" w:rsidP="004E189C">
      <w:pPr>
        <w:spacing w:before="0" w:after="160" w:line="259" w:lineRule="auto"/>
      </w:pPr>
      <w:r>
        <w:lastRenderedPageBreak/>
        <w:t>On the next screen, set IPv4 address for the cluster and subnet mask:</w:t>
      </w:r>
    </w:p>
    <w:p w14:paraId="23AEF686" w14:textId="77777777" w:rsidR="004E189C" w:rsidRDefault="004E503B" w:rsidP="004E189C">
      <w:pPr>
        <w:spacing w:before="0" w:after="160" w:line="259" w:lineRule="auto"/>
        <w:jc w:val="center"/>
      </w:pPr>
      <w:r>
        <w:rPr>
          <w:noProof/>
          <w:lang w:val="ro-RO" w:eastAsia="ro-RO"/>
        </w:rPr>
        <w:drawing>
          <wp:inline distT="0" distB="0" distL="0" distR="0" wp14:anchorId="7AF686BE" wp14:editId="31A2657E">
            <wp:extent cx="2880000" cy="2329200"/>
            <wp:effectExtent l="0" t="0" r="0" b="0"/>
            <wp:docPr id="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880000" cy="2329200"/>
                    </a:xfrm>
                    <a:prstGeom prst="rect">
                      <a:avLst/>
                    </a:prstGeom>
                  </pic:spPr>
                </pic:pic>
              </a:graphicData>
            </a:graphic>
          </wp:inline>
        </w:drawing>
      </w:r>
    </w:p>
    <w:p w14:paraId="49DA3FD7" w14:textId="619EC9C2" w:rsidR="004E503B" w:rsidRDefault="004E503B" w:rsidP="004E189C">
      <w:pPr>
        <w:spacing w:before="0" w:after="160" w:line="259" w:lineRule="auto"/>
      </w:pPr>
      <w:r>
        <w:t xml:space="preserve">Click </w:t>
      </w:r>
      <w:r w:rsidRPr="004E189C">
        <w:rPr>
          <w:b/>
        </w:rPr>
        <w:t>[OK]</w:t>
      </w:r>
      <w:r>
        <w:t xml:space="preserve">, then </w:t>
      </w:r>
      <w:r w:rsidRPr="004E189C">
        <w:rPr>
          <w:b/>
        </w:rPr>
        <w:t>[Next]</w:t>
      </w:r>
      <w:r>
        <w:t>.</w:t>
      </w:r>
    </w:p>
    <w:p w14:paraId="4632896F" w14:textId="77777777" w:rsidR="004E189C" w:rsidRDefault="004E189C" w:rsidP="004E189C">
      <w:pPr>
        <w:spacing w:before="0" w:after="160" w:line="259" w:lineRule="auto"/>
      </w:pPr>
    </w:p>
    <w:p w14:paraId="663B65AC" w14:textId="77777777" w:rsidR="004E189C" w:rsidRDefault="004E503B" w:rsidP="004E189C">
      <w:pPr>
        <w:spacing w:before="0" w:after="160" w:line="259" w:lineRule="auto"/>
      </w:pPr>
      <w:r>
        <w:t xml:space="preserve">On the next screen, add </w:t>
      </w:r>
      <w:r w:rsidRPr="004E189C">
        <w:rPr>
          <w:b/>
        </w:rPr>
        <w:t>Full internet name</w:t>
      </w:r>
      <w:r>
        <w:t xml:space="preserve"> and set </w:t>
      </w:r>
      <w:r w:rsidRPr="004E189C">
        <w:rPr>
          <w:b/>
        </w:rPr>
        <w:t>Cluster operation</w:t>
      </w:r>
      <w:r>
        <w:t xml:space="preserve"> mode to </w:t>
      </w:r>
      <w:r w:rsidRPr="004E189C">
        <w:rPr>
          <w:b/>
          <w:i/>
        </w:rPr>
        <w:t>Multicast</w:t>
      </w:r>
      <w:r>
        <w:t>:</w:t>
      </w:r>
    </w:p>
    <w:p w14:paraId="2913180B" w14:textId="77777777" w:rsidR="004E189C" w:rsidRDefault="004E503B" w:rsidP="004E189C">
      <w:pPr>
        <w:spacing w:before="0" w:after="160" w:line="259" w:lineRule="auto"/>
        <w:jc w:val="center"/>
      </w:pPr>
      <w:r>
        <w:rPr>
          <w:noProof/>
          <w:lang w:val="ro-RO" w:eastAsia="ro-RO"/>
        </w:rPr>
        <w:drawing>
          <wp:inline distT="0" distB="0" distL="0" distR="0" wp14:anchorId="282C474C" wp14:editId="3312E1E8">
            <wp:extent cx="2880000" cy="2692800"/>
            <wp:effectExtent l="0" t="0" r="0" b="0"/>
            <wp:docPr id="7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880000" cy="2692800"/>
                    </a:xfrm>
                    <a:prstGeom prst="rect">
                      <a:avLst/>
                    </a:prstGeom>
                  </pic:spPr>
                </pic:pic>
              </a:graphicData>
            </a:graphic>
          </wp:inline>
        </w:drawing>
      </w:r>
    </w:p>
    <w:p w14:paraId="54CFFC70" w14:textId="0664E9AA" w:rsidR="004E503B" w:rsidRDefault="006807E5" w:rsidP="004E189C">
      <w:pPr>
        <w:spacing w:before="0" w:after="160" w:line="259" w:lineRule="auto"/>
      </w:pPr>
      <w:r>
        <w:t xml:space="preserve">If server has </w:t>
      </w:r>
      <w:proofErr w:type="gramStart"/>
      <w:r>
        <w:t>2</w:t>
      </w:r>
      <w:proofErr w:type="gramEnd"/>
      <w:r>
        <w:t xml:space="preserve"> h</w:t>
      </w:r>
      <w:r w:rsidR="00EA0591">
        <w:t>ard</w:t>
      </w:r>
      <w:r>
        <w:t>w</w:t>
      </w:r>
      <w:r w:rsidR="00EA0591">
        <w:t>are</w:t>
      </w:r>
      <w:r>
        <w:t xml:space="preserve"> network cards, Unicast can be used, however it will fully</w:t>
      </w:r>
      <w:r w:rsidR="00EA0591">
        <w:t xml:space="preserve"> converge adapter to cluster and this adapter/</w:t>
      </w:r>
      <w:r w:rsidR="00BA7001">
        <w:t>IP</w:t>
      </w:r>
      <w:r w:rsidR="00EA0591">
        <w:t xml:space="preserve"> will be unavailable for other processes.</w:t>
      </w:r>
      <w:r>
        <w:t xml:space="preserve"> </w:t>
      </w:r>
      <w:r w:rsidR="004E503B">
        <w:t xml:space="preserve">Click </w:t>
      </w:r>
      <w:r w:rsidR="004E503B" w:rsidRPr="004E189C">
        <w:rPr>
          <w:b/>
        </w:rPr>
        <w:t>[Next]</w:t>
      </w:r>
      <w:r w:rsidR="004E503B">
        <w:t>.</w:t>
      </w:r>
    </w:p>
    <w:p w14:paraId="3CD00E8A" w14:textId="0064286F" w:rsidR="006807E5" w:rsidRDefault="006807E5" w:rsidP="00EA0591">
      <w:pPr>
        <w:spacing w:before="0" w:after="160" w:line="259" w:lineRule="auto"/>
      </w:pPr>
      <w:r>
        <w:br w:type="page"/>
      </w:r>
    </w:p>
    <w:p w14:paraId="58E518B8" w14:textId="5FE705A2" w:rsidR="006807E5" w:rsidRDefault="004E503B" w:rsidP="006807E5">
      <w:pPr>
        <w:spacing w:before="0" w:after="160" w:line="259" w:lineRule="auto"/>
        <w:rPr>
          <w:b/>
        </w:rPr>
      </w:pPr>
      <w:r>
        <w:lastRenderedPageBreak/>
        <w:t xml:space="preserve">On the next screen, click </w:t>
      </w:r>
      <w:r w:rsidRPr="006807E5">
        <w:rPr>
          <w:b/>
        </w:rPr>
        <w:t>[Edit]</w:t>
      </w:r>
    </w:p>
    <w:p w14:paraId="4A142CA7" w14:textId="245D885E" w:rsidR="004E503B" w:rsidRDefault="004E503B" w:rsidP="006807E5">
      <w:pPr>
        <w:spacing w:before="0" w:after="160" w:line="259" w:lineRule="auto"/>
        <w:jc w:val="center"/>
      </w:pPr>
      <w:r>
        <w:rPr>
          <w:noProof/>
          <w:lang w:val="ro-RO" w:eastAsia="ro-RO"/>
        </w:rPr>
        <w:drawing>
          <wp:inline distT="0" distB="0" distL="0" distR="0" wp14:anchorId="3F6E1DDB" wp14:editId="4082FBB7">
            <wp:extent cx="2880000" cy="2674800"/>
            <wp:effectExtent l="0" t="0" r="0" b="0"/>
            <wp:docPr id="7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880000" cy="2674800"/>
                    </a:xfrm>
                    <a:prstGeom prst="rect">
                      <a:avLst/>
                    </a:prstGeom>
                  </pic:spPr>
                </pic:pic>
              </a:graphicData>
            </a:graphic>
          </wp:inline>
        </w:drawing>
      </w:r>
    </w:p>
    <w:p w14:paraId="334536A5" w14:textId="7555CF8D" w:rsidR="006807E5" w:rsidRPr="007E51B2" w:rsidRDefault="00A313A4" w:rsidP="006807E5">
      <w:pPr>
        <w:spacing w:before="0" w:after="160" w:line="259" w:lineRule="auto"/>
      </w:pPr>
      <w:r>
        <w:t xml:space="preserve">By default all ports </w:t>
      </w:r>
      <w:proofErr w:type="gramStart"/>
      <w:r>
        <w:t>will be shared</w:t>
      </w:r>
      <w:proofErr w:type="gramEnd"/>
      <w:r>
        <w:t xml:space="preserve"> on cluster, however we recommend only ports in use should be shared.</w:t>
      </w:r>
    </w:p>
    <w:p w14:paraId="5BE6B5F8" w14:textId="77777777" w:rsidR="006807E5" w:rsidRDefault="004E503B" w:rsidP="006807E5">
      <w:pPr>
        <w:spacing w:before="0" w:after="160" w:line="259" w:lineRule="auto"/>
      </w:pPr>
      <w:r w:rsidRPr="007E51B2">
        <w:t>Set</w:t>
      </w:r>
      <w:r w:rsidRPr="006807E5">
        <w:rPr>
          <w:b/>
        </w:rPr>
        <w:t xml:space="preserve"> Port range </w:t>
      </w:r>
      <w:r w:rsidRPr="007E51B2">
        <w:t>and</w:t>
      </w:r>
      <w:r w:rsidRPr="006807E5">
        <w:rPr>
          <w:b/>
        </w:rPr>
        <w:t xml:space="preserve"> </w:t>
      </w:r>
      <w:proofErr w:type="gramStart"/>
      <w:r w:rsidRPr="006807E5">
        <w:rPr>
          <w:b/>
        </w:rPr>
        <w:t>Filtering</w:t>
      </w:r>
      <w:proofErr w:type="gramEnd"/>
      <w:r w:rsidRPr="006807E5">
        <w:rPr>
          <w:b/>
        </w:rPr>
        <w:t xml:space="preserve"> mode</w:t>
      </w:r>
      <w:r w:rsidRPr="007E51B2">
        <w:t xml:space="preserve"> (all ports for cache):</w:t>
      </w:r>
    </w:p>
    <w:p w14:paraId="184559A9" w14:textId="5DFE37E0" w:rsidR="006807E5" w:rsidRDefault="00A313A4" w:rsidP="006807E5">
      <w:pPr>
        <w:spacing w:before="0" w:after="160" w:line="259" w:lineRule="auto"/>
        <w:jc w:val="center"/>
        <w:rPr>
          <w:i/>
        </w:rPr>
      </w:pPr>
      <w:r>
        <w:rPr>
          <w:noProof/>
          <w:lang w:val="ro-RO" w:eastAsia="ro-RO"/>
        </w:rPr>
        <w:drawing>
          <wp:inline distT="0" distB="0" distL="0" distR="0" wp14:anchorId="7CB27B91" wp14:editId="3EAB4B6C">
            <wp:extent cx="2880000" cy="3546000"/>
            <wp:effectExtent l="0" t="0" r="0" b="0"/>
            <wp:docPr id="7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880000" cy="3546000"/>
                    </a:xfrm>
                    <a:prstGeom prst="rect">
                      <a:avLst/>
                    </a:prstGeom>
                  </pic:spPr>
                </pic:pic>
              </a:graphicData>
            </a:graphic>
          </wp:inline>
        </w:drawing>
      </w:r>
    </w:p>
    <w:p w14:paraId="0301E5F4" w14:textId="21E484F2" w:rsidR="004E503B" w:rsidRPr="00BC5320" w:rsidRDefault="004E503B" w:rsidP="006807E5">
      <w:pPr>
        <w:spacing w:before="0" w:after="160" w:line="259" w:lineRule="auto"/>
      </w:pPr>
      <w:r w:rsidRPr="006807E5">
        <w:rPr>
          <w:i/>
        </w:rPr>
        <w:t xml:space="preserve">Note: Every server from cluster has its own IP address, this one and static as well. If </w:t>
      </w:r>
      <w:r w:rsidRPr="006807E5">
        <w:rPr>
          <w:b/>
          <w:i/>
        </w:rPr>
        <w:t>multiple host</w:t>
      </w:r>
      <w:r w:rsidRPr="006807E5">
        <w:rPr>
          <w:i/>
        </w:rPr>
        <w:t xml:space="preserve"> is set, then it sees both addresses. If </w:t>
      </w:r>
      <w:r w:rsidRPr="006807E5">
        <w:rPr>
          <w:b/>
          <w:i/>
        </w:rPr>
        <w:t>Affinity</w:t>
      </w:r>
      <w:r w:rsidRPr="006807E5">
        <w:rPr>
          <w:i/>
        </w:rPr>
        <w:t xml:space="preserve"> is set to </w:t>
      </w:r>
      <w:proofErr w:type="gramStart"/>
      <w:r w:rsidRPr="006807E5">
        <w:rPr>
          <w:b/>
          <w:i/>
        </w:rPr>
        <w:t>None</w:t>
      </w:r>
      <w:proofErr w:type="gramEnd"/>
      <w:r w:rsidRPr="006807E5">
        <w:rPr>
          <w:i/>
        </w:rPr>
        <w:t xml:space="preserve">, job will be taken over by available server, and if set to </w:t>
      </w:r>
      <w:r w:rsidRPr="006807E5">
        <w:rPr>
          <w:b/>
          <w:i/>
        </w:rPr>
        <w:t>Single</w:t>
      </w:r>
      <w:r w:rsidRPr="006807E5">
        <w:rPr>
          <w:i/>
        </w:rPr>
        <w:t>, then one from cluster will take the job.</w:t>
      </w:r>
      <w:r w:rsidR="00A313A4">
        <w:rPr>
          <w:i/>
        </w:rPr>
        <w:t xml:space="preserve"> It should be set as </w:t>
      </w:r>
      <w:proofErr w:type="gramStart"/>
      <w:r w:rsidR="00A313A4">
        <w:rPr>
          <w:i/>
        </w:rPr>
        <w:t>None</w:t>
      </w:r>
      <w:proofErr w:type="gramEnd"/>
      <w:r w:rsidR="00A313A4">
        <w:rPr>
          <w:i/>
        </w:rPr>
        <w:t xml:space="preserve"> for API functionalities.</w:t>
      </w:r>
      <w:r w:rsidRPr="006807E5">
        <w:rPr>
          <w:i/>
        </w:rPr>
        <w:br/>
      </w:r>
      <w:r>
        <w:t xml:space="preserve">Click </w:t>
      </w:r>
      <w:r w:rsidRPr="006807E5">
        <w:rPr>
          <w:b/>
        </w:rPr>
        <w:t>[OK]</w:t>
      </w:r>
      <w:r>
        <w:t xml:space="preserve">, then </w:t>
      </w:r>
      <w:r w:rsidRPr="006807E5">
        <w:rPr>
          <w:b/>
        </w:rPr>
        <w:t>[Add...]</w:t>
      </w:r>
    </w:p>
    <w:p w14:paraId="6C5E7A72" w14:textId="05DE619F" w:rsidR="00A313A4" w:rsidRDefault="00A313A4" w:rsidP="00A313A4">
      <w:pPr>
        <w:spacing w:before="0" w:after="160" w:line="259" w:lineRule="auto"/>
      </w:pPr>
      <w:r w:rsidRPr="00A313A4">
        <w:lastRenderedPageBreak/>
        <w:t>Repeat th</w:t>
      </w:r>
      <w:r>
        <w:t xml:space="preserve">is step until all of following ports </w:t>
      </w:r>
      <w:proofErr w:type="gramStart"/>
      <w:r>
        <w:t>are added</w:t>
      </w:r>
      <w:proofErr w:type="gramEnd"/>
      <w:r>
        <w:t>:</w:t>
      </w:r>
    </w:p>
    <w:p w14:paraId="5DE7AC6F" w14:textId="5F3983C5" w:rsidR="00A313A4" w:rsidRDefault="00A313A4" w:rsidP="00A313A4">
      <w:pPr>
        <w:pStyle w:val="ListParagraph"/>
        <w:numPr>
          <w:ilvl w:val="0"/>
          <w:numId w:val="21"/>
        </w:numPr>
        <w:spacing w:before="0" w:after="160" w:line="259" w:lineRule="auto"/>
      </w:pPr>
      <w:r>
        <w:t>80</w:t>
      </w:r>
      <w:r>
        <w:tab/>
      </w:r>
      <w:r>
        <w:tab/>
        <w:t>http</w:t>
      </w:r>
    </w:p>
    <w:p w14:paraId="08C8C3E4" w14:textId="557890C4" w:rsidR="00A313A4" w:rsidRDefault="00A313A4" w:rsidP="00A313A4">
      <w:pPr>
        <w:pStyle w:val="ListParagraph"/>
        <w:numPr>
          <w:ilvl w:val="0"/>
          <w:numId w:val="21"/>
        </w:numPr>
        <w:spacing w:before="0" w:after="160" w:line="259" w:lineRule="auto"/>
      </w:pPr>
      <w:r>
        <w:t>808</w:t>
      </w:r>
      <w:r>
        <w:tab/>
      </w:r>
      <w:r>
        <w:tab/>
      </w:r>
      <w:proofErr w:type="spellStart"/>
      <w:r>
        <w:t>net.tcp</w:t>
      </w:r>
      <w:proofErr w:type="spellEnd"/>
    </w:p>
    <w:p w14:paraId="28E0A7F9" w14:textId="4FD21C7F" w:rsidR="00A313A4" w:rsidRDefault="00A313A4" w:rsidP="00A313A4">
      <w:pPr>
        <w:pStyle w:val="ListParagraph"/>
        <w:numPr>
          <w:ilvl w:val="0"/>
          <w:numId w:val="21"/>
        </w:numPr>
        <w:spacing w:before="0" w:after="160" w:line="259" w:lineRule="auto"/>
      </w:pPr>
      <w:r>
        <w:t>443</w:t>
      </w:r>
      <w:r>
        <w:tab/>
      </w:r>
      <w:r>
        <w:tab/>
        <w:t>https</w:t>
      </w:r>
    </w:p>
    <w:p w14:paraId="4A9C13AC" w14:textId="54E59C3E" w:rsidR="00A313A4" w:rsidRDefault="00D9319D" w:rsidP="00A313A4">
      <w:pPr>
        <w:pStyle w:val="ListParagraph"/>
        <w:numPr>
          <w:ilvl w:val="0"/>
          <w:numId w:val="21"/>
        </w:numPr>
        <w:spacing w:before="0" w:after="160" w:line="259" w:lineRule="auto"/>
      </w:pPr>
      <w:r>
        <w:t>9354</w:t>
      </w:r>
      <w:r>
        <w:tab/>
        <w:t>Service Bus</w:t>
      </w:r>
    </w:p>
    <w:p w14:paraId="341CFDD1" w14:textId="1D7CCCEF" w:rsidR="00D9319D" w:rsidRDefault="00D9319D" w:rsidP="00A313A4">
      <w:pPr>
        <w:pStyle w:val="ListParagraph"/>
        <w:numPr>
          <w:ilvl w:val="0"/>
          <w:numId w:val="21"/>
        </w:numPr>
        <w:spacing w:before="0" w:after="160" w:line="259" w:lineRule="auto"/>
      </w:pPr>
      <w:r>
        <w:t>9355</w:t>
      </w:r>
      <w:r>
        <w:tab/>
        <w:t>Service Bus</w:t>
      </w:r>
    </w:p>
    <w:p w14:paraId="5CC48E44" w14:textId="3D388AEE" w:rsidR="00A313A4" w:rsidRDefault="00A313A4" w:rsidP="00A313A4">
      <w:pPr>
        <w:pStyle w:val="ListParagraph"/>
        <w:numPr>
          <w:ilvl w:val="0"/>
          <w:numId w:val="21"/>
        </w:numPr>
        <w:spacing w:before="0" w:after="160" w:line="259" w:lineRule="auto"/>
      </w:pPr>
      <w:r>
        <w:t>22233</w:t>
      </w:r>
      <w:r>
        <w:tab/>
      </w:r>
      <w:proofErr w:type="spellStart"/>
      <w:r>
        <w:t>AppFabric</w:t>
      </w:r>
      <w:proofErr w:type="spellEnd"/>
      <w:r w:rsidR="00D9319D">
        <w:t xml:space="preserve"> cache</w:t>
      </w:r>
    </w:p>
    <w:p w14:paraId="37645FF3" w14:textId="12DABFFA" w:rsidR="00A313A4" w:rsidRDefault="00A313A4" w:rsidP="00A313A4">
      <w:pPr>
        <w:pStyle w:val="ListParagraph"/>
        <w:numPr>
          <w:ilvl w:val="0"/>
          <w:numId w:val="21"/>
        </w:numPr>
        <w:spacing w:before="0" w:after="160" w:line="259" w:lineRule="auto"/>
      </w:pPr>
      <w:r>
        <w:t>22234</w:t>
      </w:r>
      <w:r>
        <w:tab/>
      </w:r>
      <w:proofErr w:type="spellStart"/>
      <w:r>
        <w:t>AppFabric</w:t>
      </w:r>
      <w:proofErr w:type="spellEnd"/>
      <w:r w:rsidR="00D9319D">
        <w:t xml:space="preserve"> cache</w:t>
      </w:r>
    </w:p>
    <w:p w14:paraId="020F53E5" w14:textId="73A8FD94" w:rsidR="00A313A4" w:rsidRDefault="00A313A4" w:rsidP="00A313A4">
      <w:pPr>
        <w:pStyle w:val="ListParagraph"/>
        <w:numPr>
          <w:ilvl w:val="0"/>
          <w:numId w:val="21"/>
        </w:numPr>
        <w:spacing w:before="0" w:after="160" w:line="259" w:lineRule="auto"/>
      </w:pPr>
      <w:r>
        <w:t>22235</w:t>
      </w:r>
      <w:r>
        <w:tab/>
      </w:r>
      <w:proofErr w:type="spellStart"/>
      <w:r>
        <w:t>AppFabric</w:t>
      </w:r>
      <w:proofErr w:type="spellEnd"/>
      <w:r w:rsidR="00D9319D">
        <w:t xml:space="preserve"> cache</w:t>
      </w:r>
    </w:p>
    <w:p w14:paraId="2E3AAF59" w14:textId="0575F9A4" w:rsidR="00A313A4" w:rsidRPr="00A313A4" w:rsidRDefault="00A313A4" w:rsidP="00A313A4">
      <w:pPr>
        <w:pStyle w:val="ListParagraph"/>
        <w:numPr>
          <w:ilvl w:val="0"/>
          <w:numId w:val="21"/>
        </w:numPr>
        <w:spacing w:before="0" w:after="160" w:line="259" w:lineRule="auto"/>
      </w:pPr>
      <w:r>
        <w:t>22236</w:t>
      </w:r>
      <w:r>
        <w:tab/>
      </w:r>
      <w:proofErr w:type="spellStart"/>
      <w:r>
        <w:t>AppFabric</w:t>
      </w:r>
      <w:proofErr w:type="spellEnd"/>
      <w:r w:rsidR="00D9319D">
        <w:t xml:space="preserve"> cache</w:t>
      </w:r>
    </w:p>
    <w:p w14:paraId="450D0B73" w14:textId="0C342CEC" w:rsidR="00FD66B5" w:rsidRDefault="00FD66B5" w:rsidP="00FD66B5">
      <w:pPr>
        <w:pStyle w:val="Heading4"/>
      </w:pPr>
      <w:r>
        <w:t>Connect to existing cluster</w:t>
      </w:r>
    </w:p>
    <w:p w14:paraId="38CA8761" w14:textId="004EB762" w:rsidR="004E503B" w:rsidRDefault="009D02DE" w:rsidP="004E503B">
      <w:r>
        <w:t>On other servers</w:t>
      </w:r>
      <w:r w:rsidR="00FD66B5">
        <w:t xml:space="preserve">, start NLB manager as described </w:t>
      </w:r>
      <w:hyperlink w:anchor="_Adding_New_Cluster" w:history="1">
        <w:r w:rsidR="00FD66B5" w:rsidRPr="00FD66B5">
          <w:rPr>
            <w:rStyle w:val="Hyperlink"/>
          </w:rPr>
          <w:t>above</w:t>
        </w:r>
      </w:hyperlink>
      <w:r w:rsidR="00FD66B5">
        <w:t>, and choose “Connect to Existing” option from “Cluster” menu</w:t>
      </w:r>
      <w:r w:rsidR="00B8725E">
        <w:t xml:space="preserve">. After converging </w:t>
      </w:r>
      <w:proofErr w:type="gramStart"/>
      <w:r w:rsidR="00B8725E">
        <w:t>is done</w:t>
      </w:r>
      <w:proofErr w:type="gramEnd"/>
      <w:r w:rsidR="00B8725E">
        <w:t>, all settings from cluster will be the same of all nodes participating.</w:t>
      </w:r>
    </w:p>
    <w:p w14:paraId="231BC35C" w14:textId="20A6A507" w:rsidR="006A1F2F" w:rsidRDefault="006A1F2F" w:rsidP="00153AD6">
      <w:pPr>
        <w:pStyle w:val="Heading2"/>
      </w:pPr>
      <w:bookmarkStart w:id="38" w:name="_Toc483400754"/>
      <w:r>
        <w:t>Web Platform Installer 5</w:t>
      </w:r>
      <w:bookmarkEnd w:id="38"/>
    </w:p>
    <w:p w14:paraId="4DC21191" w14:textId="5F1F8475" w:rsidR="001B7AAD" w:rsidRDefault="001B7AAD" w:rsidP="001B7AAD">
      <w:r>
        <w:t xml:space="preserve">Download </w:t>
      </w:r>
      <w:r w:rsidR="002C55AF">
        <w:t>W</w:t>
      </w:r>
      <w:r>
        <w:t xml:space="preserve">eb platform installer (WPI) launcher from </w:t>
      </w:r>
      <w:hyperlink r:id="rId36" w:history="1">
        <w:r w:rsidRPr="000D64A5">
          <w:rPr>
            <w:rStyle w:val="Hyperlink"/>
          </w:rPr>
          <w:t>https://www.microsoft.com/web/downloads/platform.aspx</w:t>
        </w:r>
      </w:hyperlink>
      <w:r>
        <w:t xml:space="preserve"> and start the downloaded </w:t>
      </w:r>
      <w:proofErr w:type="gramStart"/>
      <w:r>
        <w:t>executable which</w:t>
      </w:r>
      <w:proofErr w:type="gramEnd"/>
      <w:r>
        <w:t xml:space="preserve"> will trigger automatic download and install of WPI. </w:t>
      </w:r>
      <w:r w:rsidR="00A02593">
        <w:t>Below image indicates example of searching for products installations using WPI</w:t>
      </w:r>
      <w:r>
        <w:t>.</w:t>
      </w:r>
    </w:p>
    <w:p w14:paraId="4212E3AD" w14:textId="31D0C60C" w:rsidR="00A02593" w:rsidRDefault="00A02593" w:rsidP="00A02593">
      <w:pPr>
        <w:jc w:val="center"/>
      </w:pPr>
      <w:r>
        <w:rPr>
          <w:noProof/>
          <w:lang w:val="ro-RO" w:eastAsia="ro-RO"/>
        </w:rPr>
        <w:drawing>
          <wp:inline distT="0" distB="0" distL="0" distR="0" wp14:anchorId="314A7661" wp14:editId="274FA888">
            <wp:extent cx="4320000" cy="29376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937600"/>
                    </a:xfrm>
                    <a:prstGeom prst="rect">
                      <a:avLst/>
                    </a:prstGeom>
                  </pic:spPr>
                </pic:pic>
              </a:graphicData>
            </a:graphic>
          </wp:inline>
        </w:drawing>
      </w:r>
    </w:p>
    <w:p w14:paraId="7C62D1C6" w14:textId="520E3CF2" w:rsidR="00427D4D" w:rsidRDefault="00427D4D" w:rsidP="00427D4D">
      <w:pPr>
        <w:pStyle w:val="Heading2"/>
      </w:pPr>
      <w:bookmarkStart w:id="39" w:name="_Toc483400755"/>
      <w:r>
        <w:t>ARR (A</w:t>
      </w:r>
      <w:r w:rsidR="002C55AF">
        <w:t xml:space="preserve">pplication </w:t>
      </w:r>
      <w:r>
        <w:t>R</w:t>
      </w:r>
      <w:r w:rsidR="002C55AF">
        <w:t>equest</w:t>
      </w:r>
      <w:r>
        <w:t xml:space="preserve"> </w:t>
      </w:r>
      <w:r w:rsidR="002C55AF">
        <w:t xml:space="preserve">Routing </w:t>
      </w:r>
      <w:r>
        <w:t>module)</w:t>
      </w:r>
      <w:bookmarkEnd w:id="39"/>
    </w:p>
    <w:p w14:paraId="35F8AC33" w14:textId="77777777" w:rsidR="00EC2A64" w:rsidRDefault="009E1B3F" w:rsidP="006A1F2F">
      <w:r>
        <w:t xml:space="preserve">This module is required only on web gateway server. </w:t>
      </w:r>
    </w:p>
    <w:p w14:paraId="0FA2609F" w14:textId="4F6B373B" w:rsidR="00EC2A64" w:rsidRDefault="00EC2A64" w:rsidP="00EC2A64">
      <w:pPr>
        <w:pStyle w:val="Heading3"/>
      </w:pPr>
      <w:bookmarkStart w:id="40" w:name="_Toc483400756"/>
      <w:r>
        <w:lastRenderedPageBreak/>
        <w:t>Install ARR</w:t>
      </w:r>
      <w:bookmarkEnd w:id="40"/>
    </w:p>
    <w:p w14:paraId="280DCAC7" w14:textId="05E07984" w:rsidR="00427D4D" w:rsidRDefault="002C55AF" w:rsidP="006A1F2F">
      <w:r>
        <w:t>Using Web platform installer (WPI) search for “</w:t>
      </w:r>
      <w:proofErr w:type="spellStart"/>
      <w:r>
        <w:t>arr</w:t>
      </w:r>
      <w:proofErr w:type="spellEnd"/>
      <w:r>
        <w:t>” which stands for Advanced Routing and Rewrite</w:t>
      </w:r>
      <w:r w:rsidR="009E1B3F">
        <w:t xml:space="preserve"> module. Select version 3.0 as shown on below image</w:t>
      </w:r>
      <w:r w:rsidR="00071A7F">
        <w:t xml:space="preserve">. </w:t>
      </w:r>
    </w:p>
    <w:p w14:paraId="14BD12F0" w14:textId="30D167A6" w:rsidR="009E1B3F" w:rsidRDefault="009E1B3F" w:rsidP="009E1B3F">
      <w:pPr>
        <w:jc w:val="center"/>
      </w:pPr>
      <w:r>
        <w:rPr>
          <w:noProof/>
          <w:lang w:val="ro-RO" w:eastAsia="ro-RO"/>
        </w:rPr>
        <w:drawing>
          <wp:inline distT="0" distB="0" distL="0" distR="0" wp14:anchorId="034EFFCA" wp14:editId="6D2F8805">
            <wp:extent cx="3240000" cy="220320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0000" cy="2203200"/>
                    </a:xfrm>
                    <a:prstGeom prst="rect">
                      <a:avLst/>
                    </a:prstGeom>
                  </pic:spPr>
                </pic:pic>
              </a:graphicData>
            </a:graphic>
          </wp:inline>
        </w:drawing>
      </w:r>
    </w:p>
    <w:p w14:paraId="7C9D2855" w14:textId="7E085665" w:rsidR="00A06C52" w:rsidRDefault="00071A7F" w:rsidP="00A06C52">
      <w:r>
        <w:t xml:space="preserve">Click on “Add” and then on “Install”. </w:t>
      </w:r>
      <w:r w:rsidR="00EB0FC3">
        <w:t>Accept the license terms so installation process can start.</w:t>
      </w:r>
    </w:p>
    <w:p w14:paraId="46DE7412" w14:textId="1A6693BD" w:rsidR="00D318CA" w:rsidRDefault="00D318CA" w:rsidP="00A06C52">
      <w:r>
        <w:t xml:space="preserve">After installation succeeds, confirmation </w:t>
      </w:r>
      <w:r w:rsidR="00071A7F">
        <w:t xml:space="preserve">dialog </w:t>
      </w:r>
      <w:proofErr w:type="gramStart"/>
      <w:r>
        <w:t>is shown</w:t>
      </w:r>
      <w:proofErr w:type="gramEnd"/>
      <w:r>
        <w:t>.</w:t>
      </w:r>
    </w:p>
    <w:p w14:paraId="6C3E7E24" w14:textId="4B695666" w:rsidR="00EC2A64" w:rsidRDefault="00EC2A64" w:rsidP="00EC2A64">
      <w:pPr>
        <w:pStyle w:val="Heading3"/>
      </w:pPr>
      <w:bookmarkStart w:id="41" w:name="_Toc483400757"/>
      <w:r>
        <w:t>Configure ARR</w:t>
      </w:r>
      <w:bookmarkEnd w:id="41"/>
    </w:p>
    <w:p w14:paraId="232453B5" w14:textId="083F4272" w:rsidR="00EC2A64" w:rsidRDefault="00EC2A64" w:rsidP="00EC2A64">
      <w:r w:rsidRPr="00EC2A64">
        <w:t>To define and configure a server farm in Application Request Routing Version 1 on IIS as shown below:</w:t>
      </w:r>
    </w:p>
    <w:p w14:paraId="72D1DA49" w14:textId="5F12F477" w:rsidR="00EC2A64" w:rsidRDefault="00EC2A64" w:rsidP="00EC2A64">
      <w:pPr>
        <w:jc w:val="center"/>
      </w:pPr>
      <w:r>
        <w:rPr>
          <w:rFonts w:ascii="segoe-ui_normal" w:hAnsi="segoe-ui_normal" w:cs="Arial"/>
          <w:noProof/>
          <w:color w:val="0050C5"/>
          <w:lang w:val="ro-RO" w:eastAsia="ro-RO"/>
        </w:rPr>
        <w:drawing>
          <wp:inline distT="0" distB="0" distL="0" distR="0" wp14:anchorId="6DD6E1E1" wp14:editId="0A145950">
            <wp:extent cx="2880000" cy="2552400"/>
            <wp:effectExtent l="0" t="0" r="0" b="635"/>
            <wp:docPr id="514" name="Picture 514" descr="https://docs.microsoft.com/en-us/iis/extensions/configuring-application-request-routing-arr/define-and-configure-an-application-request-routing-server-farm/_static/image5.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microsoft.com/en-us/iis/extensions/configuring-application-request-routing-arr/define-and-configure-an-application-request-routing-server-farm/_static/image5.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552400"/>
                    </a:xfrm>
                    <a:prstGeom prst="rect">
                      <a:avLst/>
                    </a:prstGeom>
                    <a:noFill/>
                    <a:ln>
                      <a:noFill/>
                    </a:ln>
                  </pic:spPr>
                </pic:pic>
              </a:graphicData>
            </a:graphic>
          </wp:inline>
        </w:drawing>
      </w:r>
    </w:p>
    <w:p w14:paraId="6E5109FC" w14:textId="00DFFCB6" w:rsidR="009B2EDE" w:rsidRDefault="00E82BBC" w:rsidP="009B2EDE">
      <w:r>
        <w:t xml:space="preserve">On above image ARR is installed on web gateway server, and </w:t>
      </w:r>
      <w:r w:rsidR="008A2F66">
        <w:t>referred</w:t>
      </w:r>
      <w:r>
        <w:t xml:space="preserve"> as ARR1 in later documentation, which may </w:t>
      </w:r>
      <w:proofErr w:type="gramStart"/>
      <w:r>
        <w:t>not</w:t>
      </w:r>
      <w:proofErr w:type="gramEnd"/>
      <w:r>
        <w:t xml:space="preserve"> be required if there is hardware solution which can support all ARR features.</w:t>
      </w:r>
    </w:p>
    <w:p w14:paraId="46F9AB93" w14:textId="77777777" w:rsidR="00E82BBC" w:rsidRDefault="00E82BBC">
      <w:pPr>
        <w:rPr>
          <w:b/>
          <w:bCs/>
        </w:rPr>
      </w:pPr>
      <w:r>
        <w:rPr>
          <w:b/>
          <w:bCs/>
        </w:rPr>
        <w:br w:type="page"/>
      </w:r>
    </w:p>
    <w:p w14:paraId="47B8CCB5" w14:textId="06774E1E" w:rsidR="009B2EDE" w:rsidRPr="009B2EDE" w:rsidRDefault="008A2F66" w:rsidP="0067789F">
      <w:r>
        <w:lastRenderedPageBreak/>
        <w:t>Search for “IIS” in Windows start menu and l</w:t>
      </w:r>
      <w:r w:rsidR="009B2EDE" w:rsidRPr="009B2EDE">
        <w:t>aunch IIS Manager.</w:t>
      </w:r>
      <w:r w:rsidR="0067789F">
        <w:t xml:space="preserve"> Find A</w:t>
      </w:r>
      <w:r w:rsidR="009B2EDE" w:rsidRPr="009B2EDE">
        <w:t xml:space="preserve">pplication Request Routing </w:t>
      </w:r>
      <w:r w:rsidR="0067789F">
        <w:t xml:space="preserve">(ARR) </w:t>
      </w:r>
      <w:r w:rsidR="009B2EDE" w:rsidRPr="009B2EDE">
        <w:t>i</w:t>
      </w:r>
      <w:r w:rsidR="0067789F">
        <w:t>n</w:t>
      </w:r>
      <w:r w:rsidR="009B2EDE" w:rsidRPr="009B2EDE">
        <w:t xml:space="preserve"> a server level feature. Select and expand the root of the server</w:t>
      </w:r>
      <w:r w:rsidR="00E82BBC">
        <w:t xml:space="preserve"> (</w:t>
      </w:r>
      <w:r>
        <w:t>ARR1 is just name used on the image, in fact this should be DE gateway server or server cluster, depending on desired level of scalability</w:t>
      </w:r>
      <w:r w:rsidR="00E82BBC">
        <w:t>)</w:t>
      </w:r>
      <w:r w:rsidR="009B2EDE" w:rsidRPr="009B2EDE">
        <w:t>.</w:t>
      </w:r>
    </w:p>
    <w:p w14:paraId="179209E8" w14:textId="299A73A6" w:rsidR="009B2EDE" w:rsidRPr="009B2EDE" w:rsidRDefault="009B2EDE" w:rsidP="009B2EDE">
      <w:r w:rsidRPr="009B2EDE">
        <w:rPr>
          <w:noProof/>
          <w:lang w:val="ro-RO" w:eastAsia="ro-RO"/>
        </w:rPr>
        <w:drawing>
          <wp:inline distT="0" distB="0" distL="0" distR="0" wp14:anchorId="5F349950" wp14:editId="30FE5F4A">
            <wp:extent cx="1828800" cy="800100"/>
            <wp:effectExtent l="0" t="0" r="0" b="0"/>
            <wp:docPr id="528" name="Picture 528" descr="https://docs.microsoft.com/en-us/iis/extensions/configuring-application-request-routing-arr/define-and-configure-an-application-request-routing-server-farm/_static/image7.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docs.microsoft.com/en-us/iis/extensions/configuring-application-request-routing-arr/define-and-configure-an-application-request-routing-server-farm/_static/image7.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800100"/>
                    </a:xfrm>
                    <a:prstGeom prst="rect">
                      <a:avLst/>
                    </a:prstGeom>
                    <a:noFill/>
                    <a:ln>
                      <a:noFill/>
                    </a:ln>
                  </pic:spPr>
                </pic:pic>
              </a:graphicData>
            </a:graphic>
          </wp:inline>
        </w:drawing>
      </w:r>
    </w:p>
    <w:p w14:paraId="5892CE10" w14:textId="77777777" w:rsidR="009B2EDE" w:rsidRPr="009B2EDE" w:rsidRDefault="009B2EDE" w:rsidP="00722BA3">
      <w:r w:rsidRPr="009B2EDE">
        <w:t xml:space="preserve">To create a server farm, right-click </w:t>
      </w:r>
      <w:r w:rsidRPr="009B2EDE">
        <w:rPr>
          <w:b/>
          <w:bCs/>
        </w:rPr>
        <w:t>Server Farms</w:t>
      </w:r>
      <w:r w:rsidRPr="009B2EDE">
        <w:t xml:space="preserve">, and then select </w:t>
      </w:r>
      <w:r w:rsidRPr="009B2EDE">
        <w:rPr>
          <w:b/>
          <w:bCs/>
        </w:rPr>
        <w:t>Create Server Farm...</w:t>
      </w:r>
      <w:r w:rsidRPr="009B2EDE">
        <w:t>.</w:t>
      </w:r>
    </w:p>
    <w:p w14:paraId="12F83247" w14:textId="44EF2514" w:rsidR="009B2EDE" w:rsidRPr="009B2EDE" w:rsidRDefault="009B2EDE" w:rsidP="009B2EDE">
      <w:r w:rsidRPr="009B2EDE">
        <w:rPr>
          <w:noProof/>
          <w:lang w:val="ro-RO" w:eastAsia="ro-RO"/>
        </w:rPr>
        <w:drawing>
          <wp:inline distT="0" distB="0" distL="0" distR="0" wp14:anchorId="7FEA6A1A" wp14:editId="33404DA3">
            <wp:extent cx="2857500" cy="1600200"/>
            <wp:effectExtent l="0" t="0" r="0" b="0"/>
            <wp:docPr id="527" name="Picture 527" descr="https://docs.microsoft.com/en-us/iis/extensions/configuring-application-request-routing-arr/define-and-configure-an-application-request-routing-server-farm/_static/image9.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ocs.microsoft.com/en-us/iis/extensions/configuring-application-request-routing-arr/define-and-configure-an-application-request-routing-server-farm/_static/image9.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6AD87F0" w14:textId="28E2E749" w:rsidR="009B2EDE" w:rsidRPr="009B2EDE" w:rsidRDefault="009B2EDE" w:rsidP="00722BA3">
      <w:r w:rsidRPr="009B2EDE">
        <w:t xml:space="preserve">Enter a name for the server farm. In the example below, </w:t>
      </w:r>
      <w:proofErr w:type="spellStart"/>
      <w:r w:rsidRPr="009B2EDE">
        <w:rPr>
          <w:b/>
          <w:bCs/>
        </w:rPr>
        <w:t>myServerFarm</w:t>
      </w:r>
      <w:proofErr w:type="spellEnd"/>
      <w:r w:rsidRPr="009B2EDE">
        <w:t xml:space="preserve"> is the name of the server farm. </w:t>
      </w:r>
      <w:r w:rsidR="00722BA3">
        <w:t xml:space="preserve">For DE purposes 2 server farms are required, </w:t>
      </w:r>
      <w:r w:rsidR="003A706D">
        <w:t>DEWEB</w:t>
      </w:r>
      <w:r w:rsidR="00722BA3">
        <w:t xml:space="preserve"> and </w:t>
      </w:r>
      <w:r w:rsidR="003A706D">
        <w:t>DEAPI</w:t>
      </w:r>
      <w:r w:rsidR="00722BA3">
        <w:t>.</w:t>
      </w:r>
      <w:r w:rsidR="00B637EC">
        <w:t xml:space="preserve"> </w:t>
      </w:r>
      <w:r w:rsidRPr="009B2EDE">
        <w:t xml:space="preserve">Click </w:t>
      </w:r>
      <w:r w:rsidRPr="009B2EDE">
        <w:rPr>
          <w:b/>
          <w:bCs/>
        </w:rPr>
        <w:t>Next</w:t>
      </w:r>
      <w:r w:rsidR="00722BA3">
        <w:rPr>
          <w:bCs/>
        </w:rPr>
        <w:t xml:space="preserve"> to continue</w:t>
      </w:r>
      <w:r w:rsidRPr="009B2EDE">
        <w:t>.</w:t>
      </w:r>
    </w:p>
    <w:p w14:paraId="5A44DA3A" w14:textId="0BCD19B0" w:rsidR="009B2EDE" w:rsidRPr="009B2EDE" w:rsidRDefault="009B2EDE" w:rsidP="0023198E">
      <w:pPr>
        <w:jc w:val="center"/>
      </w:pPr>
      <w:r w:rsidRPr="009B2EDE">
        <w:rPr>
          <w:noProof/>
          <w:lang w:val="ro-RO" w:eastAsia="ro-RO"/>
        </w:rPr>
        <w:drawing>
          <wp:inline distT="0" distB="0" distL="0" distR="0" wp14:anchorId="5EF551B1" wp14:editId="03F88144">
            <wp:extent cx="2880000" cy="2196000"/>
            <wp:effectExtent l="0" t="0" r="0" b="0"/>
            <wp:docPr id="526" name="Picture 526" descr="https://docs.microsoft.com/en-us/iis/extensions/configuring-application-request-routing-arr/define-and-configure-an-application-request-routing-server-farm/_static/image11.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ocs.microsoft.com/en-us/iis/extensions/configuring-application-request-routing-arr/define-and-configure-an-application-request-routing-server-farm/_static/image11.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000" cy="2196000"/>
                    </a:xfrm>
                    <a:prstGeom prst="rect">
                      <a:avLst/>
                    </a:prstGeom>
                    <a:noFill/>
                    <a:ln>
                      <a:noFill/>
                    </a:ln>
                  </pic:spPr>
                </pic:pic>
              </a:graphicData>
            </a:graphic>
          </wp:inline>
        </w:drawing>
      </w:r>
    </w:p>
    <w:p w14:paraId="7A0A7766" w14:textId="77777777" w:rsidR="005E0B42" w:rsidRDefault="009B2EDE" w:rsidP="0023198E">
      <w:r w:rsidRPr="009B2EDE">
        <w:t xml:space="preserve">The next step is to add servers to </w:t>
      </w:r>
      <w:r w:rsidR="005E0B42">
        <w:t>a</w:t>
      </w:r>
      <w:r w:rsidRPr="009B2EDE">
        <w:t xml:space="preserve"> server farm. </w:t>
      </w:r>
    </w:p>
    <w:p w14:paraId="1E74CD52" w14:textId="524DC4FC" w:rsidR="009B2EDE" w:rsidRPr="009B2EDE" w:rsidRDefault="009B2EDE" w:rsidP="0023198E">
      <w:r w:rsidRPr="009B2EDE">
        <w:t>On the Add Server page of the wizard, add as many application servers as needed</w:t>
      </w:r>
      <w:r w:rsidR="0023198E">
        <w:t xml:space="preserve">. For DEWEB server group add web servers which </w:t>
      </w:r>
      <w:r w:rsidR="005E0B42">
        <w:t xml:space="preserve">will </w:t>
      </w:r>
      <w:r w:rsidR="0023198E">
        <w:t xml:space="preserve">host </w:t>
      </w:r>
      <w:proofErr w:type="spellStart"/>
      <w:r w:rsidR="0023198E">
        <w:t>DEWeb</w:t>
      </w:r>
      <w:proofErr w:type="spellEnd"/>
      <w:r w:rsidR="0023198E">
        <w:t xml:space="preserve"> application, and for DEAPI server group add all servers which are intended to host DE </w:t>
      </w:r>
      <w:proofErr w:type="spellStart"/>
      <w:r w:rsidR="0023198E">
        <w:t>WebAPI</w:t>
      </w:r>
      <w:proofErr w:type="spellEnd"/>
      <w:r w:rsidR="0023198E">
        <w:t>, and which are previously added to NLB API cluster.</w:t>
      </w:r>
      <w:r w:rsidRPr="009B2EDE">
        <w:t xml:space="preserve"> Click </w:t>
      </w:r>
      <w:r w:rsidRPr="009B2EDE">
        <w:rPr>
          <w:b/>
          <w:bCs/>
        </w:rPr>
        <w:t>Finish</w:t>
      </w:r>
      <w:r w:rsidRPr="009B2EDE">
        <w:t xml:space="preserve"> to create the server farm with the entered application servers as the server farm members.</w:t>
      </w:r>
      <w:r w:rsidR="004373EE">
        <w:t xml:space="preserve"> Process needs to </w:t>
      </w:r>
      <w:proofErr w:type="gramStart"/>
      <w:r w:rsidR="004373EE">
        <w:t>be repeated</w:t>
      </w:r>
      <w:proofErr w:type="gramEnd"/>
      <w:r w:rsidR="004373EE">
        <w:t xml:space="preserve"> for each group by adding required servers to it.</w:t>
      </w:r>
    </w:p>
    <w:p w14:paraId="44087ADF" w14:textId="433606F7" w:rsidR="009B2EDE" w:rsidRPr="009B2EDE" w:rsidRDefault="009B2EDE" w:rsidP="009B2EDE">
      <w:r w:rsidRPr="009B2EDE">
        <w:rPr>
          <w:i/>
          <w:iCs/>
        </w:rPr>
        <w:lastRenderedPageBreak/>
        <w:t>Advanced options...</w:t>
      </w:r>
      <w:r w:rsidRPr="009B2EDE">
        <w:t xml:space="preserve"> allow you to configure the HTTP and HTTPS ports to non-standard (80 for HTTP and 443 for HTTPS) ports: </w:t>
      </w:r>
      <w:r w:rsidRPr="009B2EDE">
        <w:rPr>
          <w:noProof/>
          <w:lang w:val="ro-RO" w:eastAsia="ro-RO"/>
        </w:rPr>
        <w:drawing>
          <wp:inline distT="0" distB="0" distL="0" distR="0" wp14:anchorId="044BE306" wp14:editId="29D6351C">
            <wp:extent cx="2880000" cy="2314800"/>
            <wp:effectExtent l="0" t="0" r="0" b="9525"/>
            <wp:docPr id="523" name="Picture 523" descr="https://docs.microsoft.com/en-us/iis/extensions/configuring-application-request-routing-arr/define-and-configure-an-application-request-routing-server-farm/_static/image13.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docs.microsoft.com/en-us/iis/extensions/configuring-application-request-routing-arr/define-and-configure-an-application-request-routing-server-farm/_static/image13.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0000" cy="2314800"/>
                    </a:xfrm>
                    <a:prstGeom prst="rect">
                      <a:avLst/>
                    </a:prstGeom>
                    <a:noFill/>
                    <a:ln>
                      <a:noFill/>
                    </a:ln>
                  </pic:spPr>
                </pic:pic>
              </a:graphicData>
            </a:graphic>
          </wp:inline>
        </w:drawing>
      </w:r>
    </w:p>
    <w:p w14:paraId="7152DAFF" w14:textId="77777777" w:rsidR="00EC2A64" w:rsidRDefault="00EC2A64">
      <w:pPr>
        <w:rPr>
          <w:rFonts w:asciiTheme="majorHAnsi" w:eastAsiaTheme="majorEastAsia" w:hAnsiTheme="majorHAnsi" w:cstheme="majorBidi"/>
          <w:caps/>
          <w:spacing w:val="15"/>
        </w:rPr>
      </w:pPr>
      <w:r>
        <w:br w:type="page"/>
      </w:r>
    </w:p>
    <w:p w14:paraId="5E1FED25" w14:textId="13A663E4" w:rsidR="00E12F9F" w:rsidRDefault="00E12F9F" w:rsidP="00E12F9F">
      <w:pPr>
        <w:pStyle w:val="Heading2"/>
      </w:pPr>
      <w:bookmarkStart w:id="42" w:name="_Toc483400758"/>
      <w:r>
        <w:lastRenderedPageBreak/>
        <w:t>Service Bus 1.1</w:t>
      </w:r>
      <w:bookmarkEnd w:id="42"/>
    </w:p>
    <w:p w14:paraId="0F6A8BB3" w14:textId="77A1E57C" w:rsidR="00D8051D" w:rsidRDefault="00D8051D" w:rsidP="00D8051D">
      <w:pPr>
        <w:pStyle w:val="Heading3"/>
      </w:pPr>
      <w:bookmarkStart w:id="43" w:name="_Toc483400759"/>
      <w:r>
        <w:t>Service Bus 1.1 Installation</w:t>
      </w:r>
      <w:bookmarkEnd w:id="43"/>
    </w:p>
    <w:p w14:paraId="18EDAECD" w14:textId="7131C7AA" w:rsidR="00A8738B" w:rsidRDefault="00A8738B" w:rsidP="00A8738B">
      <w:r>
        <w:t>--edit</w:t>
      </w:r>
    </w:p>
    <w:p w14:paraId="1DC5B1DB" w14:textId="3231AEFD" w:rsidR="00A8738B" w:rsidRDefault="00A8738B" w:rsidP="00A8738B">
      <w:r>
        <w:t>Offline installation:</w:t>
      </w:r>
    </w:p>
    <w:p w14:paraId="3712E5AB" w14:textId="46F9B71E" w:rsidR="003D164A" w:rsidRDefault="003D164A" w:rsidP="00A8738B">
      <w:r>
        <w:t xml:space="preserve">Use bat in </w:t>
      </w:r>
      <w:r w:rsidRPr="003D164A">
        <w:t>sbInstall.zip</w:t>
      </w:r>
    </w:p>
    <w:p w14:paraId="5DF61157" w14:textId="57F753DA" w:rsidR="00A8738B" w:rsidRDefault="00EE6387" w:rsidP="00A8738B">
      <w:pPr>
        <w:rPr>
          <w:color w:val="1F497D"/>
          <w:lang w:val="sr-Latn-RS"/>
        </w:rPr>
      </w:pPr>
      <w:r>
        <w:rPr>
          <w:color w:val="1F497D"/>
          <w:lang w:val="sr-Latn-RS"/>
        </w:rPr>
        <w:t>C:\Tools\WebPIOfflineFiles</w:t>
      </w:r>
    </w:p>
    <w:p w14:paraId="44041E15" w14:textId="77777777" w:rsidR="00A8738B" w:rsidRDefault="00A8738B" w:rsidP="00A8738B">
      <w:pPr>
        <w:rPr>
          <w:color w:val="1F497D"/>
          <w:lang w:val="sr-Latn-RS"/>
        </w:rPr>
      </w:pPr>
      <w:r>
        <w:rPr>
          <w:color w:val="1F497D"/>
          <w:lang w:val="sr-Latn-RS"/>
        </w:rPr>
        <w:t>From command prompt navigate to this folder on target computer and type:</w:t>
      </w:r>
    </w:p>
    <w:p w14:paraId="047A9AFE" w14:textId="566C9715" w:rsidR="00074544" w:rsidRDefault="004708AB" w:rsidP="00A8738B">
      <w:pPr>
        <w:rPr>
          <w:color w:val="1F497D"/>
          <w:lang w:val="sr-Latn-RS"/>
        </w:rPr>
      </w:pPr>
      <w:r w:rsidRPr="004708AB">
        <w:rPr>
          <w:color w:val="1F497D"/>
          <w:lang w:val="sr-Latn-RS"/>
        </w:rPr>
        <w:t>bin\webpicmd /install /Products:ServiceBus_1_1 /xml:feeds\latest\webproductlist.xml</w:t>
      </w:r>
    </w:p>
    <w:p w14:paraId="16C3059B" w14:textId="77777777" w:rsidR="00A8738B" w:rsidRDefault="00A8738B" w:rsidP="00A8738B"/>
    <w:p w14:paraId="0EFCF720" w14:textId="645CDED0" w:rsidR="00A8738B" w:rsidRPr="00A8738B" w:rsidRDefault="00A8738B" w:rsidP="00A8738B">
      <w:r>
        <w:t>--edit</w:t>
      </w:r>
    </w:p>
    <w:p w14:paraId="0C3FCA16" w14:textId="25452796" w:rsidR="00E12F9F" w:rsidRDefault="003B4D07" w:rsidP="006A1F2F">
      <w:r>
        <w:t xml:space="preserve">Service bus installation can be installed using downloaded installation or by using Web platform installer (WPI). Here we will describe process of installation and </w:t>
      </w:r>
      <w:r w:rsidR="00FF5619">
        <w:t>configuration</w:t>
      </w:r>
      <w:r>
        <w:t xml:space="preserve"> of Service Bus 1.1 service.</w:t>
      </w:r>
    </w:p>
    <w:p w14:paraId="4E167B70" w14:textId="56B5619E" w:rsidR="003B4D07" w:rsidRDefault="003B4D07" w:rsidP="006A1F2F">
      <w:r>
        <w:t>Service Bus is enterprise bus service manly used by event driven systems to decouple functionalities and do distribute the processing.</w:t>
      </w:r>
    </w:p>
    <w:p w14:paraId="4F58C584" w14:textId="15E2F796" w:rsidR="00E12F9F" w:rsidRDefault="003B4D07" w:rsidP="006A1F2F">
      <w:r>
        <w:t>Service Bus is installed on API web servers cluster (cluster can have at least one host or may be scaled to many hosts if business process requires heavy load &amp; processing)</w:t>
      </w:r>
      <w:r w:rsidR="0023010A">
        <w:t>.</w:t>
      </w:r>
    </w:p>
    <w:p w14:paraId="3F4103B8" w14:textId="7FCE75C9" w:rsidR="0023010A" w:rsidRDefault="0023010A" w:rsidP="006A1F2F">
      <w:r>
        <w:t xml:space="preserve">Start WPI and search for “Service Bus 1.1” product. Select Windows Azure Pack: Service Bus 1.1 and add it to install selection, choose Install and accept the </w:t>
      </w:r>
      <w:r w:rsidR="00A7038B">
        <w:t>license terms to continue.</w:t>
      </w:r>
      <w:r w:rsidR="00D8051D">
        <w:t xml:space="preserve"> When prompted always make sure that you use Microsoft update when checking for updates.</w:t>
      </w:r>
    </w:p>
    <w:p w14:paraId="2E89AA6A" w14:textId="7E413668" w:rsidR="00D8051D" w:rsidRDefault="00D8051D" w:rsidP="006A1F2F">
      <w:r>
        <w:t xml:space="preserve">After Service Bus 1.1 files </w:t>
      </w:r>
      <w:proofErr w:type="gramStart"/>
      <w:r>
        <w:t>are downloaded and installed,</w:t>
      </w:r>
      <w:proofErr w:type="gramEnd"/>
      <w:r>
        <w:t xml:space="preserve"> confirmation window is shown.</w:t>
      </w:r>
    </w:p>
    <w:p w14:paraId="3207EFD9" w14:textId="30C42662" w:rsidR="00D8051D" w:rsidRDefault="000F2897" w:rsidP="00B433FF">
      <w:pPr>
        <w:pStyle w:val="Heading3"/>
      </w:pPr>
      <w:bookmarkStart w:id="44" w:name="_Toc483400760"/>
      <w:r>
        <w:rPr>
          <w:noProof/>
          <w:lang w:val="ro-RO" w:eastAsia="ro-RO"/>
        </w:rPr>
        <w:drawing>
          <wp:anchor distT="0" distB="0" distL="114300" distR="114300" simplePos="0" relativeHeight="251658240" behindDoc="0" locked="0" layoutInCell="1" allowOverlap="1" wp14:anchorId="0669BFEF" wp14:editId="3E2091B3">
            <wp:simplePos x="0" y="0"/>
            <wp:positionH relativeFrom="column">
              <wp:posOffset>5076825</wp:posOffset>
            </wp:positionH>
            <wp:positionV relativeFrom="paragraph">
              <wp:posOffset>211455</wp:posOffset>
            </wp:positionV>
            <wp:extent cx="478790" cy="8191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879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51D">
        <w:t>Service Bus 1.1. Config</w:t>
      </w:r>
      <w:r w:rsidR="00A06FC9">
        <w:t>u</w:t>
      </w:r>
      <w:r w:rsidR="00D8051D">
        <w:t>ration</w:t>
      </w:r>
      <w:bookmarkEnd w:id="44"/>
    </w:p>
    <w:p w14:paraId="794979D5" w14:textId="408E5E4A" w:rsidR="00A7038B" w:rsidRDefault="000F2897" w:rsidP="006A1F2F">
      <w:r>
        <w:t>Press Windows key and type “service” in Start menu to find and start Service Bus Configuration.</w:t>
      </w:r>
    </w:p>
    <w:p w14:paraId="7690FBF6" w14:textId="68D00BBE" w:rsidR="000F2897" w:rsidRDefault="000F2897" w:rsidP="006A1F2F">
      <w:r>
        <w:t>From this point on forward, it is required to distinct hosts within cluster if there is any.</w:t>
      </w:r>
    </w:p>
    <w:p w14:paraId="105F6AAB" w14:textId="631F4152" w:rsidR="000F2897" w:rsidRDefault="00A355AE" w:rsidP="006A1F2F">
      <w:r>
        <w:t xml:space="preserve">When configuring service bus for the first time on API web servers cluster, Service Bus cluster does not exist, and within Service Bus Configuration </w:t>
      </w:r>
      <w:proofErr w:type="gramStart"/>
      <w:r>
        <w:t>Wizard</w:t>
      </w:r>
      <w:proofErr w:type="gramEnd"/>
      <w:r>
        <w:t xml:space="preserve"> it is required to “Create New Farm”. If installation </w:t>
      </w:r>
      <w:proofErr w:type="gramStart"/>
      <w:r>
        <w:t>is performed</w:t>
      </w:r>
      <w:proofErr w:type="gramEnd"/>
      <w:r>
        <w:t xml:space="preserve"> on second host (node) of API web server cluster, it is required to choose “Join an existing farm”.</w:t>
      </w:r>
    </w:p>
    <w:p w14:paraId="4119BFCE" w14:textId="061D2621" w:rsidR="00A355AE" w:rsidRDefault="00A355AE" w:rsidP="00A355AE">
      <w:pPr>
        <w:pStyle w:val="Heading4"/>
      </w:pPr>
      <w:bookmarkStart w:id="45" w:name="_Create_New_Farm"/>
      <w:bookmarkEnd w:id="45"/>
      <w:r>
        <w:t>Create New Farm</w:t>
      </w:r>
    </w:p>
    <w:p w14:paraId="274C7D35" w14:textId="1B75725E" w:rsidR="00A355AE" w:rsidRDefault="00A355AE" w:rsidP="006A1F2F">
      <w:r>
        <w:lastRenderedPageBreak/>
        <w:t>Click on “Using Default Settings (recommended)” option</w:t>
      </w:r>
      <w:r w:rsidR="004177F1">
        <w:t xml:space="preserve">. On following screen choose SQL Server </w:t>
      </w:r>
      <w:r w:rsidR="00DB2B68">
        <w:t>instance (</w:t>
      </w:r>
      <w:r w:rsidR="004177F1">
        <w:t>SQL Server needs to be installed prior to Service Bus Installation)</w:t>
      </w:r>
      <w:r w:rsidR="006007E6">
        <w:t xml:space="preserve"> which will host Service Bus databases, select 1 container (1 + 2 Databases will be created).</w:t>
      </w:r>
      <w:r w:rsidR="00DB2B68">
        <w:t xml:space="preserve"> Configure windows </w:t>
      </w:r>
      <w:proofErr w:type="gramStart"/>
      <w:r w:rsidR="00DB2B68">
        <w:t>account which</w:t>
      </w:r>
      <w:proofErr w:type="gramEnd"/>
      <w:r w:rsidR="00DB2B68">
        <w:t xml:space="preserve"> will have sufficient user rights on selected SQL Server instance. It is possible to configure SQL Server SA authentication for database access using advanced options, however SQL Server Authentication </w:t>
      </w:r>
      <w:proofErr w:type="gramStart"/>
      <w:r w:rsidR="00DB2B68">
        <w:t>is not recommended</w:t>
      </w:r>
      <w:proofErr w:type="gramEnd"/>
      <w:r w:rsidR="00DB2B68">
        <w:t xml:space="preserve"> for production environments.</w:t>
      </w:r>
    </w:p>
    <w:p w14:paraId="03B14F80" w14:textId="25FE7459" w:rsidR="00DD12C8" w:rsidRDefault="00DD12C8" w:rsidP="00DD12C8">
      <w:pPr>
        <w:jc w:val="center"/>
      </w:pPr>
      <w:r>
        <w:rPr>
          <w:noProof/>
          <w:lang w:val="ro-RO" w:eastAsia="ro-RO"/>
        </w:rPr>
        <w:drawing>
          <wp:inline distT="0" distB="0" distL="0" distR="0" wp14:anchorId="2DC24BC8" wp14:editId="44E842AC">
            <wp:extent cx="4320000" cy="3906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3906000"/>
                    </a:xfrm>
                    <a:prstGeom prst="rect">
                      <a:avLst/>
                    </a:prstGeom>
                  </pic:spPr>
                </pic:pic>
              </a:graphicData>
            </a:graphic>
          </wp:inline>
        </w:drawing>
      </w:r>
    </w:p>
    <w:p w14:paraId="15452FBD" w14:textId="79F656BC" w:rsidR="006007E6" w:rsidRDefault="00DD12C8" w:rsidP="006A1F2F">
      <w:r>
        <w:t>Service account is account under credentials Service Bus service will run. This account needs to have sufficient privileges on host system to be able to run as service, access to network, manage SSL Certificate stores</w:t>
      </w:r>
      <w:r w:rsidR="00462FDD">
        <w:t xml:space="preserve">. Reconsider creating/using special service </w:t>
      </w:r>
      <w:proofErr w:type="gramStart"/>
      <w:r w:rsidR="00462FDD">
        <w:t>accounts which</w:t>
      </w:r>
      <w:proofErr w:type="gramEnd"/>
      <w:r w:rsidR="00462FDD">
        <w:t xml:space="preserve"> are not covered with password change policy, as policy may require periodical password change, or even password lock which can introduce unplanned service downtime.</w:t>
      </w:r>
    </w:p>
    <w:p w14:paraId="6BC32B85" w14:textId="240FDD47" w:rsidR="00462FDD" w:rsidRDefault="004A3009" w:rsidP="006A1F2F">
      <w:r>
        <w:t xml:space="preserve">Certificate generation </w:t>
      </w:r>
      <w:proofErr w:type="gramStart"/>
      <w:r>
        <w:t>key(</w:t>
      </w:r>
      <w:proofErr w:type="gramEnd"/>
      <w:r>
        <w:t>Welcome1)</w:t>
      </w:r>
      <w:r w:rsidR="00462FDD">
        <w:t>is important then cluster is managed, so make sure that this key is available to future administrators of Service Bus.</w:t>
      </w:r>
    </w:p>
    <w:p w14:paraId="65A307A1" w14:textId="6F77AB68" w:rsidR="00462FDD" w:rsidRDefault="00462FDD" w:rsidP="006A1F2F">
      <w:r>
        <w:t xml:space="preserve">Last setting is related to a </w:t>
      </w:r>
      <w:proofErr w:type="gramStart"/>
      <w:r>
        <w:t>Namespace which</w:t>
      </w:r>
      <w:proofErr w:type="gramEnd"/>
      <w:r>
        <w:t xml:space="preserve"> will be used for DE. By default, “</w:t>
      </w:r>
      <w:proofErr w:type="spellStart"/>
      <w:r>
        <w:t>ServiceBusDefaulltNameSpace</w:t>
      </w:r>
      <w:proofErr w:type="spellEnd"/>
      <w:r>
        <w:t xml:space="preserve">” </w:t>
      </w:r>
      <w:proofErr w:type="gramStart"/>
      <w:r>
        <w:t>is presented</w:t>
      </w:r>
      <w:proofErr w:type="gramEnd"/>
      <w:r>
        <w:t xml:space="preserve"> as default choice, but it can be changed to simpler, more desirable name such as “</w:t>
      </w:r>
      <w:proofErr w:type="spellStart"/>
      <w:r>
        <w:t>DeHub</w:t>
      </w:r>
      <w:r w:rsidR="00AA2F39">
        <w:t>NameSpace</w:t>
      </w:r>
      <w:proofErr w:type="spellEnd"/>
      <w:r>
        <w:t xml:space="preserve">”. Please note that this name </w:t>
      </w:r>
      <w:proofErr w:type="gramStart"/>
      <w:r>
        <w:t>is used</w:t>
      </w:r>
      <w:proofErr w:type="gramEnd"/>
      <w:r>
        <w:t xml:space="preserve"> w</w:t>
      </w:r>
      <w:r w:rsidR="00AA2F39">
        <w:t>ith</w:t>
      </w:r>
      <w:r>
        <w:t xml:space="preserve">in API and DE Services configuration, so make sure that </w:t>
      </w:r>
      <w:r w:rsidR="00AA2F39">
        <w:t>chosen namespace is applied throughout DE services</w:t>
      </w:r>
      <w:r w:rsidR="003C0B96">
        <w:t>.</w:t>
      </w:r>
    </w:p>
    <w:p w14:paraId="30D453E0" w14:textId="1CC03006" w:rsidR="003C0B96" w:rsidRDefault="003C0B96" w:rsidP="003C0B96">
      <w:pPr>
        <w:jc w:val="center"/>
      </w:pPr>
      <w:r>
        <w:rPr>
          <w:noProof/>
          <w:lang w:val="ro-RO" w:eastAsia="ro-RO"/>
        </w:rPr>
        <w:lastRenderedPageBreak/>
        <w:drawing>
          <wp:inline distT="0" distB="0" distL="0" distR="0" wp14:anchorId="60424474" wp14:editId="3035E21C">
            <wp:extent cx="3600000" cy="3254400"/>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3254400"/>
                    </a:xfrm>
                    <a:prstGeom prst="rect">
                      <a:avLst/>
                    </a:prstGeom>
                  </pic:spPr>
                </pic:pic>
              </a:graphicData>
            </a:graphic>
          </wp:inline>
        </w:drawing>
      </w:r>
    </w:p>
    <w:p w14:paraId="709BCF73" w14:textId="6B851EFE" w:rsidR="00A92270" w:rsidRDefault="00A92270" w:rsidP="006E37CA">
      <w:r>
        <w:t>Confirmation screen</w:t>
      </w:r>
      <w:r w:rsidR="002279DE">
        <w:t xml:space="preserve"> </w:t>
      </w:r>
      <w:proofErr w:type="gramStart"/>
      <w:r w:rsidR="002279DE">
        <w:t>is displayed</w:t>
      </w:r>
      <w:proofErr w:type="gramEnd"/>
      <w:r w:rsidR="002279DE">
        <w:t xml:space="preserve"> after successful installation</w:t>
      </w:r>
      <w:r w:rsidR="006E37CA">
        <w:t xml:space="preserve"> and setup will advance to creation of new farm, after which configuration progress will be shown for final review</w:t>
      </w:r>
      <w:r w:rsidR="002279DE">
        <w:t>.</w:t>
      </w:r>
    </w:p>
    <w:p w14:paraId="6D02ED7B" w14:textId="72A09809" w:rsidR="006E37CA" w:rsidRDefault="006E37CA" w:rsidP="006E37CA">
      <w:pPr>
        <w:jc w:val="center"/>
      </w:pPr>
      <w:r>
        <w:rPr>
          <w:noProof/>
          <w:lang w:val="ro-RO" w:eastAsia="ro-RO"/>
        </w:rPr>
        <w:drawing>
          <wp:inline distT="0" distB="0" distL="0" distR="0" wp14:anchorId="15F58A48" wp14:editId="12B605D1">
            <wp:extent cx="3600000" cy="3254400"/>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3254400"/>
                    </a:xfrm>
                    <a:prstGeom prst="rect">
                      <a:avLst/>
                    </a:prstGeom>
                  </pic:spPr>
                </pic:pic>
              </a:graphicData>
            </a:graphic>
          </wp:inline>
        </w:drawing>
      </w:r>
    </w:p>
    <w:p w14:paraId="314AF336" w14:textId="4278FEB2" w:rsidR="00A92270" w:rsidRDefault="006E37CA" w:rsidP="003C0B96">
      <w:r>
        <w:t xml:space="preserve">Please note that required Service Bus connection string for Service Buss access </w:t>
      </w:r>
      <w:proofErr w:type="gramStart"/>
      <w:r>
        <w:t>is highlighted</w:t>
      </w:r>
      <w:proofErr w:type="gramEnd"/>
      <w:r>
        <w:t xml:space="preserve"> in above screenshot.</w:t>
      </w:r>
    </w:p>
    <w:p w14:paraId="5644FDC9" w14:textId="77777777" w:rsidR="00A92270" w:rsidRDefault="00A92270" w:rsidP="003C0B96"/>
    <w:p w14:paraId="5E266CCF" w14:textId="000AB51A" w:rsidR="00A355AE" w:rsidRDefault="00A355AE" w:rsidP="00A355AE">
      <w:pPr>
        <w:pStyle w:val="Heading4"/>
      </w:pPr>
      <w:r>
        <w:lastRenderedPageBreak/>
        <w:t>Join an Existing Farm</w:t>
      </w:r>
    </w:p>
    <w:p w14:paraId="35D262C3" w14:textId="70C3867E" w:rsidR="00A355AE" w:rsidRDefault="00EC62E7" w:rsidP="006A1F2F">
      <w:r>
        <w:t>If there are more than one server node in API servers cluster, it is required to join server to Service Bus farm installed on first node.</w:t>
      </w:r>
    </w:p>
    <w:p w14:paraId="180B7381" w14:textId="4600734A" w:rsidR="00EC62E7" w:rsidRDefault="00EC62E7" w:rsidP="006A1F2F">
      <w:r>
        <w:t xml:space="preserve">Now it is necessary to enter SQL Server instance </w:t>
      </w:r>
      <w:r w:rsidR="00EC7232">
        <w:t xml:space="preserve">and configuration database </w:t>
      </w:r>
      <w:r>
        <w:t xml:space="preserve">used for creating the cluster in </w:t>
      </w:r>
      <w:hyperlink w:anchor="_Create_New_Farm" w:history="1">
        <w:r w:rsidRPr="00EC62E7">
          <w:rPr>
            <w:rStyle w:val="Hyperlink"/>
          </w:rPr>
          <w:t>Create New Farm</w:t>
        </w:r>
      </w:hyperlink>
      <w:r>
        <w:t xml:space="preserve"> step</w:t>
      </w:r>
      <w:r w:rsidR="00EC7232">
        <w:t>.</w:t>
      </w:r>
    </w:p>
    <w:p w14:paraId="1A53B9BF" w14:textId="63CB3528" w:rsidR="00EC7232" w:rsidRDefault="00EC7232" w:rsidP="00EC7232">
      <w:pPr>
        <w:jc w:val="center"/>
      </w:pPr>
      <w:r>
        <w:rPr>
          <w:noProof/>
          <w:lang w:val="ro-RO" w:eastAsia="ro-RO"/>
        </w:rPr>
        <w:drawing>
          <wp:inline distT="0" distB="0" distL="0" distR="0" wp14:anchorId="68C40178" wp14:editId="7D89678F">
            <wp:extent cx="2880000" cy="2610000"/>
            <wp:effectExtent l="0" t="0" r="0" b="0"/>
            <wp:docPr id="24" name="Picture 24" descr="Резултат слика за Join service bus node in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ултат слика за Join service bus node in far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80000" cy="2610000"/>
                    </a:xfrm>
                    <a:prstGeom prst="rect">
                      <a:avLst/>
                    </a:prstGeom>
                    <a:noFill/>
                    <a:ln>
                      <a:noFill/>
                    </a:ln>
                  </pic:spPr>
                </pic:pic>
              </a:graphicData>
            </a:graphic>
          </wp:inline>
        </w:drawing>
      </w:r>
    </w:p>
    <w:p w14:paraId="2A821F10" w14:textId="56150015" w:rsidR="00EC7232" w:rsidRDefault="00EC7232" w:rsidP="006A1F2F">
      <w:proofErr w:type="gramStart"/>
      <w:r>
        <w:t>And</w:t>
      </w:r>
      <w:proofErr w:type="gramEnd"/>
      <w:r>
        <w:t xml:space="preserve"> to provide user account for Service Bus service and Certificate generated Key on next step.</w:t>
      </w:r>
    </w:p>
    <w:p w14:paraId="7EB10083" w14:textId="297D269F" w:rsidR="00EC7232" w:rsidRDefault="00EC7232" w:rsidP="00EC7232">
      <w:pPr>
        <w:jc w:val="center"/>
      </w:pPr>
      <w:r>
        <w:rPr>
          <w:noProof/>
          <w:lang w:val="ro-RO" w:eastAsia="ro-RO"/>
        </w:rPr>
        <w:drawing>
          <wp:inline distT="0" distB="0" distL="0" distR="0" wp14:anchorId="321613A2" wp14:editId="0339EF41">
            <wp:extent cx="2880000" cy="2610000"/>
            <wp:effectExtent l="0" t="0" r="0" b="0"/>
            <wp:docPr id="26" name="Picture 26" descr="Резултат слика за Join service bus node in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ултат слика за Join service bus node in far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80000" cy="2610000"/>
                    </a:xfrm>
                    <a:prstGeom prst="rect">
                      <a:avLst/>
                    </a:prstGeom>
                    <a:noFill/>
                    <a:ln>
                      <a:noFill/>
                    </a:ln>
                  </pic:spPr>
                </pic:pic>
              </a:graphicData>
            </a:graphic>
          </wp:inline>
        </w:drawing>
      </w:r>
    </w:p>
    <w:p w14:paraId="413F7D8D" w14:textId="4056FA95" w:rsidR="00443D05" w:rsidRDefault="00443D05" w:rsidP="00443D05">
      <w:proofErr w:type="gramStart"/>
      <w:r>
        <w:t>And</w:t>
      </w:r>
      <w:proofErr w:type="gramEnd"/>
      <w:r>
        <w:t xml:space="preserve"> to advance the wizard until confirmation of successful joining to Service Bus cluster is received.</w:t>
      </w:r>
    </w:p>
    <w:p w14:paraId="63D7EAD6" w14:textId="0E37AD64" w:rsidR="00D335A9" w:rsidRDefault="00D335A9" w:rsidP="00443D05">
      <w:r>
        <w:t xml:space="preserve">Repeat this step on all server nodes in the </w:t>
      </w:r>
      <w:r w:rsidR="006A08C5">
        <w:t xml:space="preserve">API </w:t>
      </w:r>
      <w:r>
        <w:t>cluster.</w:t>
      </w:r>
    </w:p>
    <w:p w14:paraId="57D81AD9" w14:textId="77777777" w:rsidR="002C2E4F" w:rsidRDefault="002C2E4F">
      <w:pPr>
        <w:rPr>
          <w:rFonts w:asciiTheme="majorHAnsi" w:eastAsiaTheme="majorEastAsia" w:hAnsiTheme="majorHAnsi" w:cstheme="majorBidi"/>
          <w:caps/>
          <w:color w:val="0673A5" w:themeColor="text2" w:themeShade="BF"/>
          <w:spacing w:val="10"/>
        </w:rPr>
      </w:pPr>
      <w:r>
        <w:br w:type="page"/>
      </w:r>
    </w:p>
    <w:p w14:paraId="25D9B316" w14:textId="38CAD19C" w:rsidR="00CE5AA6" w:rsidRDefault="00CE5AA6" w:rsidP="00CE5AA6">
      <w:pPr>
        <w:pStyle w:val="Heading4"/>
      </w:pPr>
      <w:r>
        <w:lastRenderedPageBreak/>
        <w:t xml:space="preserve">Client Certificate and </w:t>
      </w:r>
      <w:r w:rsidR="00006D75">
        <w:t xml:space="preserve">user </w:t>
      </w:r>
      <w:r>
        <w:t>access</w:t>
      </w:r>
    </w:p>
    <w:p w14:paraId="25AFC08A" w14:textId="72E49521" w:rsidR="00CE5AA6" w:rsidRDefault="00D335A9" w:rsidP="00443D05">
      <w:r>
        <w:t xml:space="preserve">To </w:t>
      </w:r>
      <w:r w:rsidR="00791C13">
        <w:t xml:space="preserve">access Service Bus, it is required to have client certificate installed. Service Bus creates </w:t>
      </w:r>
      <w:proofErr w:type="gramStart"/>
      <w:r w:rsidR="00791C13">
        <w:t>auto generated</w:t>
      </w:r>
      <w:proofErr w:type="gramEnd"/>
      <w:r w:rsidR="00791C13">
        <w:t xml:space="preserve"> certificate which can be downloaded using Service Bus Power Shell Console.</w:t>
      </w:r>
    </w:p>
    <w:p w14:paraId="6E046794" w14:textId="77777777" w:rsidR="004321C1" w:rsidRDefault="00791C13" w:rsidP="00443D05">
      <w:r>
        <w:t>To Export a client certificate</w:t>
      </w:r>
      <w:r w:rsidR="006F70BD">
        <w:t xml:space="preserve">, type “Service” in Windows Start Menu Search, and </w:t>
      </w:r>
      <w:r w:rsidR="00A256F5">
        <w:t xml:space="preserve">run </w:t>
      </w:r>
      <w:r w:rsidR="006F70BD">
        <w:t>“Service Bus PowerShell”</w:t>
      </w:r>
      <w:r w:rsidR="00A256F5">
        <w:t xml:space="preserve"> with administrative permissions</w:t>
      </w:r>
    </w:p>
    <w:p w14:paraId="463A028E" w14:textId="2B902077" w:rsidR="00791C13" w:rsidRDefault="004321C1" w:rsidP="00443D05">
      <w:r>
        <w:t>Type</w:t>
      </w:r>
      <w:r w:rsidR="00006D75">
        <w:t xml:space="preserve"> </w:t>
      </w:r>
      <w:r w:rsidRPr="004321C1">
        <w:rPr>
          <w:rFonts w:ascii="Courier New" w:eastAsia="Times New Roman" w:hAnsi="Courier New" w:cs="Courier New"/>
          <w:color w:val="000000"/>
          <w:sz w:val="20"/>
          <w:szCs w:val="20"/>
          <w:lang w:eastAsia="en-US"/>
        </w:rPr>
        <w:t>Get-</w:t>
      </w:r>
      <w:proofErr w:type="spellStart"/>
      <w:r w:rsidRPr="004321C1">
        <w:rPr>
          <w:rFonts w:ascii="Courier New" w:eastAsia="Times New Roman" w:hAnsi="Courier New" w:cs="Courier New"/>
          <w:color w:val="000000"/>
          <w:sz w:val="20"/>
          <w:szCs w:val="20"/>
          <w:lang w:eastAsia="en-US"/>
        </w:rPr>
        <w:t>SBAutoGeneratedCA</w:t>
      </w:r>
      <w:proofErr w:type="spellEnd"/>
      <w:r w:rsidR="00006D75">
        <w:rPr>
          <w:rFonts w:ascii="Courier New" w:eastAsia="Times New Roman" w:hAnsi="Courier New" w:cs="Courier New"/>
          <w:color w:val="000000"/>
          <w:sz w:val="20"/>
          <w:szCs w:val="20"/>
          <w:lang w:eastAsia="en-US"/>
        </w:rPr>
        <w:t xml:space="preserve"> </w:t>
      </w:r>
      <w:r w:rsidR="00006D75">
        <w:t>which will export certificates to current power shell folder (if command above is copied from rich text editor like Word, make sure it does not have special formatting characters which can prevent execution in power shell).</w:t>
      </w:r>
    </w:p>
    <w:p w14:paraId="533A45C7" w14:textId="6D25B629" w:rsidR="00006D75" w:rsidRDefault="00006D75" w:rsidP="00006D75">
      <w:pPr>
        <w:jc w:val="center"/>
      </w:pPr>
      <w:r>
        <w:rPr>
          <w:noProof/>
          <w:lang w:val="ro-RO" w:eastAsia="ro-RO"/>
        </w:rPr>
        <w:drawing>
          <wp:inline distT="0" distB="0" distL="0" distR="0" wp14:anchorId="5ACA3B87" wp14:editId="12024272">
            <wp:extent cx="2880000" cy="145800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0000" cy="1458000"/>
                    </a:xfrm>
                    <a:prstGeom prst="rect">
                      <a:avLst/>
                    </a:prstGeom>
                  </pic:spPr>
                </pic:pic>
              </a:graphicData>
            </a:graphic>
          </wp:inline>
        </w:drawing>
      </w:r>
    </w:p>
    <w:p w14:paraId="44BF3A2C" w14:textId="4FA72FEE" w:rsidR="00006D75" w:rsidRDefault="00006D75" w:rsidP="00443D05">
      <w:r>
        <w:t xml:space="preserve">Install those certificates on all machines to </w:t>
      </w:r>
      <w:proofErr w:type="gramStart"/>
      <w:r>
        <w:t>be used</w:t>
      </w:r>
      <w:proofErr w:type="gramEnd"/>
      <w:r>
        <w:t xml:space="preserve"> as Service Bus clients. In standard case, this certificate needs to </w:t>
      </w:r>
      <w:proofErr w:type="gramStart"/>
      <w:r>
        <w:t>be installed</w:t>
      </w:r>
      <w:proofErr w:type="gramEnd"/>
      <w:r>
        <w:t xml:space="preserve"> on all API servers as services working with Service Bus are installed there only.</w:t>
      </w:r>
    </w:p>
    <w:p w14:paraId="5BE69520" w14:textId="5FF872C4" w:rsidR="00006D75" w:rsidRDefault="00006D75" w:rsidP="00443D05">
      <w:r>
        <w:t xml:space="preserve">If there is third party integration with Service Bus, this certificate is </w:t>
      </w:r>
      <w:r w:rsidR="00DD121A">
        <w:t xml:space="preserve">also </w:t>
      </w:r>
      <w:r>
        <w:t xml:space="preserve">required </w:t>
      </w:r>
      <w:r w:rsidR="00DD121A">
        <w:t>on all client machines</w:t>
      </w:r>
      <w:r>
        <w:t>.</w:t>
      </w:r>
    </w:p>
    <w:p w14:paraId="618035FC" w14:textId="19583F6F" w:rsidR="00DD121A" w:rsidRDefault="00DD121A" w:rsidP="00443D05">
      <w:r>
        <w:t xml:space="preserve">To allow additional users to access Service Bus, please manage users in </w:t>
      </w:r>
      <w:proofErr w:type="spellStart"/>
      <w:r>
        <w:t>WindowsFabricAdministrators</w:t>
      </w:r>
      <w:proofErr w:type="spellEnd"/>
      <w:r>
        <w:t xml:space="preserve"> and </w:t>
      </w:r>
      <w:proofErr w:type="spellStart"/>
      <w:r>
        <w:t>WindowsFabricAllowedUsers</w:t>
      </w:r>
      <w:proofErr w:type="spellEnd"/>
      <w:r>
        <w:t xml:space="preserve"> groups, as shown on below image.</w:t>
      </w:r>
    </w:p>
    <w:p w14:paraId="69863D38" w14:textId="0FB22937" w:rsidR="00DD121A" w:rsidRDefault="00DD121A" w:rsidP="00DD121A">
      <w:pPr>
        <w:jc w:val="center"/>
      </w:pPr>
      <w:r>
        <w:rPr>
          <w:noProof/>
          <w:lang w:val="ro-RO" w:eastAsia="ro-RO"/>
        </w:rPr>
        <w:drawing>
          <wp:inline distT="0" distB="0" distL="0" distR="0" wp14:anchorId="5AE41EB9" wp14:editId="79890C83">
            <wp:extent cx="2880000" cy="2127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0000" cy="2127600"/>
                    </a:xfrm>
                    <a:prstGeom prst="rect">
                      <a:avLst/>
                    </a:prstGeom>
                  </pic:spPr>
                </pic:pic>
              </a:graphicData>
            </a:graphic>
          </wp:inline>
        </w:drawing>
      </w:r>
    </w:p>
    <w:p w14:paraId="40E3E824" w14:textId="50A495C1" w:rsidR="00DD121A" w:rsidRDefault="00DD121A" w:rsidP="00DD121A">
      <w:r>
        <w:t xml:space="preserve">After configuration, Service Bus Explorer (third party app) </w:t>
      </w:r>
      <w:proofErr w:type="gramStart"/>
      <w:r>
        <w:t>can be used</w:t>
      </w:r>
      <w:proofErr w:type="gramEnd"/>
      <w:r>
        <w:t xml:space="preserve"> to verify Service Bus availability and access.</w:t>
      </w:r>
      <w:r w:rsidR="00C83904">
        <w:t xml:space="preserve"> Start the application and select File/Connect from menu and enter </w:t>
      </w:r>
      <w:hyperlink w:anchor="_Create_New_Farm" w:history="1">
        <w:r w:rsidR="00C83904" w:rsidRPr="00C83904">
          <w:rPr>
            <w:rStyle w:val="Hyperlink"/>
          </w:rPr>
          <w:t>connection string highlighted in step of installation and farm setup</w:t>
        </w:r>
      </w:hyperlink>
      <w:r w:rsidR="00C83904">
        <w:t xml:space="preserve"> as connection string, like shown on below image.</w:t>
      </w:r>
    </w:p>
    <w:p w14:paraId="52B45ACE" w14:textId="0E2A2643" w:rsidR="00C83904" w:rsidRDefault="00C83904" w:rsidP="00C83904">
      <w:pPr>
        <w:jc w:val="center"/>
      </w:pPr>
      <w:r>
        <w:rPr>
          <w:noProof/>
          <w:lang w:val="ro-RO" w:eastAsia="ro-RO"/>
        </w:rPr>
        <w:lastRenderedPageBreak/>
        <w:drawing>
          <wp:inline distT="0" distB="0" distL="0" distR="0" wp14:anchorId="74C35EE3" wp14:editId="1D0B7AFC">
            <wp:extent cx="2880000" cy="243000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2430000"/>
                    </a:xfrm>
                    <a:prstGeom prst="rect">
                      <a:avLst/>
                    </a:prstGeom>
                    <a:noFill/>
                    <a:ln>
                      <a:noFill/>
                    </a:ln>
                  </pic:spPr>
                </pic:pic>
              </a:graphicData>
            </a:graphic>
          </wp:inline>
        </w:drawing>
      </w:r>
    </w:p>
    <w:p w14:paraId="68F5671E" w14:textId="0FC98D3C" w:rsidR="00761832" w:rsidRDefault="00761832" w:rsidP="00761832">
      <w:r>
        <w:t xml:space="preserve">If errors regarding security token </w:t>
      </w:r>
      <w:proofErr w:type="gramStart"/>
      <w:r>
        <w:t>are displayed</w:t>
      </w:r>
      <w:proofErr w:type="gramEnd"/>
      <w:r>
        <w:t xml:space="preserve">, verify that client access certificate is added to Trusted Certificate Root store. Also, if </w:t>
      </w:r>
      <w:r w:rsidR="00431288">
        <w:t>unauthorized</w:t>
      </w:r>
      <w:r>
        <w:t xml:space="preserve"> access error </w:t>
      </w:r>
      <w:proofErr w:type="gramStart"/>
      <w:r>
        <w:t>is shown</w:t>
      </w:r>
      <w:proofErr w:type="gramEnd"/>
      <w:r>
        <w:t xml:space="preserve">, make sure that user trying to connect to Service Bus is added to appropriate groups as described in </w:t>
      </w:r>
      <w:r w:rsidR="00431288">
        <w:t>this section.</w:t>
      </w:r>
    </w:p>
    <w:p w14:paraId="423C0360" w14:textId="515D1A49" w:rsidR="00431288" w:rsidRDefault="00431288" w:rsidP="00761832">
      <w:r>
        <w:t>On successful connection, Service Bus topics and Queues are shown if any.</w:t>
      </w:r>
    </w:p>
    <w:p w14:paraId="7BC6317E" w14:textId="0B993F80" w:rsidR="00431288" w:rsidRDefault="00431288" w:rsidP="00761832">
      <w:r>
        <w:t>Please note that services will create required topics and queues for normal DE operation.</w:t>
      </w:r>
    </w:p>
    <w:p w14:paraId="1125CA26" w14:textId="33E316C1" w:rsidR="00431288" w:rsidRDefault="00431288" w:rsidP="00431288">
      <w:pPr>
        <w:jc w:val="center"/>
      </w:pPr>
      <w:r>
        <w:rPr>
          <w:noProof/>
          <w:lang w:val="ro-RO" w:eastAsia="ro-RO"/>
        </w:rPr>
        <w:drawing>
          <wp:inline distT="0" distB="0" distL="0" distR="0" wp14:anchorId="2F997D67" wp14:editId="7EF1D92C">
            <wp:extent cx="2880000" cy="221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0000" cy="2214000"/>
                    </a:xfrm>
                    <a:prstGeom prst="rect">
                      <a:avLst/>
                    </a:prstGeom>
                  </pic:spPr>
                </pic:pic>
              </a:graphicData>
            </a:graphic>
          </wp:inline>
        </w:drawing>
      </w:r>
    </w:p>
    <w:p w14:paraId="29ECC228" w14:textId="65B58000" w:rsidR="00431288" w:rsidRDefault="00431288" w:rsidP="00431288">
      <w:r>
        <w:t xml:space="preserve">Above </w:t>
      </w:r>
      <w:proofErr w:type="gramStart"/>
      <w:r>
        <w:t>image</w:t>
      </w:r>
      <w:proofErr w:type="gramEnd"/>
      <w:r>
        <w:t xml:space="preserve"> shows how connected and set environment looks like, but server name and Service Bus namespace may differ from current installation. </w:t>
      </w:r>
    </w:p>
    <w:p w14:paraId="6C173199" w14:textId="77777777" w:rsidR="00E436CC" w:rsidRDefault="00E436CC">
      <w:pPr>
        <w:rPr>
          <w:rFonts w:asciiTheme="majorHAnsi" w:eastAsiaTheme="majorEastAsia" w:hAnsiTheme="majorHAnsi" w:cstheme="majorBidi"/>
          <w:caps/>
          <w:spacing w:val="15"/>
        </w:rPr>
      </w:pPr>
      <w:r>
        <w:br w:type="page"/>
      </w:r>
    </w:p>
    <w:p w14:paraId="72FA1E9A" w14:textId="1870D916" w:rsidR="00153AD6" w:rsidRDefault="00153AD6" w:rsidP="00153AD6">
      <w:pPr>
        <w:pStyle w:val="Heading2"/>
      </w:pPr>
      <w:bookmarkStart w:id="46" w:name="_APP_Fabric_Installation"/>
      <w:bookmarkStart w:id="47" w:name="_Toc483400761"/>
      <w:bookmarkEnd w:id="46"/>
      <w:r>
        <w:lastRenderedPageBreak/>
        <w:t>APP Fabric Installation</w:t>
      </w:r>
      <w:bookmarkEnd w:id="47"/>
    </w:p>
    <w:p w14:paraId="3C44E57A" w14:textId="4E92812D" w:rsidR="009B1210" w:rsidRPr="009B1210" w:rsidRDefault="009B1210" w:rsidP="009B1210">
      <w:proofErr w:type="spellStart"/>
      <w:r>
        <w:t>AppFabric</w:t>
      </w:r>
      <w:proofErr w:type="spellEnd"/>
      <w:r>
        <w:t xml:space="preserve"> service is usually installed on </w:t>
      </w:r>
      <w:r w:rsidR="00481024">
        <w:t xml:space="preserve">Application server cluster (often revert it as API wen servers, </w:t>
      </w:r>
      <w:proofErr w:type="spellStart"/>
      <w:r w:rsidR="00481024">
        <w:t>midleware</w:t>
      </w:r>
      <w:proofErr w:type="spellEnd"/>
      <w:r w:rsidR="00481024">
        <w:t>).</w:t>
      </w:r>
    </w:p>
    <w:p w14:paraId="566DEF86" w14:textId="57EAE357" w:rsidR="005415A4" w:rsidRPr="00F93720" w:rsidRDefault="005415A4" w:rsidP="005415A4">
      <w:pPr>
        <w:pStyle w:val="Heading3"/>
      </w:pPr>
      <w:bookmarkStart w:id="48" w:name="_Toc436225711"/>
      <w:bookmarkStart w:id="49" w:name="_Toc483400762"/>
      <w:r w:rsidRPr="00F93720">
        <w:t>AppFabric Installation</w:t>
      </w:r>
      <w:bookmarkEnd w:id="48"/>
      <w:bookmarkEnd w:id="49"/>
    </w:p>
    <w:p w14:paraId="58F5BE10" w14:textId="77777777" w:rsidR="003E1FED" w:rsidRDefault="003E1FED" w:rsidP="003E1FED">
      <w:pPr>
        <w:autoSpaceDE w:val="0"/>
        <w:autoSpaceDN w:val="0"/>
        <w:adjustRightInd w:val="0"/>
        <w:spacing w:before="0" w:after="0" w:line="240" w:lineRule="auto"/>
      </w:pPr>
    </w:p>
    <w:p w14:paraId="4BBA760A" w14:textId="19C39A2E" w:rsidR="005415A4" w:rsidRDefault="003E1FED" w:rsidP="003E1FED">
      <w:pPr>
        <w:autoSpaceDE w:val="0"/>
        <w:autoSpaceDN w:val="0"/>
        <w:adjustRightInd w:val="0"/>
        <w:spacing w:before="0" w:after="0" w:line="240" w:lineRule="auto"/>
      </w:pPr>
      <w:proofErr w:type="spellStart"/>
      <w:r>
        <w:t>AppFabric</w:t>
      </w:r>
      <w:proofErr w:type="spellEnd"/>
      <w:r>
        <w:t xml:space="preserve"> Caching Service 1.1 installation is available through Web Platform Installer (WPI), however, this installation will try </w:t>
      </w:r>
      <w:proofErr w:type="gramStart"/>
      <w:r>
        <w:t>install</w:t>
      </w:r>
      <w:proofErr w:type="gramEnd"/>
      <w:r>
        <w:t xml:space="preserve"> SQL Server Express as well which is not required. It is better </w:t>
      </w:r>
      <w:r w:rsidR="009E7A30">
        <w:t>to</w:t>
      </w:r>
      <w:r w:rsidR="00BE5091">
        <w:t xml:space="preserve"> download package from Internet. Search for </w:t>
      </w:r>
      <w:proofErr w:type="spellStart"/>
      <w:r w:rsidR="00BE5091">
        <w:t>AppFabric</w:t>
      </w:r>
      <w:proofErr w:type="spellEnd"/>
      <w:r w:rsidR="00BE5091">
        <w:t xml:space="preserve"> 1.1 for windows server, or try link below:</w:t>
      </w:r>
    </w:p>
    <w:p w14:paraId="7FFE99C5" w14:textId="48CD36BB" w:rsidR="00BE5091" w:rsidRDefault="00F20BA5" w:rsidP="003E1FED">
      <w:pPr>
        <w:autoSpaceDE w:val="0"/>
        <w:autoSpaceDN w:val="0"/>
        <w:adjustRightInd w:val="0"/>
        <w:spacing w:before="0" w:after="0" w:line="240" w:lineRule="auto"/>
      </w:pPr>
      <w:hyperlink r:id="rId59" w:history="1">
        <w:r w:rsidR="00BE5091" w:rsidRPr="005F5909">
          <w:rPr>
            <w:rStyle w:val="Hyperlink"/>
          </w:rPr>
          <w:t>https://www.microsoft.com/en-us/download/details.aspx?id=27115</w:t>
        </w:r>
      </w:hyperlink>
    </w:p>
    <w:p w14:paraId="03B98DF6" w14:textId="151B39BE" w:rsidR="00BE5091" w:rsidRDefault="00BE5091" w:rsidP="003E1FED">
      <w:pPr>
        <w:autoSpaceDE w:val="0"/>
        <w:autoSpaceDN w:val="0"/>
        <w:adjustRightInd w:val="0"/>
        <w:spacing w:before="0" w:after="0" w:line="240" w:lineRule="auto"/>
      </w:pPr>
      <w:r>
        <w:t>Make sure that x64 version is downloaded (</w:t>
      </w:r>
      <w:r w:rsidRPr="00BE5091">
        <w:t>WindowsServerAppFabricSetup_x64.exe</w:t>
      </w:r>
      <w:r>
        <w:t xml:space="preserve">). </w:t>
      </w:r>
      <w:proofErr w:type="spellStart"/>
      <w:r>
        <w:t>AppFabric</w:t>
      </w:r>
      <w:proofErr w:type="spellEnd"/>
      <w:r>
        <w:t xml:space="preserve"> also uses windows update to retrieve latest cumulative updates (CUs), so please enable windows update on server.</w:t>
      </w:r>
    </w:p>
    <w:p w14:paraId="39F3046A" w14:textId="0CF0642C" w:rsidR="005415A4" w:rsidRPr="006A06D1" w:rsidRDefault="00BE5091" w:rsidP="00BE5091">
      <w:pPr>
        <w:jc w:val="center"/>
      </w:pPr>
      <w:r>
        <w:rPr>
          <w:noProof/>
          <w:lang w:val="ro-RO" w:eastAsia="ro-RO"/>
        </w:rPr>
        <w:drawing>
          <wp:inline distT="0" distB="0" distL="0" distR="0" wp14:anchorId="7D3F99FD" wp14:editId="105BAED5">
            <wp:extent cx="2880000" cy="2181600"/>
            <wp:effectExtent l="0" t="0" r="0" b="952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000" cy="2181600"/>
                    </a:xfrm>
                    <a:prstGeom prst="rect">
                      <a:avLst/>
                    </a:prstGeom>
                  </pic:spPr>
                </pic:pic>
              </a:graphicData>
            </a:graphic>
          </wp:inline>
        </w:drawing>
      </w:r>
    </w:p>
    <w:p w14:paraId="1B5798FC" w14:textId="293821FD" w:rsidR="005415A4" w:rsidRDefault="00A357F5" w:rsidP="005415A4">
      <w:r>
        <w:rPr>
          <w:noProof/>
          <w:lang w:val="ro-RO" w:eastAsia="ro-RO"/>
        </w:rPr>
        <w:drawing>
          <wp:anchor distT="0" distB="0" distL="114300" distR="114300" simplePos="0" relativeHeight="251659264" behindDoc="0" locked="0" layoutInCell="1" allowOverlap="1" wp14:anchorId="47620A67" wp14:editId="27D38269">
            <wp:simplePos x="0" y="0"/>
            <wp:positionH relativeFrom="column">
              <wp:posOffset>3000375</wp:posOffset>
            </wp:positionH>
            <wp:positionV relativeFrom="paragraph">
              <wp:posOffset>348615</wp:posOffset>
            </wp:positionV>
            <wp:extent cx="2879725" cy="2181225"/>
            <wp:effectExtent l="0" t="0" r="0" b="9525"/>
            <wp:wrapSquare wrapText="bothSides"/>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79725" cy="2181225"/>
                    </a:xfrm>
                    <a:prstGeom prst="rect">
                      <a:avLst/>
                    </a:prstGeom>
                  </pic:spPr>
                </pic:pic>
              </a:graphicData>
            </a:graphic>
            <wp14:sizeRelH relativeFrom="page">
              <wp14:pctWidth>0</wp14:pctWidth>
            </wp14:sizeRelH>
            <wp14:sizeRelV relativeFrom="page">
              <wp14:pctHeight>0</wp14:pctHeight>
            </wp14:sizeRelV>
          </wp:anchor>
        </w:drawing>
      </w:r>
      <w:r w:rsidR="00BE5091">
        <w:t>Accept the licensing agreement to proceed, and o</w:t>
      </w:r>
      <w:r w:rsidR="005415A4">
        <w:t>n Feature selection screen, choose following</w:t>
      </w:r>
      <w:r w:rsidR="00526FD0">
        <w:t xml:space="preserve"> (all)</w:t>
      </w:r>
      <w:r w:rsidR="005415A4">
        <w:t xml:space="preserve"> options</w:t>
      </w:r>
      <w:r w:rsidR="005415A4" w:rsidRPr="006A06D1">
        <w:t>:</w:t>
      </w:r>
    </w:p>
    <w:p w14:paraId="697C9EE1" w14:textId="77777777" w:rsidR="006A6DEA" w:rsidRPr="006A06D1" w:rsidRDefault="006A6DEA" w:rsidP="005415A4"/>
    <w:p w14:paraId="0A94BDA3" w14:textId="2F6E689E" w:rsidR="005415A4" w:rsidRPr="006A06D1" w:rsidRDefault="005415A4" w:rsidP="005415A4">
      <w:pPr>
        <w:pStyle w:val="ListParagraph"/>
        <w:numPr>
          <w:ilvl w:val="0"/>
          <w:numId w:val="28"/>
        </w:numPr>
        <w:autoSpaceDE w:val="0"/>
        <w:autoSpaceDN w:val="0"/>
        <w:adjustRightInd w:val="0"/>
        <w:spacing w:before="0" w:after="0" w:line="240" w:lineRule="auto"/>
        <w:contextualSpacing w:val="0"/>
      </w:pPr>
      <w:r w:rsidRPr="006A06D1">
        <w:t>Runtime Features</w:t>
      </w:r>
    </w:p>
    <w:p w14:paraId="073BD1A3" w14:textId="77777777" w:rsidR="005415A4" w:rsidRPr="006A06D1" w:rsidRDefault="005415A4" w:rsidP="005415A4">
      <w:pPr>
        <w:pStyle w:val="ListParagraph"/>
        <w:numPr>
          <w:ilvl w:val="1"/>
          <w:numId w:val="28"/>
        </w:numPr>
        <w:autoSpaceDE w:val="0"/>
        <w:autoSpaceDN w:val="0"/>
        <w:adjustRightInd w:val="0"/>
        <w:spacing w:before="0" w:after="0" w:line="240" w:lineRule="auto"/>
        <w:contextualSpacing w:val="0"/>
      </w:pPr>
      <w:r w:rsidRPr="006A06D1">
        <w:t>Hosting Services</w:t>
      </w:r>
    </w:p>
    <w:p w14:paraId="1CE60F44" w14:textId="3EBE54BD" w:rsidR="005415A4" w:rsidRPr="006A06D1" w:rsidRDefault="005415A4" w:rsidP="005415A4">
      <w:pPr>
        <w:pStyle w:val="ListParagraph"/>
        <w:numPr>
          <w:ilvl w:val="1"/>
          <w:numId w:val="28"/>
        </w:numPr>
        <w:autoSpaceDE w:val="0"/>
        <w:autoSpaceDN w:val="0"/>
        <w:adjustRightInd w:val="0"/>
        <w:spacing w:before="0" w:after="0" w:line="240" w:lineRule="auto"/>
        <w:contextualSpacing w:val="0"/>
      </w:pPr>
      <w:r w:rsidRPr="006A06D1">
        <w:t>Caching Services</w:t>
      </w:r>
    </w:p>
    <w:p w14:paraId="40E46E42" w14:textId="10AD570F" w:rsidR="005415A4" w:rsidRPr="006A06D1" w:rsidRDefault="005415A4" w:rsidP="005415A4">
      <w:pPr>
        <w:pStyle w:val="ListParagraph"/>
        <w:numPr>
          <w:ilvl w:val="1"/>
          <w:numId w:val="28"/>
        </w:numPr>
        <w:autoSpaceDE w:val="0"/>
        <w:autoSpaceDN w:val="0"/>
        <w:adjustRightInd w:val="0"/>
        <w:spacing w:before="0" w:after="0" w:line="240" w:lineRule="auto"/>
        <w:contextualSpacing w:val="0"/>
      </w:pPr>
      <w:r w:rsidRPr="006A06D1">
        <w:t>Cache Client</w:t>
      </w:r>
    </w:p>
    <w:p w14:paraId="1666A98E" w14:textId="77777777" w:rsidR="005415A4" w:rsidRPr="006A06D1" w:rsidRDefault="005415A4" w:rsidP="005415A4">
      <w:pPr>
        <w:pStyle w:val="ListParagraph"/>
        <w:numPr>
          <w:ilvl w:val="0"/>
          <w:numId w:val="28"/>
        </w:numPr>
        <w:autoSpaceDE w:val="0"/>
        <w:autoSpaceDN w:val="0"/>
        <w:adjustRightInd w:val="0"/>
        <w:spacing w:before="0" w:after="0" w:line="240" w:lineRule="auto"/>
        <w:contextualSpacing w:val="0"/>
      </w:pPr>
      <w:r w:rsidRPr="006A06D1">
        <w:t xml:space="preserve">Administration </w:t>
      </w:r>
      <w:r>
        <w:t>T</w:t>
      </w:r>
      <w:r w:rsidRPr="006A06D1">
        <w:t>ool</w:t>
      </w:r>
    </w:p>
    <w:p w14:paraId="7B835C50" w14:textId="77777777" w:rsidR="005415A4" w:rsidRPr="006A06D1" w:rsidRDefault="005415A4" w:rsidP="005415A4">
      <w:pPr>
        <w:pStyle w:val="ListParagraph"/>
        <w:numPr>
          <w:ilvl w:val="1"/>
          <w:numId w:val="28"/>
        </w:numPr>
        <w:autoSpaceDE w:val="0"/>
        <w:autoSpaceDN w:val="0"/>
        <w:adjustRightInd w:val="0"/>
        <w:spacing w:before="0" w:after="0" w:line="240" w:lineRule="auto"/>
        <w:contextualSpacing w:val="0"/>
      </w:pPr>
      <w:r w:rsidRPr="006A06D1">
        <w:t>Hosting Administration</w:t>
      </w:r>
    </w:p>
    <w:p w14:paraId="79795DF3" w14:textId="77777777" w:rsidR="005415A4" w:rsidRPr="006A06D1" w:rsidRDefault="005415A4" w:rsidP="005415A4">
      <w:pPr>
        <w:pStyle w:val="ListParagraph"/>
        <w:numPr>
          <w:ilvl w:val="1"/>
          <w:numId w:val="28"/>
        </w:numPr>
        <w:autoSpaceDE w:val="0"/>
        <w:autoSpaceDN w:val="0"/>
        <w:adjustRightInd w:val="0"/>
        <w:spacing w:before="0" w:after="0" w:line="240" w:lineRule="auto"/>
        <w:contextualSpacing w:val="0"/>
      </w:pPr>
      <w:r w:rsidRPr="006A06D1">
        <w:t>Cache Administration</w:t>
      </w:r>
    </w:p>
    <w:p w14:paraId="40161AE7" w14:textId="24D43FF5" w:rsidR="005415A4" w:rsidRPr="006A06D1" w:rsidRDefault="005415A4" w:rsidP="005415A4"/>
    <w:p w14:paraId="2B12F1DA" w14:textId="413BF5D7" w:rsidR="005415A4" w:rsidRPr="006A06D1" w:rsidRDefault="005415A4" w:rsidP="005415A4">
      <w:pPr>
        <w:pStyle w:val="NoSpacing"/>
      </w:pPr>
    </w:p>
    <w:p w14:paraId="26A899D0" w14:textId="77777777" w:rsidR="006A6DEA" w:rsidRDefault="006A6DEA" w:rsidP="005415A4"/>
    <w:p w14:paraId="79A3BBD3" w14:textId="77777777" w:rsidR="006A6DEA" w:rsidRDefault="006A6DEA">
      <w:r>
        <w:br w:type="page"/>
      </w:r>
    </w:p>
    <w:p w14:paraId="10D4FB2F" w14:textId="2D2182CD" w:rsidR="005415A4" w:rsidRPr="006A06D1" w:rsidRDefault="005415A4" w:rsidP="005415A4">
      <w:r>
        <w:lastRenderedPageBreak/>
        <w:t>Finish installation</w:t>
      </w:r>
      <w:r w:rsidR="006A6DEA">
        <w:t xml:space="preserve"> by clicking on Next and Then on Install</w:t>
      </w:r>
    </w:p>
    <w:p w14:paraId="55B4FC62" w14:textId="09AD0143" w:rsidR="005415A4" w:rsidRPr="006A06D1" w:rsidRDefault="006A6DEA" w:rsidP="006A6DEA">
      <w:pPr>
        <w:pStyle w:val="NoSpacing"/>
        <w:jc w:val="center"/>
      </w:pPr>
      <w:r>
        <w:rPr>
          <w:noProof/>
          <w:lang w:val="ro-RO" w:eastAsia="ro-RO" w:bidi="ar-SA"/>
        </w:rPr>
        <w:drawing>
          <wp:inline distT="0" distB="0" distL="0" distR="0" wp14:anchorId="4D162681" wp14:editId="65FB2B13">
            <wp:extent cx="2880000" cy="2181600"/>
            <wp:effectExtent l="0" t="0" r="0" b="952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0000" cy="2181600"/>
                    </a:xfrm>
                    <a:prstGeom prst="rect">
                      <a:avLst/>
                    </a:prstGeom>
                  </pic:spPr>
                </pic:pic>
              </a:graphicData>
            </a:graphic>
          </wp:inline>
        </w:drawing>
      </w:r>
    </w:p>
    <w:p w14:paraId="7BED0FEE" w14:textId="2BFFBAA8" w:rsidR="005415A4" w:rsidRPr="006A06D1" w:rsidRDefault="006A6DEA" w:rsidP="005415A4">
      <w:r>
        <w:t>Leave “</w:t>
      </w:r>
      <w:r w:rsidR="005415A4" w:rsidRPr="006A06D1">
        <w:t>Launch configuration tool</w:t>
      </w:r>
      <w:r>
        <w:t>” option checked to proceed to configuration</w:t>
      </w:r>
      <w:r w:rsidR="005415A4" w:rsidRPr="006A06D1">
        <w:t>.</w:t>
      </w:r>
    </w:p>
    <w:p w14:paraId="50890F80" w14:textId="2F1A44C4" w:rsidR="005415A4" w:rsidRPr="006A06D1" w:rsidRDefault="004B5A69" w:rsidP="005415A4">
      <w:r>
        <w:t xml:space="preserve">Configuration </w:t>
      </w:r>
      <w:proofErr w:type="gramStart"/>
      <w:r>
        <w:t>can be launched</w:t>
      </w:r>
      <w:proofErr w:type="gramEnd"/>
      <w:r>
        <w:t xml:space="preserve"> later by searching for “app” and launching Configure </w:t>
      </w:r>
      <w:proofErr w:type="spellStart"/>
      <w:r>
        <w:t>AppFabric</w:t>
      </w:r>
      <w:proofErr w:type="spellEnd"/>
      <w:r w:rsidR="00274249">
        <w:t>.</w:t>
      </w:r>
    </w:p>
    <w:p w14:paraId="35248D06" w14:textId="77777777" w:rsidR="005415A4" w:rsidRPr="006A06D1" w:rsidRDefault="005415A4" w:rsidP="005415A4">
      <w:pPr>
        <w:pStyle w:val="Heading4"/>
      </w:pPr>
      <w:bookmarkStart w:id="50" w:name="_Toc266432979"/>
      <w:r w:rsidRPr="006A06D1">
        <w:t>AppFabric</w:t>
      </w:r>
      <w:bookmarkEnd w:id="50"/>
      <w:r>
        <w:t xml:space="preserve"> Configuration</w:t>
      </w:r>
    </w:p>
    <w:p w14:paraId="051DB679" w14:textId="6719F9DF" w:rsidR="005415A4" w:rsidRDefault="00274249" w:rsidP="0034067F">
      <w:r>
        <w:t xml:space="preserve">On </w:t>
      </w:r>
      <w:proofErr w:type="spellStart"/>
      <w:r>
        <w:t>AppFabric</w:t>
      </w:r>
      <w:proofErr w:type="spellEnd"/>
      <w:r>
        <w:t xml:space="preserve"> configuration wizard </w:t>
      </w:r>
      <w:r w:rsidR="007416CE">
        <w:t xml:space="preserve">advance all through </w:t>
      </w:r>
      <w:r w:rsidR="0034067F">
        <w:t>“</w:t>
      </w:r>
      <w:r w:rsidR="007416CE">
        <w:t>Before You Begin</w:t>
      </w:r>
      <w:r w:rsidR="0034067F">
        <w:t>”</w:t>
      </w:r>
      <w:r w:rsidR="007416CE">
        <w:t xml:space="preserve"> and </w:t>
      </w:r>
      <w:r w:rsidR="0034067F">
        <w:t>“</w:t>
      </w:r>
      <w:r w:rsidR="007416CE">
        <w:t>Configure Host Services</w:t>
      </w:r>
      <w:r w:rsidR="0034067F">
        <w:t>”</w:t>
      </w:r>
      <w:r w:rsidR="007416CE">
        <w:t xml:space="preserve"> steps to </w:t>
      </w:r>
      <w:r w:rsidR="0034067F">
        <w:t>“</w:t>
      </w:r>
      <w:r w:rsidR="00162369">
        <w:t xml:space="preserve">Configure Caching </w:t>
      </w:r>
      <w:proofErr w:type="gramStart"/>
      <w:r w:rsidR="00162369">
        <w:t>Service</w:t>
      </w:r>
      <w:r w:rsidR="0034067F">
        <w:t>”</w:t>
      </w:r>
      <w:proofErr w:type="gramEnd"/>
      <w:r w:rsidR="0034067F">
        <w:t xml:space="preserve"> step.</w:t>
      </w:r>
    </w:p>
    <w:p w14:paraId="4F9644F4" w14:textId="6E183C31" w:rsidR="00162369" w:rsidRPr="006A06D1" w:rsidRDefault="00162369" w:rsidP="00B56630">
      <w:pPr>
        <w:pStyle w:val="NoSpacing"/>
        <w:jc w:val="center"/>
      </w:pPr>
      <w:r>
        <w:rPr>
          <w:noProof/>
          <w:lang w:val="ro-RO" w:eastAsia="ro-RO" w:bidi="ar-SA"/>
        </w:rPr>
        <w:drawing>
          <wp:inline distT="0" distB="0" distL="0" distR="0" wp14:anchorId="32CA1C49" wp14:editId="14DFA5D1">
            <wp:extent cx="2880000" cy="2181600"/>
            <wp:effectExtent l="0" t="0" r="0" b="9525"/>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0000" cy="2181600"/>
                    </a:xfrm>
                    <a:prstGeom prst="rect">
                      <a:avLst/>
                    </a:prstGeom>
                  </pic:spPr>
                </pic:pic>
              </a:graphicData>
            </a:graphic>
          </wp:inline>
        </w:drawing>
      </w:r>
    </w:p>
    <w:p w14:paraId="5FEDE831" w14:textId="253CED0A" w:rsidR="005415A4" w:rsidRPr="006A06D1" w:rsidRDefault="005415A4" w:rsidP="007416CE">
      <w:pPr>
        <w:pStyle w:val="NoSpacing"/>
        <w:jc w:val="center"/>
      </w:pPr>
    </w:p>
    <w:p w14:paraId="05C7B65B" w14:textId="2D36BD75" w:rsidR="005415A4" w:rsidRDefault="00B56630" w:rsidP="00B56630">
      <w:pPr>
        <w:autoSpaceDE w:val="0"/>
        <w:autoSpaceDN w:val="0"/>
        <w:adjustRightInd w:val="0"/>
        <w:spacing w:before="0" w:after="0" w:line="240" w:lineRule="auto"/>
      </w:pPr>
      <w:r>
        <w:t xml:space="preserve">Check “Set Caching Service </w:t>
      </w:r>
      <w:proofErr w:type="spellStart"/>
      <w:r>
        <w:t>configuration</w:t>
      </w:r>
      <w:r w:rsidR="005415A4" w:rsidRPr="00DE3CBD">
        <w:t>Configure</w:t>
      </w:r>
      <w:proofErr w:type="spellEnd"/>
      <w:r>
        <w:t>”</w:t>
      </w:r>
      <w:r w:rsidR="005415A4" w:rsidRPr="00DE3CBD">
        <w:t xml:space="preserve"> </w:t>
      </w:r>
      <w:r>
        <w:t>option</w:t>
      </w:r>
      <w:r w:rsidR="008E287C">
        <w:t>,</w:t>
      </w:r>
      <w:r w:rsidRPr="00B56630">
        <w:t xml:space="preserve"> select </w:t>
      </w:r>
      <w:r w:rsidR="008E287C">
        <w:t xml:space="preserve">account with sufficient user rights on target SQL Server </w:t>
      </w:r>
      <w:r w:rsidR="00BA1B79">
        <w:t xml:space="preserve">as Caching Service Account, </w:t>
      </w:r>
      <w:r w:rsidR="008E287C">
        <w:t xml:space="preserve">and set </w:t>
      </w:r>
      <w:r>
        <w:t>“C</w:t>
      </w:r>
      <w:r w:rsidR="005415A4" w:rsidRPr="00B56630">
        <w:t>a</w:t>
      </w:r>
      <w:r w:rsidR="0034067F" w:rsidRPr="00B56630">
        <w:t>c</w:t>
      </w:r>
      <w:r w:rsidR="005415A4" w:rsidRPr="00B56630">
        <w:t>hin</w:t>
      </w:r>
      <w:r w:rsidR="0034067F" w:rsidRPr="00B56630">
        <w:t>g</w:t>
      </w:r>
      <w:r w:rsidR="005415A4" w:rsidRPr="006A06D1">
        <w:t xml:space="preserve"> Service configuration provider</w:t>
      </w:r>
      <w:r>
        <w:t>”</w:t>
      </w:r>
      <w:r w:rsidR="005415A4" w:rsidRPr="006A06D1">
        <w:t xml:space="preserve"> </w:t>
      </w:r>
      <w:r w:rsidR="005415A4">
        <w:t>to</w:t>
      </w:r>
      <w:r w:rsidR="005415A4" w:rsidRPr="006A06D1">
        <w:t xml:space="preserve"> </w:t>
      </w:r>
      <w:r w:rsidR="0034067F">
        <w:t>“</w:t>
      </w:r>
      <w:proofErr w:type="spellStart"/>
      <w:r w:rsidR="0034067F">
        <w:t>SQLServer</w:t>
      </w:r>
      <w:proofErr w:type="spellEnd"/>
      <w:r w:rsidR="0034067F">
        <w:t xml:space="preserve"> </w:t>
      </w:r>
      <w:proofErr w:type="spellStart"/>
      <w:r w:rsidR="0034067F">
        <w:t>AppFabric</w:t>
      </w:r>
      <w:proofErr w:type="spellEnd"/>
      <w:r w:rsidR="0034067F">
        <w:t xml:space="preserve"> Caching Service Configuration Store Provider” </w:t>
      </w:r>
      <w:r>
        <w:t xml:space="preserve">to store </w:t>
      </w:r>
      <w:proofErr w:type="spellStart"/>
      <w:r>
        <w:t>AppFabric</w:t>
      </w:r>
      <w:proofErr w:type="spellEnd"/>
      <w:r>
        <w:t xml:space="preserve"> </w:t>
      </w:r>
      <w:r w:rsidR="0034067F">
        <w:t>configuration in database.</w:t>
      </w:r>
      <w:r>
        <w:t xml:space="preserve"> Click on “Configure…” to set provider details.</w:t>
      </w:r>
    </w:p>
    <w:p w14:paraId="248AF652" w14:textId="1D7583DA" w:rsidR="00B56630" w:rsidRDefault="00B56630" w:rsidP="00B56630">
      <w:pPr>
        <w:autoSpaceDE w:val="0"/>
        <w:autoSpaceDN w:val="0"/>
        <w:adjustRightInd w:val="0"/>
        <w:spacing w:before="0" w:after="0" w:line="240" w:lineRule="auto"/>
        <w:jc w:val="center"/>
      </w:pPr>
    </w:p>
    <w:p w14:paraId="5E120419" w14:textId="52981E90" w:rsidR="003345C6" w:rsidRDefault="003345C6" w:rsidP="00B56630">
      <w:pPr>
        <w:autoSpaceDE w:val="0"/>
        <w:autoSpaceDN w:val="0"/>
        <w:adjustRightInd w:val="0"/>
        <w:spacing w:before="0" w:after="0" w:line="240" w:lineRule="auto"/>
      </w:pPr>
      <w:r>
        <w:t xml:space="preserve">It is possible to store </w:t>
      </w:r>
      <w:proofErr w:type="spellStart"/>
      <w:r>
        <w:t>AppFabric</w:t>
      </w:r>
      <w:proofErr w:type="spellEnd"/>
      <w:r>
        <w:t xml:space="preserve"> model to </w:t>
      </w:r>
      <w:r w:rsidR="00BA1B79">
        <w:t>existing</w:t>
      </w:r>
      <w:r>
        <w:t xml:space="preserve"> or in new database. We recommend that </w:t>
      </w:r>
      <w:proofErr w:type="spellStart"/>
      <w:r>
        <w:t>AppFabric</w:t>
      </w:r>
      <w:proofErr w:type="spellEnd"/>
      <w:r>
        <w:t xml:space="preserve"> should have its </w:t>
      </w:r>
      <w:r w:rsidR="00BA1B79">
        <w:t>own</w:t>
      </w:r>
      <w:r>
        <w:t xml:space="preserve"> database called “</w:t>
      </w:r>
      <w:proofErr w:type="spellStart"/>
      <w:r>
        <w:t>AppFabric</w:t>
      </w:r>
      <w:proofErr w:type="spellEnd"/>
      <w:r>
        <w:t>”. Check both options and enter Database server (and instance if exists) and database name (</w:t>
      </w:r>
      <w:proofErr w:type="spellStart"/>
      <w:r>
        <w:t>AppFabric</w:t>
      </w:r>
      <w:proofErr w:type="spellEnd"/>
      <w:r>
        <w:t>)</w:t>
      </w:r>
      <w:r w:rsidR="00E04F43">
        <w:t xml:space="preserve"> as shown on </w:t>
      </w:r>
      <w:r w:rsidR="009A504D">
        <w:t>screen shot</w:t>
      </w:r>
      <w:r w:rsidR="00E04F43">
        <w:t xml:space="preserve"> </w:t>
      </w:r>
      <w:r w:rsidR="00F52972">
        <w:t>below.</w:t>
      </w:r>
    </w:p>
    <w:p w14:paraId="0E61720B" w14:textId="3A78E454" w:rsidR="00B56630" w:rsidRDefault="00441E6B" w:rsidP="003345C6">
      <w:pPr>
        <w:autoSpaceDE w:val="0"/>
        <w:autoSpaceDN w:val="0"/>
        <w:adjustRightInd w:val="0"/>
        <w:spacing w:before="0" w:after="0" w:line="240" w:lineRule="auto"/>
        <w:jc w:val="center"/>
      </w:pPr>
      <w:r>
        <w:rPr>
          <w:noProof/>
          <w:lang w:val="ro-RO" w:eastAsia="ro-RO"/>
        </w:rPr>
        <w:lastRenderedPageBreak/>
        <w:drawing>
          <wp:inline distT="0" distB="0" distL="0" distR="0" wp14:anchorId="3E5EC236" wp14:editId="06FAB729">
            <wp:extent cx="2880000" cy="1501200"/>
            <wp:effectExtent l="0" t="0" r="0" b="381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80000" cy="1501200"/>
                    </a:xfrm>
                    <a:prstGeom prst="rect">
                      <a:avLst/>
                    </a:prstGeom>
                  </pic:spPr>
                </pic:pic>
              </a:graphicData>
            </a:graphic>
          </wp:inline>
        </w:drawing>
      </w:r>
    </w:p>
    <w:p w14:paraId="4ADC3033" w14:textId="77777777" w:rsidR="00E04F43" w:rsidRDefault="00E04F43" w:rsidP="00E04F43">
      <w:pPr>
        <w:autoSpaceDE w:val="0"/>
        <w:autoSpaceDN w:val="0"/>
        <w:adjustRightInd w:val="0"/>
        <w:spacing w:before="0" w:after="0" w:line="240" w:lineRule="auto"/>
      </w:pPr>
    </w:p>
    <w:p w14:paraId="23F2B9CC" w14:textId="7B243B68" w:rsidR="005415A4" w:rsidRPr="006A06D1" w:rsidRDefault="005415A4" w:rsidP="00BA1B79">
      <w:pPr>
        <w:autoSpaceDE w:val="0"/>
        <w:autoSpaceDN w:val="0"/>
        <w:adjustRightInd w:val="0"/>
        <w:spacing w:before="0" w:after="0" w:line="240" w:lineRule="auto"/>
      </w:pPr>
      <w:r>
        <w:t xml:space="preserve">Check to </w:t>
      </w:r>
      <w:r w:rsidRPr="00BA1B79">
        <w:rPr>
          <w:b/>
          <w:i/>
        </w:rPr>
        <w:t>New cluster</w:t>
      </w:r>
      <w:r w:rsidRPr="00DE3CBD">
        <w:t xml:space="preserve"> option</w:t>
      </w:r>
      <w:r w:rsidR="00BA1B79">
        <w:t xml:space="preserve"> and leave cluster size to “Small (1 - 5 Machines)”.</w:t>
      </w:r>
    </w:p>
    <w:p w14:paraId="2BE4D7D9" w14:textId="4F41A962" w:rsidR="005415A4" w:rsidRPr="00FB300C" w:rsidRDefault="005415A4" w:rsidP="00FB300C">
      <w:pPr>
        <w:pStyle w:val="NoSpacing"/>
        <w:rPr>
          <w:sz w:val="22"/>
        </w:rPr>
      </w:pPr>
      <w:r w:rsidRPr="00FB300C">
        <w:rPr>
          <w:sz w:val="22"/>
        </w:rPr>
        <w:t xml:space="preserve">On Configure </w:t>
      </w:r>
      <w:proofErr w:type="spellStart"/>
      <w:r w:rsidRPr="00FB300C">
        <w:rPr>
          <w:sz w:val="22"/>
        </w:rPr>
        <w:t>AppFabric</w:t>
      </w:r>
      <w:proofErr w:type="spellEnd"/>
      <w:r w:rsidRPr="00FB300C">
        <w:rPr>
          <w:sz w:val="22"/>
        </w:rPr>
        <w:t xml:space="preserve"> Cache Node screen, leave settings as it is:</w:t>
      </w:r>
    </w:p>
    <w:p w14:paraId="05397C99" w14:textId="77777777" w:rsidR="005415A4" w:rsidRPr="006A06D1" w:rsidRDefault="005415A4" w:rsidP="005415A4">
      <w:pPr>
        <w:pStyle w:val="NoSpacing"/>
      </w:pPr>
    </w:p>
    <w:p w14:paraId="096DA81E" w14:textId="582B7F80" w:rsidR="005415A4" w:rsidRDefault="005415A4" w:rsidP="009B1210">
      <w:pPr>
        <w:pStyle w:val="NoSpacing"/>
        <w:jc w:val="center"/>
      </w:pPr>
      <w:r w:rsidRPr="006A06D1">
        <w:rPr>
          <w:noProof/>
          <w:lang w:val="ro-RO" w:eastAsia="ro-RO" w:bidi="ar-SA"/>
        </w:rPr>
        <w:drawing>
          <wp:inline distT="0" distB="0" distL="0" distR="0" wp14:anchorId="3118DB77" wp14:editId="69480A69">
            <wp:extent cx="2880000" cy="2178000"/>
            <wp:effectExtent l="0" t="0" r="0" b="0"/>
            <wp:docPr id="6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srcRect/>
                    <a:stretch>
                      <a:fillRect/>
                    </a:stretch>
                  </pic:blipFill>
                  <pic:spPr bwMode="auto">
                    <a:xfrm>
                      <a:off x="0" y="0"/>
                      <a:ext cx="2880000" cy="2178000"/>
                    </a:xfrm>
                    <a:prstGeom prst="rect">
                      <a:avLst/>
                    </a:prstGeom>
                    <a:noFill/>
                    <a:ln w="9525">
                      <a:noFill/>
                      <a:miter lim="800000"/>
                      <a:headEnd/>
                      <a:tailEnd/>
                    </a:ln>
                  </pic:spPr>
                </pic:pic>
              </a:graphicData>
            </a:graphic>
          </wp:inline>
        </w:drawing>
      </w:r>
    </w:p>
    <w:p w14:paraId="30BF33DE" w14:textId="25D1EC0E" w:rsidR="005415A4" w:rsidRPr="007F503E" w:rsidRDefault="009B1210" w:rsidP="00E160A9">
      <w:pPr>
        <w:pStyle w:val="NoSpacing"/>
        <w:rPr>
          <w:sz w:val="22"/>
        </w:rPr>
      </w:pPr>
      <w:r w:rsidRPr="007F503E">
        <w:rPr>
          <w:sz w:val="22"/>
        </w:rPr>
        <w:t>Ma</w:t>
      </w:r>
      <w:r w:rsidR="00E160A9" w:rsidRPr="007F503E">
        <w:rPr>
          <w:sz w:val="22"/>
        </w:rPr>
        <w:t>k</w:t>
      </w:r>
      <w:r w:rsidRPr="007F503E">
        <w:rPr>
          <w:sz w:val="22"/>
        </w:rPr>
        <w:t xml:space="preserve">e sure that these </w:t>
      </w:r>
      <w:hyperlink w:anchor="_Network_load_balancing" w:history="1">
        <w:r w:rsidRPr="007F503E">
          <w:rPr>
            <w:rStyle w:val="Hyperlink"/>
            <w:sz w:val="22"/>
          </w:rPr>
          <w:t>settings are included</w:t>
        </w:r>
      </w:hyperlink>
      <w:r w:rsidRPr="007F503E">
        <w:rPr>
          <w:sz w:val="22"/>
        </w:rPr>
        <w:t xml:space="preserve"> in NLB cluster</w:t>
      </w:r>
      <w:r w:rsidR="00E160A9" w:rsidRPr="007F503E">
        <w:rPr>
          <w:sz w:val="22"/>
        </w:rPr>
        <w:t>.</w:t>
      </w:r>
      <w:r w:rsidRPr="007F503E">
        <w:rPr>
          <w:sz w:val="22"/>
        </w:rPr>
        <w:t xml:space="preserve"> </w:t>
      </w:r>
      <w:r w:rsidR="005415A4" w:rsidRPr="007F503E">
        <w:rPr>
          <w:sz w:val="22"/>
        </w:rPr>
        <w:t>Finish configuration.</w:t>
      </w:r>
    </w:p>
    <w:p w14:paraId="74D0D490" w14:textId="77777777" w:rsidR="00E160A9" w:rsidRDefault="00F64720" w:rsidP="005415A4">
      <w:proofErr w:type="spellStart"/>
      <w:r>
        <w:t>AppFabric</w:t>
      </w:r>
      <w:proofErr w:type="spellEnd"/>
      <w:r>
        <w:t xml:space="preserve"> </w:t>
      </w:r>
      <w:r w:rsidR="00C80D6D">
        <w:t>is using “</w:t>
      </w:r>
      <w:r>
        <w:t xml:space="preserve">Caching </w:t>
      </w:r>
      <w:r w:rsidR="00C80D6D">
        <w:t xml:space="preserve">Administration Windows </w:t>
      </w:r>
      <w:r>
        <w:t>PowerShell</w:t>
      </w:r>
      <w:r w:rsidR="00C80D6D">
        <w:t>”</w:t>
      </w:r>
      <w:r>
        <w:t xml:space="preserve"> console is used for managing configuration settings, however, for the first time it is simpler to export configuration, make changes and then import modified configuration back. </w:t>
      </w:r>
    </w:p>
    <w:p w14:paraId="6212C710" w14:textId="6DCAE440" w:rsidR="00F64720" w:rsidRDefault="00C80D6D" w:rsidP="005415A4">
      <w:r>
        <w:t>To do so, search for “</w:t>
      </w:r>
      <w:proofErr w:type="spellStart"/>
      <w:r>
        <w:t>cach</w:t>
      </w:r>
      <w:proofErr w:type="spellEnd"/>
      <w:r>
        <w:t>” in Windows Start menu and launch “C</w:t>
      </w:r>
      <w:r w:rsidRPr="00C80D6D">
        <w:t>aching Administration Windows PowerShell</w:t>
      </w:r>
      <w:r>
        <w:t>” with Administrator privileges.</w:t>
      </w:r>
      <w:r w:rsidR="00E160A9">
        <w:t xml:space="preserve"> Type: Export-</w:t>
      </w:r>
      <w:proofErr w:type="spellStart"/>
      <w:r w:rsidR="00E160A9">
        <w:t>CacheClusterConfig</w:t>
      </w:r>
      <w:proofErr w:type="spellEnd"/>
      <w:r w:rsidR="00E160A9">
        <w:t xml:space="preserve"> (please note that </w:t>
      </w:r>
      <w:r w:rsidR="007F503E">
        <w:t xml:space="preserve">copying may introduce </w:t>
      </w:r>
      <w:r w:rsidR="00E160A9">
        <w:t>formatting characters which can prevent command execution if pasted directly).</w:t>
      </w:r>
    </w:p>
    <w:p w14:paraId="6CEBF3F3" w14:textId="4D7A06C2" w:rsidR="00E160A9" w:rsidRDefault="00E160A9" w:rsidP="005415A4">
      <w:r>
        <w:t>Enter name of file like shown on image below</w:t>
      </w:r>
      <w:r w:rsidR="00373BAD">
        <w:t xml:space="preserve"> and press enter to perform export.</w:t>
      </w:r>
    </w:p>
    <w:p w14:paraId="6AB1A155" w14:textId="28B5D8F6" w:rsidR="00E160A9" w:rsidRDefault="00E160A9" w:rsidP="007F503E">
      <w:pPr>
        <w:jc w:val="center"/>
      </w:pPr>
      <w:r>
        <w:rPr>
          <w:noProof/>
          <w:lang w:val="ro-RO" w:eastAsia="ro-RO"/>
        </w:rPr>
        <w:drawing>
          <wp:inline distT="0" distB="0" distL="0" distR="0" wp14:anchorId="24153690" wp14:editId="369A1CC2">
            <wp:extent cx="2733675" cy="1869151"/>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45369" cy="1877146"/>
                    </a:xfrm>
                    <a:prstGeom prst="rect">
                      <a:avLst/>
                    </a:prstGeom>
                  </pic:spPr>
                </pic:pic>
              </a:graphicData>
            </a:graphic>
          </wp:inline>
        </w:drawing>
      </w:r>
    </w:p>
    <w:p w14:paraId="0DF9FA6E" w14:textId="312CBB65" w:rsidR="00743656" w:rsidRDefault="00743656" w:rsidP="005415A4">
      <w:r>
        <w:lastRenderedPageBreak/>
        <w:t xml:space="preserve">Depending on chosen path, open exported file in some Xml </w:t>
      </w:r>
      <w:proofErr w:type="gramStart"/>
      <w:r>
        <w:t>editor which</w:t>
      </w:r>
      <w:proofErr w:type="gramEnd"/>
      <w:r>
        <w:t xml:space="preserve"> will </w:t>
      </w:r>
      <w:r w:rsidR="00A2589B">
        <w:t xml:space="preserve">simplify </w:t>
      </w:r>
      <w:r>
        <w:t>navigation and editing</w:t>
      </w:r>
      <w:r w:rsidR="006928E8">
        <w:t xml:space="preserve"> (e.g. Notepad++)</w:t>
      </w:r>
      <w:r>
        <w:t>.</w:t>
      </w:r>
    </w:p>
    <w:p w14:paraId="75583B2C" w14:textId="55BBAF33" w:rsidR="00992EB4" w:rsidRDefault="006928E8" w:rsidP="006928E8">
      <w:pPr>
        <w:jc w:val="center"/>
      </w:pPr>
      <w:r>
        <w:rPr>
          <w:noProof/>
          <w:lang w:val="ro-RO" w:eastAsia="ro-RO"/>
        </w:rPr>
        <w:drawing>
          <wp:inline distT="0" distB="0" distL="0" distR="0" wp14:anchorId="74094E43" wp14:editId="79D7D366">
            <wp:extent cx="2880000" cy="173520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0000" cy="1735200"/>
                    </a:xfrm>
                    <a:prstGeom prst="rect">
                      <a:avLst/>
                    </a:prstGeom>
                  </pic:spPr>
                </pic:pic>
              </a:graphicData>
            </a:graphic>
          </wp:inline>
        </w:drawing>
      </w:r>
    </w:p>
    <w:p w14:paraId="1C3D2154" w14:textId="5D328143" w:rsidR="006928E8" w:rsidRDefault="006928E8" w:rsidP="006928E8">
      <w:r>
        <w:t xml:space="preserve">Replace </w:t>
      </w:r>
      <w:r w:rsidRPr="006928E8">
        <w:rPr>
          <w:b/>
        </w:rPr>
        <w:t>caches</w:t>
      </w:r>
      <w:r>
        <w:t xml:space="preserve"> node with following caches </w:t>
      </w:r>
      <w:proofErr w:type="spellStart"/>
      <w:r>
        <w:t>deffinition</w:t>
      </w:r>
      <w:proofErr w:type="spellEnd"/>
      <w:r>
        <w:t>:</w:t>
      </w:r>
    </w:p>
    <w:p w14:paraId="4A51EBF7" w14:textId="77777777"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caches</w:t>
      </w:r>
      <w:proofErr w:type="gramEnd"/>
      <w:r>
        <w:rPr>
          <w:rFonts w:ascii="Consolas" w:hAnsi="Consolas" w:cs="Consolas"/>
          <w:color w:val="0000FF"/>
          <w:sz w:val="19"/>
          <w:szCs w:val="19"/>
        </w:rPr>
        <w:t>&gt;</w:t>
      </w:r>
    </w:p>
    <w:p w14:paraId="43D6359A" w14:textId="6F7A62F4"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cache</w:t>
      </w:r>
      <w:r>
        <w:rPr>
          <w:rFonts w:ascii="Consolas" w:hAnsi="Consolas" w:cs="Consolas"/>
          <w:color w:val="0000FF"/>
          <w:sz w:val="19"/>
          <w:szCs w:val="19"/>
        </w:rPr>
        <w:t xml:space="preserve"> </w:t>
      </w:r>
      <w:r>
        <w:rPr>
          <w:rFonts w:ascii="Consolas" w:hAnsi="Consolas" w:cs="Consolas"/>
          <w:color w:val="FF0000"/>
          <w:sz w:val="19"/>
          <w:szCs w:val="19"/>
        </w:rPr>
        <w:t>consistency</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StrongConsistency</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session</w:t>
      </w:r>
      <w:r>
        <w:rPr>
          <w:rFonts w:ascii="Consolas" w:hAnsi="Consolas" w:cs="Consolas"/>
          <w:color w:val="000000"/>
          <w:sz w:val="19"/>
          <w:szCs w:val="19"/>
        </w:rPr>
        <w:t>"</w:t>
      </w:r>
      <w:r>
        <w:rPr>
          <w:rFonts w:ascii="Consolas" w:hAnsi="Consolas" w:cs="Consolas"/>
          <w:color w:val="0000FF"/>
          <w:sz w:val="19"/>
          <w:szCs w:val="19"/>
        </w:rPr>
        <w:t>&gt;</w:t>
      </w:r>
    </w:p>
    <w:p w14:paraId="0BD32ABE" w14:textId="149CAB47"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policy</w:t>
      </w:r>
      <w:proofErr w:type="gramEnd"/>
      <w:r>
        <w:rPr>
          <w:rFonts w:ascii="Consolas" w:hAnsi="Consolas" w:cs="Consolas"/>
          <w:color w:val="0000FF"/>
          <w:sz w:val="19"/>
          <w:szCs w:val="19"/>
        </w:rPr>
        <w:t>&gt;</w:t>
      </w:r>
    </w:p>
    <w:p w14:paraId="3F1B6DAD" w14:textId="07A84201"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eviction</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None</w:t>
      </w:r>
      <w:r>
        <w:rPr>
          <w:rFonts w:ascii="Consolas" w:hAnsi="Consolas" w:cs="Consolas"/>
          <w:color w:val="000000"/>
          <w:sz w:val="19"/>
          <w:szCs w:val="19"/>
        </w:rPr>
        <w:t>"</w:t>
      </w:r>
      <w:r>
        <w:rPr>
          <w:rFonts w:ascii="Consolas" w:hAnsi="Consolas" w:cs="Consolas"/>
          <w:color w:val="0000FF"/>
          <w:sz w:val="19"/>
          <w:szCs w:val="19"/>
        </w:rPr>
        <w:t xml:space="preserve"> /&gt;</w:t>
      </w:r>
    </w:p>
    <w:p w14:paraId="1A4B5799" w14:textId="480B224B"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expiration</w:t>
      </w:r>
      <w:r>
        <w:rPr>
          <w:rFonts w:ascii="Consolas" w:hAnsi="Consolas" w:cs="Consolas"/>
          <w:color w:val="0000FF"/>
          <w:sz w:val="19"/>
          <w:szCs w:val="19"/>
        </w:rPr>
        <w:t xml:space="preserve"> </w:t>
      </w:r>
      <w:proofErr w:type="spellStart"/>
      <w:r>
        <w:rPr>
          <w:rFonts w:ascii="Consolas" w:hAnsi="Consolas" w:cs="Consolas"/>
          <w:color w:val="FF0000"/>
          <w:sz w:val="19"/>
          <w:szCs w:val="19"/>
        </w:rPr>
        <w:t>defaultTTL</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7200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isExpirable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FF"/>
          <w:sz w:val="19"/>
          <w:szCs w:val="19"/>
        </w:rPr>
        <w:t xml:space="preserve"> /&gt;</w:t>
      </w:r>
    </w:p>
    <w:p w14:paraId="576C4293" w14:textId="4FDFD8B6"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spellStart"/>
      <w:r>
        <w:rPr>
          <w:rFonts w:ascii="Consolas" w:hAnsi="Consolas" w:cs="Consolas"/>
          <w:color w:val="A31515"/>
          <w:sz w:val="19"/>
          <w:szCs w:val="19"/>
        </w:rPr>
        <w:t>serverNotification</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isEnabled</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 xml:space="preserve"> /&gt;</w:t>
      </w:r>
    </w:p>
    <w:p w14:paraId="6F42F1DE" w14:textId="3DA7804C"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policy</w:t>
      </w:r>
      <w:r>
        <w:rPr>
          <w:rFonts w:ascii="Consolas" w:hAnsi="Consolas" w:cs="Consolas"/>
          <w:color w:val="0000FF"/>
          <w:sz w:val="19"/>
          <w:szCs w:val="19"/>
        </w:rPr>
        <w:t>&gt;</w:t>
      </w:r>
    </w:p>
    <w:p w14:paraId="7645C423" w14:textId="2B5A53F1"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cache</w:t>
      </w:r>
      <w:r>
        <w:rPr>
          <w:rFonts w:ascii="Consolas" w:hAnsi="Consolas" w:cs="Consolas"/>
          <w:color w:val="0000FF"/>
          <w:sz w:val="19"/>
          <w:szCs w:val="19"/>
        </w:rPr>
        <w:t>&gt;</w:t>
      </w:r>
    </w:p>
    <w:p w14:paraId="6D826188" w14:textId="4C9EFE0B"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cache</w:t>
      </w:r>
      <w:r>
        <w:rPr>
          <w:rFonts w:ascii="Consolas" w:hAnsi="Consolas" w:cs="Consolas"/>
          <w:color w:val="0000FF"/>
          <w:sz w:val="19"/>
          <w:szCs w:val="19"/>
        </w:rPr>
        <w:t xml:space="preserve"> </w:t>
      </w:r>
      <w:r>
        <w:rPr>
          <w:rFonts w:ascii="Consolas" w:hAnsi="Consolas" w:cs="Consolas"/>
          <w:color w:val="FF0000"/>
          <w:sz w:val="19"/>
          <w:szCs w:val="19"/>
        </w:rPr>
        <w:t>consistency</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StrongConsistency</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default</w:t>
      </w:r>
      <w:r>
        <w:rPr>
          <w:rFonts w:ascii="Consolas" w:hAnsi="Consolas" w:cs="Consolas"/>
          <w:color w:val="000000"/>
          <w:sz w:val="19"/>
          <w:szCs w:val="19"/>
        </w:rPr>
        <w:t>"</w:t>
      </w:r>
      <w:r>
        <w:rPr>
          <w:rFonts w:ascii="Consolas" w:hAnsi="Consolas" w:cs="Consolas"/>
          <w:color w:val="0000FF"/>
          <w:sz w:val="19"/>
          <w:szCs w:val="19"/>
        </w:rPr>
        <w:t>&gt;</w:t>
      </w:r>
    </w:p>
    <w:p w14:paraId="3DE4911F" w14:textId="227FD3A0"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proofErr w:type="gramStart"/>
      <w:r>
        <w:rPr>
          <w:rFonts w:ascii="Consolas" w:hAnsi="Consolas" w:cs="Consolas"/>
          <w:color w:val="A31515"/>
          <w:sz w:val="19"/>
          <w:szCs w:val="19"/>
        </w:rPr>
        <w:t>policy</w:t>
      </w:r>
      <w:proofErr w:type="gramEnd"/>
      <w:r>
        <w:rPr>
          <w:rFonts w:ascii="Consolas" w:hAnsi="Consolas" w:cs="Consolas"/>
          <w:color w:val="0000FF"/>
          <w:sz w:val="19"/>
          <w:szCs w:val="19"/>
        </w:rPr>
        <w:t>&gt;</w:t>
      </w:r>
    </w:p>
    <w:p w14:paraId="04A02FB4" w14:textId="2406E2B4"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eviction</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Lru</w:t>
      </w:r>
      <w:proofErr w:type="spellEnd"/>
      <w:r>
        <w:rPr>
          <w:rFonts w:ascii="Consolas" w:hAnsi="Consolas" w:cs="Consolas"/>
          <w:color w:val="000000"/>
          <w:sz w:val="19"/>
          <w:szCs w:val="19"/>
        </w:rPr>
        <w:t>"</w:t>
      </w:r>
      <w:r>
        <w:rPr>
          <w:rFonts w:ascii="Consolas" w:hAnsi="Consolas" w:cs="Consolas"/>
          <w:color w:val="0000FF"/>
          <w:sz w:val="19"/>
          <w:szCs w:val="19"/>
        </w:rPr>
        <w:t xml:space="preserve"> /&gt;</w:t>
      </w:r>
    </w:p>
    <w:p w14:paraId="1052ACEA" w14:textId="595D06DA"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expiration</w:t>
      </w:r>
      <w:r>
        <w:rPr>
          <w:rFonts w:ascii="Consolas" w:hAnsi="Consolas" w:cs="Consolas"/>
          <w:color w:val="0000FF"/>
          <w:sz w:val="19"/>
          <w:szCs w:val="19"/>
        </w:rPr>
        <w:t xml:space="preserve"> </w:t>
      </w:r>
      <w:proofErr w:type="spellStart"/>
      <w:r>
        <w:rPr>
          <w:rFonts w:ascii="Consolas" w:hAnsi="Consolas" w:cs="Consolas"/>
          <w:color w:val="FF0000"/>
          <w:sz w:val="19"/>
          <w:szCs w:val="19"/>
        </w:rPr>
        <w:t>defaultTTL</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7200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isExpirable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FF"/>
          <w:sz w:val="19"/>
          <w:szCs w:val="19"/>
        </w:rPr>
        <w:t xml:space="preserve"> /&gt;</w:t>
      </w:r>
    </w:p>
    <w:p w14:paraId="4EC03A0A" w14:textId="0111458E"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proofErr w:type="spellStart"/>
      <w:r>
        <w:rPr>
          <w:rFonts w:ascii="Consolas" w:hAnsi="Consolas" w:cs="Consolas"/>
          <w:color w:val="A31515"/>
          <w:sz w:val="19"/>
          <w:szCs w:val="19"/>
        </w:rPr>
        <w:t>serverNotification</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isEnabled</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 xml:space="preserve"> /&gt;</w:t>
      </w:r>
    </w:p>
    <w:p w14:paraId="3F7F71D7" w14:textId="4527F693"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policy</w:t>
      </w:r>
      <w:r>
        <w:rPr>
          <w:rFonts w:ascii="Consolas" w:hAnsi="Consolas" w:cs="Consolas"/>
          <w:color w:val="0000FF"/>
          <w:sz w:val="19"/>
          <w:szCs w:val="19"/>
        </w:rPr>
        <w:t>&gt;</w:t>
      </w:r>
    </w:p>
    <w:p w14:paraId="173F27A4" w14:textId="259E79EF" w:rsidR="006928E8" w:rsidRDefault="006928E8" w:rsidP="006928E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cache</w:t>
      </w:r>
      <w:r>
        <w:rPr>
          <w:rFonts w:ascii="Consolas" w:hAnsi="Consolas" w:cs="Consolas"/>
          <w:color w:val="0000FF"/>
          <w:sz w:val="19"/>
          <w:szCs w:val="19"/>
        </w:rPr>
        <w:t>&gt;</w:t>
      </w:r>
    </w:p>
    <w:p w14:paraId="5AD254DE" w14:textId="14A8EA41" w:rsidR="006928E8" w:rsidRDefault="006928E8" w:rsidP="006928E8">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caches</w:t>
      </w:r>
      <w:r>
        <w:rPr>
          <w:rFonts w:ascii="Consolas" w:hAnsi="Consolas" w:cs="Consolas"/>
          <w:color w:val="0000FF"/>
          <w:sz w:val="19"/>
          <w:szCs w:val="19"/>
        </w:rPr>
        <w:t>&gt;</w:t>
      </w:r>
    </w:p>
    <w:p w14:paraId="1FDB4BEC" w14:textId="41C33889" w:rsidR="00DC0448" w:rsidRDefault="006928E8" w:rsidP="006928E8">
      <w:r>
        <w:t>After node “</w:t>
      </w:r>
      <w:proofErr w:type="spellStart"/>
      <w:r>
        <w:t>deploymentSettings</w:t>
      </w:r>
      <w:proofErr w:type="spellEnd"/>
      <w:r>
        <w:t>”</w:t>
      </w:r>
      <w:r w:rsidR="00DC0448">
        <w:t xml:space="preserve">, at the same level add node </w:t>
      </w:r>
      <w:proofErr w:type="spellStart"/>
      <w:r w:rsidR="00DC0448">
        <w:t>advancedProperties</w:t>
      </w:r>
      <w:proofErr w:type="spellEnd"/>
      <w:r w:rsidR="00DC0448">
        <w:t>:</w:t>
      </w:r>
    </w:p>
    <w:p w14:paraId="6FEA67CA" w14:textId="77777777" w:rsidR="00DC0448" w:rsidRDefault="00DC0448" w:rsidP="00DC044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A31515"/>
          <w:sz w:val="19"/>
          <w:szCs w:val="19"/>
        </w:rPr>
        <w:t>advancedProperties</w:t>
      </w:r>
      <w:proofErr w:type="spellEnd"/>
      <w:proofErr w:type="gramEnd"/>
      <w:r>
        <w:rPr>
          <w:rFonts w:ascii="Consolas" w:hAnsi="Consolas" w:cs="Consolas"/>
          <w:color w:val="0000FF"/>
          <w:sz w:val="19"/>
          <w:szCs w:val="19"/>
        </w:rPr>
        <w:t>&gt;</w:t>
      </w:r>
    </w:p>
    <w:p w14:paraId="0E9CB23D" w14:textId="48BB0488" w:rsidR="00DC0448" w:rsidRDefault="00DC0448" w:rsidP="00DC044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t>&lt;</w:t>
      </w:r>
      <w:proofErr w:type="spellStart"/>
      <w:r>
        <w:rPr>
          <w:rFonts w:ascii="Consolas" w:hAnsi="Consolas" w:cs="Consolas"/>
          <w:color w:val="A31515"/>
          <w:sz w:val="19"/>
          <w:szCs w:val="19"/>
        </w:rPr>
        <w:t>memoryPressureMonitor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syncGCInterval</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w:t>
      </w:r>
      <w:r>
        <w:rPr>
          <w:rFonts w:ascii="Consolas" w:hAnsi="Consolas" w:cs="Consolas"/>
          <w:color w:val="000000"/>
          <w:sz w:val="19"/>
          <w:szCs w:val="19"/>
        </w:rPr>
        <w:t>"</w:t>
      </w:r>
      <w:r>
        <w:rPr>
          <w:rFonts w:ascii="Consolas" w:hAnsi="Consolas" w:cs="Consolas"/>
          <w:color w:val="0000FF"/>
          <w:sz w:val="19"/>
          <w:szCs w:val="19"/>
        </w:rPr>
        <w:t xml:space="preserve"> /&gt;</w:t>
      </w:r>
    </w:p>
    <w:p w14:paraId="2C6E7965" w14:textId="4CD66CAA" w:rsidR="00DC0448" w:rsidRDefault="00DC0448" w:rsidP="00DC044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t>&lt;</w:t>
      </w:r>
      <w:proofErr w:type="spellStart"/>
      <w:r>
        <w:rPr>
          <w:rFonts w:ascii="Consolas" w:hAnsi="Consolas" w:cs="Consolas"/>
          <w:color w:val="A31515"/>
          <w:sz w:val="19"/>
          <w:szCs w:val="19"/>
        </w:rPr>
        <w:t>securityProperties</w:t>
      </w:r>
      <w:proofErr w:type="spellEnd"/>
      <w:r>
        <w:rPr>
          <w:rFonts w:ascii="Consolas" w:hAnsi="Consolas" w:cs="Consolas"/>
          <w:color w:val="0000FF"/>
          <w:sz w:val="19"/>
          <w:szCs w:val="19"/>
        </w:rPr>
        <w:t xml:space="preserve"> </w:t>
      </w:r>
      <w:r>
        <w:rPr>
          <w:rFonts w:ascii="Consolas" w:hAnsi="Consolas" w:cs="Consolas"/>
          <w:color w:val="FF0000"/>
          <w:sz w:val="19"/>
          <w:szCs w:val="19"/>
        </w:rPr>
        <w:t>mode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None</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protectionLevel</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None</w:t>
      </w:r>
      <w:r>
        <w:rPr>
          <w:rFonts w:ascii="Consolas" w:hAnsi="Consolas" w:cs="Consolas"/>
          <w:color w:val="000000"/>
          <w:sz w:val="19"/>
          <w:szCs w:val="19"/>
        </w:rPr>
        <w:t>"</w:t>
      </w:r>
      <w:r>
        <w:rPr>
          <w:rFonts w:ascii="Consolas" w:hAnsi="Consolas" w:cs="Consolas"/>
          <w:color w:val="0000FF"/>
          <w:sz w:val="19"/>
          <w:szCs w:val="19"/>
        </w:rPr>
        <w:t xml:space="preserve"> /&gt;</w:t>
      </w:r>
    </w:p>
    <w:p w14:paraId="2533EA1D" w14:textId="6A33F015" w:rsidR="00DC0448" w:rsidRDefault="00DC0448" w:rsidP="00DC0448">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ab/>
        <w:t>&lt;</w:t>
      </w:r>
      <w:proofErr w:type="spellStart"/>
      <w:r>
        <w:rPr>
          <w:rFonts w:ascii="Consolas" w:hAnsi="Consolas" w:cs="Consolas"/>
          <w:color w:val="A31515"/>
          <w:sz w:val="19"/>
          <w:szCs w:val="19"/>
        </w:rPr>
        <w:t>transportProperties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maxBufferSize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1000000000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receiveTimeout</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86400000</w:t>
      </w:r>
      <w:r>
        <w:rPr>
          <w:rFonts w:ascii="Consolas" w:hAnsi="Consolas" w:cs="Consolas"/>
          <w:color w:val="000000"/>
          <w:sz w:val="19"/>
          <w:szCs w:val="19"/>
        </w:rPr>
        <w:t>"</w:t>
      </w:r>
      <w:r>
        <w:rPr>
          <w:rFonts w:ascii="Consolas" w:hAnsi="Consolas" w:cs="Consolas"/>
          <w:color w:val="0000FF"/>
          <w:sz w:val="19"/>
          <w:szCs w:val="19"/>
        </w:rPr>
        <w:t xml:space="preserve"> /&gt;</w:t>
      </w:r>
    </w:p>
    <w:p w14:paraId="795CBDE0" w14:textId="6C7DA5B7" w:rsidR="00DC0448" w:rsidRDefault="00DC0448" w:rsidP="00DC0448">
      <w:r>
        <w:rPr>
          <w:rFonts w:ascii="Consolas" w:hAnsi="Consolas" w:cs="Consolas"/>
          <w:color w:val="0000FF"/>
          <w:sz w:val="19"/>
          <w:szCs w:val="19"/>
        </w:rPr>
        <w:t>&lt;/</w:t>
      </w:r>
      <w:proofErr w:type="spellStart"/>
      <w:r>
        <w:rPr>
          <w:rFonts w:ascii="Consolas" w:hAnsi="Consolas" w:cs="Consolas"/>
          <w:color w:val="A31515"/>
          <w:sz w:val="19"/>
          <w:szCs w:val="19"/>
        </w:rPr>
        <w:t>advancedProperties</w:t>
      </w:r>
      <w:proofErr w:type="spellEnd"/>
      <w:r>
        <w:rPr>
          <w:rFonts w:ascii="Consolas" w:hAnsi="Consolas" w:cs="Consolas"/>
          <w:color w:val="0000FF"/>
          <w:sz w:val="19"/>
          <w:szCs w:val="19"/>
        </w:rPr>
        <w:t>&gt;</w:t>
      </w:r>
    </w:p>
    <w:p w14:paraId="4543E58C" w14:textId="3446BC22" w:rsidR="005415A4" w:rsidRDefault="009F47DD" w:rsidP="005415A4">
      <w:r>
        <w:rPr>
          <w:noProof/>
          <w:lang w:val="ro-RO" w:eastAsia="ro-RO"/>
        </w:rPr>
        <w:drawing>
          <wp:anchor distT="0" distB="0" distL="114300" distR="114300" simplePos="0" relativeHeight="251660288" behindDoc="0" locked="0" layoutInCell="1" allowOverlap="1" wp14:anchorId="0C826F11" wp14:editId="3046A06B">
            <wp:simplePos x="0" y="0"/>
            <wp:positionH relativeFrom="column">
              <wp:posOffset>3219450</wp:posOffset>
            </wp:positionH>
            <wp:positionV relativeFrom="paragraph">
              <wp:posOffset>-96520</wp:posOffset>
            </wp:positionV>
            <wp:extent cx="2795270" cy="1911350"/>
            <wp:effectExtent l="0" t="0" r="5080" b="0"/>
            <wp:wrapSquare wrapText="bothSides"/>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95270" cy="1911350"/>
                    </a:xfrm>
                    <a:prstGeom prst="rect">
                      <a:avLst/>
                    </a:prstGeom>
                  </pic:spPr>
                </pic:pic>
              </a:graphicData>
            </a:graphic>
            <wp14:sizeRelH relativeFrom="page">
              <wp14:pctWidth>0</wp14:pctWidth>
            </wp14:sizeRelH>
            <wp14:sizeRelV relativeFrom="page">
              <wp14:pctHeight>0</wp14:pctHeight>
            </wp14:sizeRelV>
          </wp:anchor>
        </w:drawing>
      </w:r>
      <w:r w:rsidR="00DC0448">
        <w:t xml:space="preserve">Save configuration file (as a new or overwrite existing) and return to </w:t>
      </w:r>
      <w:proofErr w:type="spellStart"/>
      <w:r w:rsidR="00DC0448">
        <w:t>AppFabric</w:t>
      </w:r>
      <w:proofErr w:type="spellEnd"/>
      <w:r w:rsidR="00DC0448">
        <w:t xml:space="preserve"> Caching </w:t>
      </w:r>
      <w:r w:rsidR="00BE668D">
        <w:t>PowerShell and type: Import-</w:t>
      </w:r>
      <w:proofErr w:type="spellStart"/>
      <w:r w:rsidR="00BE668D">
        <w:t>CacheClusterConfig</w:t>
      </w:r>
      <w:proofErr w:type="spellEnd"/>
      <w:r w:rsidR="00BE668D">
        <w:t xml:space="preserve"> followed by </w:t>
      </w:r>
      <w:r>
        <w:t xml:space="preserve">path and </w:t>
      </w:r>
      <w:r w:rsidR="00BE668D">
        <w:t xml:space="preserve">filename </w:t>
      </w:r>
      <w:r>
        <w:t>to</w:t>
      </w:r>
      <w:r w:rsidR="00BE668D">
        <w:t xml:space="preserve"> </w:t>
      </w:r>
      <w:r>
        <w:t xml:space="preserve">previously </w:t>
      </w:r>
      <w:r w:rsidR="00BE668D">
        <w:t>modified configuration</w:t>
      </w:r>
      <w:r>
        <w:t xml:space="preserve"> file. Finally press A or Y to perform actual import.</w:t>
      </w:r>
    </w:p>
    <w:p w14:paraId="2C500061" w14:textId="77777777" w:rsidR="009F47DD" w:rsidRDefault="009F47DD">
      <w:r>
        <w:br w:type="page"/>
      </w:r>
    </w:p>
    <w:p w14:paraId="2D890755" w14:textId="51BCAEB6" w:rsidR="005415A4" w:rsidRPr="006A06D1" w:rsidRDefault="008633EF" w:rsidP="005415A4">
      <w:r>
        <w:lastRenderedPageBreak/>
        <w:t xml:space="preserve">After </w:t>
      </w:r>
      <w:proofErr w:type="spellStart"/>
      <w:r>
        <w:t>installation</w:t>
      </w:r>
      <w:r w:rsidR="005415A4">
        <w:t>In</w:t>
      </w:r>
      <w:proofErr w:type="spellEnd"/>
      <w:r w:rsidR="005415A4">
        <w:t xml:space="preserve"> order to</w:t>
      </w:r>
      <w:r w:rsidR="005415A4" w:rsidRPr="006A06D1">
        <w:t xml:space="preserve"> </w:t>
      </w:r>
      <w:r w:rsidR="005415A4" w:rsidRPr="006A06D1">
        <w:rPr>
          <w:b/>
          <w:i/>
        </w:rPr>
        <w:t>cache</w:t>
      </w:r>
      <w:r w:rsidR="005415A4" w:rsidRPr="006A06D1">
        <w:t xml:space="preserve"> </w:t>
      </w:r>
      <w:r w:rsidR="005415A4">
        <w:t xml:space="preserve">work properly, few more parameters has to be set up in the environment. First step is to </w:t>
      </w:r>
      <w:proofErr w:type="gramStart"/>
      <w:r w:rsidR="005415A4">
        <w:t>be done</w:t>
      </w:r>
      <w:proofErr w:type="gramEnd"/>
      <w:r w:rsidR="005415A4">
        <w:t xml:space="preserve"> on the computer that has </w:t>
      </w:r>
      <w:r w:rsidR="005415A4" w:rsidRPr="006A06D1">
        <w:rPr>
          <w:b/>
          <w:i/>
        </w:rPr>
        <w:t>Cache</w:t>
      </w:r>
      <w:r w:rsidR="005415A4">
        <w:t xml:space="preserve"> installed, and second has to be done on the client computers</w:t>
      </w:r>
      <w:r w:rsidR="005415A4" w:rsidRPr="006A06D1">
        <w:t>.</w:t>
      </w:r>
    </w:p>
    <w:p w14:paraId="7CEB0BD6" w14:textId="77777777" w:rsidR="005415A4" w:rsidRPr="006A06D1" w:rsidRDefault="005415A4" w:rsidP="005415A4">
      <w:pPr>
        <w:pStyle w:val="ListParagraph"/>
        <w:numPr>
          <w:ilvl w:val="0"/>
          <w:numId w:val="27"/>
        </w:numPr>
        <w:autoSpaceDE w:val="0"/>
        <w:autoSpaceDN w:val="0"/>
        <w:adjustRightInd w:val="0"/>
        <w:spacing w:before="0" w:after="0" w:line="240" w:lineRule="auto"/>
        <w:contextualSpacing w:val="0"/>
      </w:pPr>
      <w:r>
        <w:t>On the computer that has</w:t>
      </w:r>
      <w:r w:rsidRPr="006A06D1">
        <w:t xml:space="preserve"> </w:t>
      </w:r>
      <w:r w:rsidRPr="00E8715D">
        <w:rPr>
          <w:b/>
          <w:i/>
        </w:rPr>
        <w:t>Cache</w:t>
      </w:r>
      <w:r w:rsidRPr="0012589C">
        <w:t xml:space="preserve"> installed</w:t>
      </w:r>
      <w:r w:rsidRPr="006A06D1">
        <w:t xml:space="preserve">, </w:t>
      </w:r>
      <w:r>
        <w:t xml:space="preserve">set </w:t>
      </w:r>
      <w:r w:rsidRPr="00E8715D">
        <w:rPr>
          <w:b/>
          <w:i/>
        </w:rPr>
        <w:t>Cache</w:t>
      </w:r>
      <w:r w:rsidRPr="006A06D1">
        <w:t xml:space="preserve"> service </w:t>
      </w:r>
      <w:r>
        <w:t>to start-up when computer is started-up:</w:t>
      </w:r>
      <w:r>
        <w:br/>
      </w:r>
      <w:r w:rsidRPr="006A06D1">
        <w:rPr>
          <w:noProof/>
          <w:lang w:val="ro-RO" w:eastAsia="ro-RO"/>
        </w:rPr>
        <w:drawing>
          <wp:inline distT="0" distB="0" distL="0" distR="0" wp14:anchorId="5AE3C919" wp14:editId="6FA6A76F">
            <wp:extent cx="4965192" cy="3749040"/>
            <wp:effectExtent l="0" t="0" r="6985" b="381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4965192" cy="3749040"/>
                    </a:xfrm>
                    <a:prstGeom prst="rect">
                      <a:avLst/>
                    </a:prstGeom>
                  </pic:spPr>
                </pic:pic>
              </a:graphicData>
            </a:graphic>
          </wp:inline>
        </w:drawing>
      </w:r>
      <w:r>
        <w:br/>
        <w:t>Right-click on the service, then</w:t>
      </w:r>
      <w:r w:rsidRPr="006A06D1">
        <w:t xml:space="preserve"> </w:t>
      </w:r>
      <w:r w:rsidRPr="00E8715D">
        <w:rPr>
          <w:b/>
          <w:i/>
        </w:rPr>
        <w:t>Properties</w:t>
      </w:r>
      <w:r w:rsidRPr="006A06D1">
        <w:t>:</w:t>
      </w:r>
      <w:r>
        <w:br/>
      </w:r>
      <w:r w:rsidRPr="006A06D1">
        <w:rPr>
          <w:noProof/>
          <w:lang w:val="ro-RO" w:eastAsia="ro-RO"/>
        </w:rPr>
        <w:lastRenderedPageBreak/>
        <w:drawing>
          <wp:inline distT="0" distB="0" distL="0" distR="0" wp14:anchorId="677247FB" wp14:editId="26404F5D">
            <wp:extent cx="5212080" cy="3721608"/>
            <wp:effectExtent l="0" t="0" r="762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5212080" cy="3721608"/>
                    </a:xfrm>
                    <a:prstGeom prst="rect">
                      <a:avLst/>
                    </a:prstGeom>
                  </pic:spPr>
                </pic:pic>
              </a:graphicData>
            </a:graphic>
          </wp:inline>
        </w:drawing>
      </w:r>
      <w:r>
        <w:br/>
        <w:t>Choose</w:t>
      </w:r>
      <w:r w:rsidRPr="006A06D1">
        <w:t xml:space="preserve"> Startup type = ’Automatic’:</w:t>
      </w:r>
      <w:r>
        <w:br/>
      </w:r>
      <w:r w:rsidRPr="006A06D1">
        <w:rPr>
          <w:noProof/>
          <w:lang w:val="ro-RO" w:eastAsia="ro-RO"/>
        </w:rPr>
        <w:drawing>
          <wp:inline distT="0" distB="0" distL="0" distR="0" wp14:anchorId="0C315AD6" wp14:editId="5C76721F">
            <wp:extent cx="2395728" cy="2724912"/>
            <wp:effectExtent l="0" t="0" r="508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2395728" cy="2724912"/>
                    </a:xfrm>
                    <a:prstGeom prst="rect">
                      <a:avLst/>
                    </a:prstGeom>
                  </pic:spPr>
                </pic:pic>
              </a:graphicData>
            </a:graphic>
          </wp:inline>
        </w:drawing>
      </w:r>
    </w:p>
    <w:p w14:paraId="66079C09" w14:textId="77777777" w:rsidR="005415A4" w:rsidRDefault="005415A4"/>
    <w:p w14:paraId="27682622" w14:textId="00054A7F" w:rsidR="00823EB9" w:rsidRDefault="00823EB9">
      <w:r>
        <w:br w:type="page"/>
      </w:r>
    </w:p>
    <w:p w14:paraId="2CFB8011" w14:textId="6E51AC75" w:rsidR="00DA53EE" w:rsidRDefault="00DA53EE" w:rsidP="00DA53EE">
      <w:pPr>
        <w:pStyle w:val="Heading2"/>
      </w:pPr>
      <w:bookmarkStart w:id="51" w:name="_SQL_Server_installation"/>
      <w:bookmarkStart w:id="52" w:name="_Toc483400763"/>
      <w:bookmarkEnd w:id="51"/>
      <w:r>
        <w:lastRenderedPageBreak/>
        <w:t>SQL Server installation</w:t>
      </w:r>
      <w:bookmarkEnd w:id="52"/>
    </w:p>
    <w:p w14:paraId="5CFFA075" w14:textId="48C9DA12" w:rsidR="00DA53EE" w:rsidRDefault="00CF2783">
      <w:r>
        <w:t xml:space="preserve">SQL Server 2016 Standard </w:t>
      </w:r>
      <w:proofErr w:type="gramStart"/>
      <w:r>
        <w:t>is recommended to be used</w:t>
      </w:r>
      <w:proofErr w:type="gramEnd"/>
      <w:r>
        <w:t xml:space="preserve"> in DE environment.</w:t>
      </w:r>
    </w:p>
    <w:p w14:paraId="02BFC760" w14:textId="45994F20" w:rsidR="005D26AE" w:rsidRDefault="005D26AE">
      <w:r>
        <w:t>Start Installation process and on SQL Server Installation Center, choose installation on left pane, and then click New SQL Server stand-alone installation on the right pane.</w:t>
      </w:r>
      <w:r w:rsidR="008F2DFE">
        <w:t xml:space="preserve"> On new SQL Server 2016 Setup screen choose proper </w:t>
      </w:r>
      <w:proofErr w:type="gramStart"/>
      <w:r w:rsidR="008F2DFE">
        <w:t>edition</w:t>
      </w:r>
      <w:r w:rsidR="00DB73CA">
        <w:t xml:space="preserve"> and enter product key for it</w:t>
      </w:r>
      <w:proofErr w:type="gramEnd"/>
      <w:r w:rsidR="00DB73CA">
        <w:t xml:space="preserve"> and accept license agreement on next screen to proceed to actual installation.</w:t>
      </w:r>
    </w:p>
    <w:p w14:paraId="257D455C" w14:textId="0A865576" w:rsidR="00DB73CA" w:rsidRDefault="00947A6C" w:rsidP="00947A6C">
      <w:pPr>
        <w:jc w:val="center"/>
      </w:pPr>
      <w:r>
        <w:rPr>
          <w:noProof/>
          <w:lang w:val="ro-RO" w:eastAsia="ro-RO"/>
        </w:rPr>
        <w:drawing>
          <wp:inline distT="0" distB="0" distL="0" distR="0" wp14:anchorId="5E895686" wp14:editId="518BEC59">
            <wp:extent cx="2880000" cy="21600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80000" cy="2160000"/>
                    </a:xfrm>
                    <a:prstGeom prst="rect">
                      <a:avLst/>
                    </a:prstGeom>
                  </pic:spPr>
                </pic:pic>
              </a:graphicData>
            </a:graphic>
          </wp:inline>
        </w:drawing>
      </w:r>
    </w:p>
    <w:p w14:paraId="77BA98A0" w14:textId="17D5CD42" w:rsidR="005D26AE" w:rsidRDefault="00947A6C">
      <w:r>
        <w:t xml:space="preserve">It </w:t>
      </w:r>
      <w:proofErr w:type="gramStart"/>
      <w:r>
        <w:t>is recommended</w:t>
      </w:r>
      <w:proofErr w:type="gramEnd"/>
      <w:r>
        <w:t xml:space="preserve"> to install all product updates</w:t>
      </w:r>
      <w:r w:rsidR="000725F8">
        <w:t xml:space="preserve"> including the </w:t>
      </w:r>
      <w:r w:rsidR="000D6373">
        <w:t>W</w:t>
      </w:r>
      <w:r w:rsidR="000725F8">
        <w:t>indows updates (</w:t>
      </w:r>
      <w:r w:rsidR="008A487A">
        <w:t>KB2919355</w:t>
      </w:r>
      <w:r w:rsidR="000725F8">
        <w:t>).</w:t>
      </w:r>
    </w:p>
    <w:p w14:paraId="744E43F2" w14:textId="69D159CE" w:rsidR="00310FC9" w:rsidRDefault="00310FC9">
      <w:r>
        <w:t xml:space="preserve">Install rules is next </w:t>
      </w:r>
      <w:proofErr w:type="gramStart"/>
      <w:r>
        <w:t>check point</w:t>
      </w:r>
      <w:proofErr w:type="gramEnd"/>
      <w:r>
        <w:t xml:space="preserve">. Sometimes, after </w:t>
      </w:r>
      <w:proofErr w:type="gramStart"/>
      <w:r>
        <w:t>a lot of</w:t>
      </w:r>
      <w:proofErr w:type="gramEnd"/>
      <w:r>
        <w:t xml:space="preserve"> product updates are installed, some of them or previous installation may require </w:t>
      </w:r>
      <w:r w:rsidR="003E5B5F">
        <w:t xml:space="preserve">restart. Warnings </w:t>
      </w:r>
      <w:proofErr w:type="gramStart"/>
      <w:r w:rsidR="003E5B5F">
        <w:t>can be skipped</w:t>
      </w:r>
      <w:proofErr w:type="gramEnd"/>
      <w:r w:rsidR="003E5B5F">
        <w:t>.</w:t>
      </w:r>
    </w:p>
    <w:p w14:paraId="1F6F2F3F" w14:textId="5F1E3C7A" w:rsidR="003E5B5F" w:rsidRDefault="003E5B5F" w:rsidP="003E5B5F">
      <w:pPr>
        <w:jc w:val="center"/>
      </w:pPr>
      <w:r>
        <w:rPr>
          <w:noProof/>
          <w:lang w:val="ro-RO" w:eastAsia="ro-RO"/>
        </w:rPr>
        <w:drawing>
          <wp:inline distT="0" distB="0" distL="0" distR="0" wp14:anchorId="2603064A" wp14:editId="0C138FED">
            <wp:extent cx="2880000" cy="216000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80000" cy="2160000"/>
                    </a:xfrm>
                    <a:prstGeom prst="rect">
                      <a:avLst/>
                    </a:prstGeom>
                  </pic:spPr>
                </pic:pic>
              </a:graphicData>
            </a:graphic>
          </wp:inline>
        </w:drawing>
      </w:r>
    </w:p>
    <w:p w14:paraId="31DF3C85" w14:textId="11CACE1A" w:rsidR="008700C0" w:rsidRDefault="008700C0">
      <w:r>
        <w:t>On feature selection screen, choose</w:t>
      </w:r>
      <w:r w:rsidR="00597CAB">
        <w:t xml:space="preserve"> following </w:t>
      </w:r>
      <w:r w:rsidR="008A487A">
        <w:t>Instance F</w:t>
      </w:r>
      <w:r w:rsidR="00597CAB">
        <w:t>eatures:</w:t>
      </w:r>
    </w:p>
    <w:p w14:paraId="55AF5448" w14:textId="71FC8812" w:rsidR="00597CAB" w:rsidRDefault="00597CAB" w:rsidP="00597CAB">
      <w:pPr>
        <w:pStyle w:val="ListParagraph"/>
        <w:numPr>
          <w:ilvl w:val="0"/>
          <w:numId w:val="21"/>
        </w:numPr>
      </w:pPr>
      <w:r>
        <w:t>Database Engine Services</w:t>
      </w:r>
    </w:p>
    <w:p w14:paraId="7FFD0981" w14:textId="684D9FBF" w:rsidR="00597CAB" w:rsidRDefault="00597CAB" w:rsidP="00597CAB">
      <w:pPr>
        <w:pStyle w:val="ListParagraph"/>
        <w:numPr>
          <w:ilvl w:val="1"/>
          <w:numId w:val="21"/>
        </w:numPr>
      </w:pPr>
      <w:r>
        <w:t>Full-Text and Semantic Extractions for Search</w:t>
      </w:r>
    </w:p>
    <w:p w14:paraId="74410104" w14:textId="1FEFDAF5" w:rsidR="00597CAB" w:rsidRDefault="00597CAB" w:rsidP="00597CAB">
      <w:pPr>
        <w:pStyle w:val="ListParagraph"/>
        <w:numPr>
          <w:ilvl w:val="0"/>
          <w:numId w:val="21"/>
        </w:numPr>
      </w:pPr>
      <w:r>
        <w:t>Repo</w:t>
      </w:r>
      <w:r w:rsidR="008A487A">
        <w:t>r</w:t>
      </w:r>
      <w:r>
        <w:t xml:space="preserve">ting Services </w:t>
      </w:r>
      <w:r w:rsidR="008A487A">
        <w:t>–</w:t>
      </w:r>
      <w:r>
        <w:t xml:space="preserve"> Native</w:t>
      </w:r>
    </w:p>
    <w:p w14:paraId="3806C4C3" w14:textId="47A9FD9A" w:rsidR="000725F8" w:rsidRDefault="000725F8">
      <w:r>
        <w:rPr>
          <w:noProof/>
          <w:lang w:val="ro-RO" w:eastAsia="ro-RO"/>
        </w:rPr>
        <w:lastRenderedPageBreak/>
        <w:drawing>
          <wp:inline distT="0" distB="0" distL="0" distR="0" wp14:anchorId="63966D8C" wp14:editId="2865BE61">
            <wp:extent cx="2880000" cy="274680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80000" cy="2746800"/>
                    </a:xfrm>
                    <a:prstGeom prst="rect">
                      <a:avLst/>
                    </a:prstGeom>
                  </pic:spPr>
                </pic:pic>
              </a:graphicData>
            </a:graphic>
          </wp:inline>
        </w:drawing>
      </w:r>
    </w:p>
    <w:p w14:paraId="79B22B3D" w14:textId="77777777" w:rsidR="000725F8" w:rsidRDefault="000725F8" w:rsidP="000725F8">
      <w:r>
        <w:t>Click on Next to continue.</w:t>
      </w:r>
    </w:p>
    <w:p w14:paraId="5F72CE04" w14:textId="77777777" w:rsidR="000725F8" w:rsidRDefault="000725F8"/>
    <w:p w14:paraId="2DA9B488" w14:textId="67AECD4C" w:rsidR="00BF5980" w:rsidRDefault="00BF5980">
      <w:r>
        <w:br w:type="page"/>
      </w:r>
    </w:p>
    <w:p w14:paraId="73A96139" w14:textId="0A5D369E" w:rsidR="00CA47EE" w:rsidRDefault="00CA47EE" w:rsidP="00CA47EE">
      <w:pPr>
        <w:pStyle w:val="Heading2"/>
      </w:pPr>
      <w:bookmarkStart w:id="53" w:name="_MongoDB_installation_1"/>
      <w:bookmarkStart w:id="54" w:name="_Toc483400764"/>
      <w:bookmarkEnd w:id="53"/>
      <w:r>
        <w:lastRenderedPageBreak/>
        <w:t>MongoDB installation</w:t>
      </w:r>
      <w:bookmarkEnd w:id="54"/>
    </w:p>
    <w:p w14:paraId="3D8A98CC" w14:textId="77777777" w:rsidR="008D3A66" w:rsidRPr="008D3A66" w:rsidRDefault="008D3A66" w:rsidP="008D3A66"/>
    <w:p w14:paraId="179F18BF" w14:textId="5DF71034" w:rsidR="008D3A66" w:rsidRDefault="008D3A66">
      <w:r>
        <w:br w:type="page"/>
      </w:r>
    </w:p>
    <w:p w14:paraId="6E2279D6" w14:textId="6AAA8188" w:rsidR="0072413F" w:rsidRDefault="0072413F">
      <w:bookmarkStart w:id="55" w:name="_MongoDB_installation"/>
      <w:bookmarkEnd w:id="55"/>
    </w:p>
    <w:p w14:paraId="2A383EC3" w14:textId="77777777" w:rsidR="008A487A" w:rsidRDefault="008A487A"/>
    <w:sectPr w:rsidR="008A487A" w:rsidSect="004E1AED">
      <w:footerReference w:type="default" r:id="rId7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E5F9B3" w14:textId="77777777" w:rsidR="00BE36FF" w:rsidRDefault="00BE36FF">
      <w:pPr>
        <w:spacing w:after="0" w:line="240" w:lineRule="auto"/>
      </w:pPr>
      <w:r>
        <w:separator/>
      </w:r>
    </w:p>
  </w:endnote>
  <w:endnote w:type="continuationSeparator" w:id="0">
    <w:p w14:paraId="5C711FBC" w14:textId="77777777" w:rsidR="00BE36FF" w:rsidRDefault="00BE36FF">
      <w:pPr>
        <w:spacing w:after="0" w:line="240" w:lineRule="auto"/>
      </w:pPr>
      <w:r>
        <w:continuationSeparator/>
      </w:r>
    </w:p>
  </w:endnote>
  <w:endnote w:type="continuationNotice" w:id="1">
    <w:p w14:paraId="4B520136" w14:textId="77777777" w:rsidR="00BE36FF" w:rsidRDefault="00BE36F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6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Verdana">
    <w:panose1 w:val="020B0604030504040204"/>
    <w:charset w:val="EE"/>
    <w:family w:val="swiss"/>
    <w:pitch w:val="variable"/>
    <w:sig w:usb0="A10006FF" w:usb1="4000205B" w:usb2="00000010" w:usb3="00000000" w:csb0="0000019F" w:csb1="00000000"/>
  </w:font>
  <w:font w:name="segoe-ui_normal">
    <w:altName w:val="Times New Roman"/>
    <w:charset w:val="00"/>
    <w:family w:val="auto"/>
    <w:pitch w:val="default"/>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527538"/>
      <w:docPartObj>
        <w:docPartGallery w:val="Page Numbers (Bottom of Page)"/>
        <w:docPartUnique/>
      </w:docPartObj>
    </w:sdtPr>
    <w:sdtEndPr>
      <w:rPr>
        <w:noProof/>
      </w:rPr>
    </w:sdtEndPr>
    <w:sdtContent>
      <w:p w14:paraId="782EAB4A" w14:textId="17DAC256" w:rsidR="00F20BA5" w:rsidRDefault="00F20BA5">
        <w:pPr>
          <w:pStyle w:val="Footer"/>
        </w:pPr>
        <w:r>
          <w:fldChar w:fldCharType="begin"/>
        </w:r>
        <w:r>
          <w:instrText xml:space="preserve"> PAGE   \* MERGEFORMAT </w:instrText>
        </w:r>
        <w:r>
          <w:fldChar w:fldCharType="separate"/>
        </w:r>
        <w:r w:rsidR="00AF7A53">
          <w:rPr>
            <w:noProof/>
          </w:rPr>
          <w:t>26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982546" w14:textId="77777777" w:rsidR="00BE36FF" w:rsidRDefault="00BE36FF">
      <w:pPr>
        <w:spacing w:after="0" w:line="240" w:lineRule="auto"/>
      </w:pPr>
      <w:r>
        <w:separator/>
      </w:r>
    </w:p>
  </w:footnote>
  <w:footnote w:type="continuationSeparator" w:id="0">
    <w:p w14:paraId="11A9CE9E" w14:textId="77777777" w:rsidR="00BE36FF" w:rsidRDefault="00BE36FF">
      <w:pPr>
        <w:spacing w:after="0" w:line="240" w:lineRule="auto"/>
      </w:pPr>
      <w:r>
        <w:continuationSeparator/>
      </w:r>
    </w:p>
  </w:footnote>
  <w:footnote w:type="continuationNotice" w:id="1">
    <w:p w14:paraId="49EE8DFB" w14:textId="77777777" w:rsidR="00BE36FF" w:rsidRDefault="00BE36FF">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4A72AC"/>
    <w:multiLevelType w:val="hybridMultilevel"/>
    <w:tmpl w:val="FF4235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9524A5"/>
    <w:multiLevelType w:val="hybridMultilevel"/>
    <w:tmpl w:val="F38E3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B55FF"/>
    <w:multiLevelType w:val="hybridMultilevel"/>
    <w:tmpl w:val="99B89ED2"/>
    <w:lvl w:ilvl="0" w:tplc="53B4A6F6">
      <w:start w:val="1"/>
      <w:numFmt w:val="bullet"/>
      <w:lvlText w:val="-"/>
      <w:lvlJc w:val="left"/>
      <w:pPr>
        <w:ind w:left="1080" w:hanging="360"/>
      </w:pPr>
      <w:rPr>
        <w:rFonts w:ascii="Corbel" w:eastAsiaTheme="minorEastAsia" w:hAnsi="Corbe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271A42"/>
    <w:multiLevelType w:val="hybridMultilevel"/>
    <w:tmpl w:val="811803A4"/>
    <w:lvl w:ilvl="0" w:tplc="15E2C26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61D54B0"/>
    <w:multiLevelType w:val="hybridMultilevel"/>
    <w:tmpl w:val="E048BBD2"/>
    <w:lvl w:ilvl="0" w:tplc="C42C8934">
      <w:start w:val="1"/>
      <w:numFmt w:val="decimal"/>
      <w:lvlText w:val="%1."/>
      <w:lvlJc w:val="left"/>
      <w:pPr>
        <w:ind w:left="1080" w:hanging="360"/>
      </w:pPr>
      <w:rPr>
        <w:rFonts w:ascii="Trebuchet MS" w:hAnsi="Trebuchet M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C87371"/>
    <w:multiLevelType w:val="hybridMultilevel"/>
    <w:tmpl w:val="1E18F2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E84D4C"/>
    <w:multiLevelType w:val="hybridMultilevel"/>
    <w:tmpl w:val="DBC25E22"/>
    <w:lvl w:ilvl="0" w:tplc="1D3E57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801EE4"/>
    <w:multiLevelType w:val="hybridMultilevel"/>
    <w:tmpl w:val="74C29A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683DBB"/>
    <w:multiLevelType w:val="multilevel"/>
    <w:tmpl w:val="F650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8006C6"/>
    <w:multiLevelType w:val="hybridMultilevel"/>
    <w:tmpl w:val="35D23AB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65832502"/>
    <w:multiLevelType w:val="hybridMultilevel"/>
    <w:tmpl w:val="D8723EAA"/>
    <w:lvl w:ilvl="0" w:tplc="AF72385E">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5C20011"/>
    <w:multiLevelType w:val="hybridMultilevel"/>
    <w:tmpl w:val="6898EF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EE39E6"/>
    <w:multiLevelType w:val="hybridMultilevel"/>
    <w:tmpl w:val="6C66169E"/>
    <w:lvl w:ilvl="0" w:tplc="60423BE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6A049D7"/>
    <w:multiLevelType w:val="hybridMultilevel"/>
    <w:tmpl w:val="9F889A2C"/>
    <w:lvl w:ilvl="0" w:tplc="2542CA72">
      <w:start w:val="1"/>
      <w:numFmt w:val="decimal"/>
      <w:lvlText w:val="%1."/>
      <w:lvlJc w:val="left"/>
      <w:pPr>
        <w:ind w:left="1440" w:hanging="360"/>
      </w:pPr>
      <w:rPr>
        <w:rFonts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7B652150"/>
    <w:multiLevelType w:val="hybridMultilevel"/>
    <w:tmpl w:val="841247D0"/>
    <w:lvl w:ilvl="0" w:tplc="1D3E5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3"/>
  </w:num>
  <w:num w:numId="3">
    <w:abstractNumId w:val="21"/>
  </w:num>
  <w:num w:numId="4">
    <w:abstractNumId w:val="15"/>
  </w:num>
  <w:num w:numId="5">
    <w:abstractNumId w:val="29"/>
  </w:num>
  <w:num w:numId="6">
    <w:abstractNumId w:val="30"/>
  </w:num>
  <w:num w:numId="7">
    <w:abstractNumId w:val="28"/>
  </w:num>
  <w:num w:numId="8">
    <w:abstractNumId w:val="32"/>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3"/>
  </w:num>
  <w:num w:numId="20">
    <w:abstractNumId w:val="12"/>
  </w:num>
  <w:num w:numId="21">
    <w:abstractNumId w:val="12"/>
  </w:num>
  <w:num w:numId="22">
    <w:abstractNumId w:val="27"/>
  </w:num>
  <w:num w:numId="23">
    <w:abstractNumId w:val="17"/>
  </w:num>
  <w:num w:numId="24">
    <w:abstractNumId w:val="25"/>
  </w:num>
  <w:num w:numId="25">
    <w:abstractNumId w:val="10"/>
  </w:num>
  <w:num w:numId="26">
    <w:abstractNumId w:val="18"/>
  </w:num>
  <w:num w:numId="27">
    <w:abstractNumId w:val="31"/>
  </w:num>
  <w:num w:numId="28">
    <w:abstractNumId w:val="26"/>
  </w:num>
  <w:num w:numId="29">
    <w:abstractNumId w:val="19"/>
  </w:num>
  <w:num w:numId="30">
    <w:abstractNumId w:val="14"/>
  </w:num>
  <w:num w:numId="31">
    <w:abstractNumId w:val="16"/>
  </w:num>
  <w:num w:numId="32">
    <w:abstractNumId w:val="11"/>
  </w:num>
  <w:num w:numId="33">
    <w:abstractNumId w:val="24"/>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20"/>
  <w:hyphenationZone w:val="425"/>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C64"/>
    <w:rsid w:val="000030AA"/>
    <w:rsid w:val="00005A33"/>
    <w:rsid w:val="00006D75"/>
    <w:rsid w:val="0003085E"/>
    <w:rsid w:val="00043FF7"/>
    <w:rsid w:val="000517FD"/>
    <w:rsid w:val="00054DA3"/>
    <w:rsid w:val="00061C1D"/>
    <w:rsid w:val="000653EF"/>
    <w:rsid w:val="000656D4"/>
    <w:rsid w:val="00066CCC"/>
    <w:rsid w:val="00071A7F"/>
    <w:rsid w:val="000725F8"/>
    <w:rsid w:val="00074544"/>
    <w:rsid w:val="000802D5"/>
    <w:rsid w:val="000A1043"/>
    <w:rsid w:val="000A29B6"/>
    <w:rsid w:val="000A5F9B"/>
    <w:rsid w:val="000B0C9F"/>
    <w:rsid w:val="000D6373"/>
    <w:rsid w:val="000F158E"/>
    <w:rsid w:val="000F2897"/>
    <w:rsid w:val="000F53D6"/>
    <w:rsid w:val="000F6131"/>
    <w:rsid w:val="000F6F4D"/>
    <w:rsid w:val="0010241B"/>
    <w:rsid w:val="00105C83"/>
    <w:rsid w:val="00111BC9"/>
    <w:rsid w:val="00113A76"/>
    <w:rsid w:val="001142B0"/>
    <w:rsid w:val="00125BBF"/>
    <w:rsid w:val="0012691A"/>
    <w:rsid w:val="0012757A"/>
    <w:rsid w:val="0013050E"/>
    <w:rsid w:val="00153AD6"/>
    <w:rsid w:val="00155C43"/>
    <w:rsid w:val="00162369"/>
    <w:rsid w:val="00181493"/>
    <w:rsid w:val="00194DF6"/>
    <w:rsid w:val="0019545F"/>
    <w:rsid w:val="001A05E6"/>
    <w:rsid w:val="001A65D0"/>
    <w:rsid w:val="001B35BD"/>
    <w:rsid w:val="001B7AAD"/>
    <w:rsid w:val="001B7BF8"/>
    <w:rsid w:val="001C1B26"/>
    <w:rsid w:val="001C5FB3"/>
    <w:rsid w:val="00212C4A"/>
    <w:rsid w:val="00214A07"/>
    <w:rsid w:val="002234DB"/>
    <w:rsid w:val="002272E9"/>
    <w:rsid w:val="002279DE"/>
    <w:rsid w:val="0023010A"/>
    <w:rsid w:val="0023198E"/>
    <w:rsid w:val="0024370B"/>
    <w:rsid w:val="00257F7F"/>
    <w:rsid w:val="00274249"/>
    <w:rsid w:val="00286F66"/>
    <w:rsid w:val="00294DDF"/>
    <w:rsid w:val="002B0266"/>
    <w:rsid w:val="002C2E4F"/>
    <w:rsid w:val="002C4EA4"/>
    <w:rsid w:val="002C55AF"/>
    <w:rsid w:val="002D0232"/>
    <w:rsid w:val="002D1651"/>
    <w:rsid w:val="002D305D"/>
    <w:rsid w:val="002D6801"/>
    <w:rsid w:val="002E4BD6"/>
    <w:rsid w:val="00310FC9"/>
    <w:rsid w:val="00315961"/>
    <w:rsid w:val="0033177B"/>
    <w:rsid w:val="00332F75"/>
    <w:rsid w:val="00333EEE"/>
    <w:rsid w:val="003345C6"/>
    <w:rsid w:val="0034067F"/>
    <w:rsid w:val="00354199"/>
    <w:rsid w:val="003602AE"/>
    <w:rsid w:val="00373BAD"/>
    <w:rsid w:val="003943CA"/>
    <w:rsid w:val="0039525B"/>
    <w:rsid w:val="003A706D"/>
    <w:rsid w:val="003B00C7"/>
    <w:rsid w:val="003B4D07"/>
    <w:rsid w:val="003C0B96"/>
    <w:rsid w:val="003C1C1E"/>
    <w:rsid w:val="003C35DB"/>
    <w:rsid w:val="003D164A"/>
    <w:rsid w:val="003D5499"/>
    <w:rsid w:val="003E1FED"/>
    <w:rsid w:val="003E5B5F"/>
    <w:rsid w:val="00412A91"/>
    <w:rsid w:val="00417084"/>
    <w:rsid w:val="004177F1"/>
    <w:rsid w:val="0042015B"/>
    <w:rsid w:val="00427D4D"/>
    <w:rsid w:val="00431288"/>
    <w:rsid w:val="004321C1"/>
    <w:rsid w:val="00436F79"/>
    <w:rsid w:val="004373EE"/>
    <w:rsid w:val="00441E6B"/>
    <w:rsid w:val="00443D05"/>
    <w:rsid w:val="00452DFB"/>
    <w:rsid w:val="00462FDD"/>
    <w:rsid w:val="004708AB"/>
    <w:rsid w:val="0047454E"/>
    <w:rsid w:val="00480C36"/>
    <w:rsid w:val="00481024"/>
    <w:rsid w:val="004A3009"/>
    <w:rsid w:val="004A51AA"/>
    <w:rsid w:val="004A6E8C"/>
    <w:rsid w:val="004A780B"/>
    <w:rsid w:val="004B4BA6"/>
    <w:rsid w:val="004B5A69"/>
    <w:rsid w:val="004D38AC"/>
    <w:rsid w:val="004E189C"/>
    <w:rsid w:val="004E1AED"/>
    <w:rsid w:val="004E503B"/>
    <w:rsid w:val="004E50DC"/>
    <w:rsid w:val="004F120A"/>
    <w:rsid w:val="004F7B18"/>
    <w:rsid w:val="005071D6"/>
    <w:rsid w:val="00511431"/>
    <w:rsid w:val="00517D95"/>
    <w:rsid w:val="00526FD0"/>
    <w:rsid w:val="005415A4"/>
    <w:rsid w:val="00561EBF"/>
    <w:rsid w:val="0056685C"/>
    <w:rsid w:val="00585695"/>
    <w:rsid w:val="00592B3B"/>
    <w:rsid w:val="005939B5"/>
    <w:rsid w:val="00597CAB"/>
    <w:rsid w:val="005A302A"/>
    <w:rsid w:val="005A7750"/>
    <w:rsid w:val="005C12A5"/>
    <w:rsid w:val="005C4795"/>
    <w:rsid w:val="005D26AE"/>
    <w:rsid w:val="005D4D79"/>
    <w:rsid w:val="005E0B42"/>
    <w:rsid w:val="005E1675"/>
    <w:rsid w:val="005E29D4"/>
    <w:rsid w:val="005F6B7D"/>
    <w:rsid w:val="006007E6"/>
    <w:rsid w:val="00602262"/>
    <w:rsid w:val="0061298E"/>
    <w:rsid w:val="00621C37"/>
    <w:rsid w:val="006248A7"/>
    <w:rsid w:val="00637977"/>
    <w:rsid w:val="0064736D"/>
    <w:rsid w:val="0067789F"/>
    <w:rsid w:val="006807E5"/>
    <w:rsid w:val="006928E8"/>
    <w:rsid w:val="006965F0"/>
    <w:rsid w:val="006A08C5"/>
    <w:rsid w:val="006A1F2F"/>
    <w:rsid w:val="006A6DEA"/>
    <w:rsid w:val="006B25BB"/>
    <w:rsid w:val="006E37CA"/>
    <w:rsid w:val="006E7872"/>
    <w:rsid w:val="006F209E"/>
    <w:rsid w:val="006F70BD"/>
    <w:rsid w:val="00701FF4"/>
    <w:rsid w:val="00713565"/>
    <w:rsid w:val="0072066F"/>
    <w:rsid w:val="00722BA3"/>
    <w:rsid w:val="0072413F"/>
    <w:rsid w:val="007241D6"/>
    <w:rsid w:val="007348C2"/>
    <w:rsid w:val="007416CE"/>
    <w:rsid w:val="00743656"/>
    <w:rsid w:val="00761832"/>
    <w:rsid w:val="007631E9"/>
    <w:rsid w:val="00774F5E"/>
    <w:rsid w:val="00791C13"/>
    <w:rsid w:val="0079598A"/>
    <w:rsid w:val="007A0C78"/>
    <w:rsid w:val="007B5D25"/>
    <w:rsid w:val="007C1A37"/>
    <w:rsid w:val="007D00F0"/>
    <w:rsid w:val="007D368B"/>
    <w:rsid w:val="007D58AD"/>
    <w:rsid w:val="007E3CE3"/>
    <w:rsid w:val="007E6159"/>
    <w:rsid w:val="007F1C64"/>
    <w:rsid w:val="007F503E"/>
    <w:rsid w:val="008031DE"/>
    <w:rsid w:val="0080369F"/>
    <w:rsid w:val="00810E68"/>
    <w:rsid w:val="00823EB9"/>
    <w:rsid w:val="008321DE"/>
    <w:rsid w:val="00834C97"/>
    <w:rsid w:val="00847C57"/>
    <w:rsid w:val="008537EB"/>
    <w:rsid w:val="00857039"/>
    <w:rsid w:val="0086311A"/>
    <w:rsid w:val="008633EF"/>
    <w:rsid w:val="00864767"/>
    <w:rsid w:val="00865B25"/>
    <w:rsid w:val="008700C0"/>
    <w:rsid w:val="00872C3B"/>
    <w:rsid w:val="00880E8F"/>
    <w:rsid w:val="00884D9F"/>
    <w:rsid w:val="00886F2E"/>
    <w:rsid w:val="008901B6"/>
    <w:rsid w:val="00895299"/>
    <w:rsid w:val="008A2F66"/>
    <w:rsid w:val="008A487A"/>
    <w:rsid w:val="008B3A83"/>
    <w:rsid w:val="008C1E02"/>
    <w:rsid w:val="008D2294"/>
    <w:rsid w:val="008D3A66"/>
    <w:rsid w:val="008D6FC8"/>
    <w:rsid w:val="008D7036"/>
    <w:rsid w:val="008E287C"/>
    <w:rsid w:val="008E61EB"/>
    <w:rsid w:val="008F2DFE"/>
    <w:rsid w:val="00911BCC"/>
    <w:rsid w:val="009156E4"/>
    <w:rsid w:val="00917F08"/>
    <w:rsid w:val="009227A0"/>
    <w:rsid w:val="00932D4E"/>
    <w:rsid w:val="009361A8"/>
    <w:rsid w:val="00945177"/>
    <w:rsid w:val="00947A6C"/>
    <w:rsid w:val="00954590"/>
    <w:rsid w:val="0095761D"/>
    <w:rsid w:val="009577DE"/>
    <w:rsid w:val="009639A7"/>
    <w:rsid w:val="00966E60"/>
    <w:rsid w:val="00974E93"/>
    <w:rsid w:val="00990EA6"/>
    <w:rsid w:val="00992EB4"/>
    <w:rsid w:val="00995E21"/>
    <w:rsid w:val="009A504D"/>
    <w:rsid w:val="009B1210"/>
    <w:rsid w:val="009B2EDE"/>
    <w:rsid w:val="009D02DE"/>
    <w:rsid w:val="009D7640"/>
    <w:rsid w:val="009E1B3F"/>
    <w:rsid w:val="009E7A30"/>
    <w:rsid w:val="009F47DD"/>
    <w:rsid w:val="00A02593"/>
    <w:rsid w:val="00A06C52"/>
    <w:rsid w:val="00A06FC9"/>
    <w:rsid w:val="00A1310C"/>
    <w:rsid w:val="00A256F5"/>
    <w:rsid w:val="00A2589B"/>
    <w:rsid w:val="00A313A4"/>
    <w:rsid w:val="00A355AE"/>
    <w:rsid w:val="00A357F5"/>
    <w:rsid w:val="00A41181"/>
    <w:rsid w:val="00A4139F"/>
    <w:rsid w:val="00A41D19"/>
    <w:rsid w:val="00A45CD6"/>
    <w:rsid w:val="00A4698B"/>
    <w:rsid w:val="00A7038B"/>
    <w:rsid w:val="00A705F4"/>
    <w:rsid w:val="00A8738B"/>
    <w:rsid w:val="00A92270"/>
    <w:rsid w:val="00A957FF"/>
    <w:rsid w:val="00AA2F39"/>
    <w:rsid w:val="00AB3FA7"/>
    <w:rsid w:val="00AC05B2"/>
    <w:rsid w:val="00AF6EB0"/>
    <w:rsid w:val="00AF7A53"/>
    <w:rsid w:val="00B00054"/>
    <w:rsid w:val="00B261C4"/>
    <w:rsid w:val="00B27542"/>
    <w:rsid w:val="00B30819"/>
    <w:rsid w:val="00B433FF"/>
    <w:rsid w:val="00B563D7"/>
    <w:rsid w:val="00B56630"/>
    <w:rsid w:val="00B61754"/>
    <w:rsid w:val="00B6253E"/>
    <w:rsid w:val="00B637EC"/>
    <w:rsid w:val="00B76AC2"/>
    <w:rsid w:val="00B8725E"/>
    <w:rsid w:val="00B96507"/>
    <w:rsid w:val="00BA0ACE"/>
    <w:rsid w:val="00BA1B79"/>
    <w:rsid w:val="00BA61EB"/>
    <w:rsid w:val="00BA7001"/>
    <w:rsid w:val="00BB1FBD"/>
    <w:rsid w:val="00BB574C"/>
    <w:rsid w:val="00BB671B"/>
    <w:rsid w:val="00BC0783"/>
    <w:rsid w:val="00BC1AAE"/>
    <w:rsid w:val="00BC61AE"/>
    <w:rsid w:val="00BD0309"/>
    <w:rsid w:val="00BE1F2B"/>
    <w:rsid w:val="00BE36FF"/>
    <w:rsid w:val="00BE5091"/>
    <w:rsid w:val="00BE668D"/>
    <w:rsid w:val="00BF5980"/>
    <w:rsid w:val="00C209F0"/>
    <w:rsid w:val="00C351A5"/>
    <w:rsid w:val="00C55526"/>
    <w:rsid w:val="00C64CCB"/>
    <w:rsid w:val="00C762DE"/>
    <w:rsid w:val="00C767BC"/>
    <w:rsid w:val="00C80D6D"/>
    <w:rsid w:val="00C83684"/>
    <w:rsid w:val="00C83904"/>
    <w:rsid w:val="00C8666A"/>
    <w:rsid w:val="00CA47EE"/>
    <w:rsid w:val="00CA4F32"/>
    <w:rsid w:val="00CC3E05"/>
    <w:rsid w:val="00CD691B"/>
    <w:rsid w:val="00CE1E99"/>
    <w:rsid w:val="00CE5AA6"/>
    <w:rsid w:val="00CE6A02"/>
    <w:rsid w:val="00CF2783"/>
    <w:rsid w:val="00D0465D"/>
    <w:rsid w:val="00D17D34"/>
    <w:rsid w:val="00D318CA"/>
    <w:rsid w:val="00D335A9"/>
    <w:rsid w:val="00D47A97"/>
    <w:rsid w:val="00D47E8F"/>
    <w:rsid w:val="00D57432"/>
    <w:rsid w:val="00D67AAD"/>
    <w:rsid w:val="00D72D62"/>
    <w:rsid w:val="00D76AE3"/>
    <w:rsid w:val="00D8051D"/>
    <w:rsid w:val="00D9319D"/>
    <w:rsid w:val="00DA30BA"/>
    <w:rsid w:val="00DA4D93"/>
    <w:rsid w:val="00DA53EE"/>
    <w:rsid w:val="00DB2B68"/>
    <w:rsid w:val="00DB3941"/>
    <w:rsid w:val="00DB73CA"/>
    <w:rsid w:val="00DC0448"/>
    <w:rsid w:val="00DD121A"/>
    <w:rsid w:val="00DD12C8"/>
    <w:rsid w:val="00DD7E52"/>
    <w:rsid w:val="00DF02B7"/>
    <w:rsid w:val="00DF5CA3"/>
    <w:rsid w:val="00DF7010"/>
    <w:rsid w:val="00DF79A6"/>
    <w:rsid w:val="00E04463"/>
    <w:rsid w:val="00E04F43"/>
    <w:rsid w:val="00E12D19"/>
    <w:rsid w:val="00E12D2A"/>
    <w:rsid w:val="00E12F9F"/>
    <w:rsid w:val="00E160A9"/>
    <w:rsid w:val="00E32EE9"/>
    <w:rsid w:val="00E3695E"/>
    <w:rsid w:val="00E436CC"/>
    <w:rsid w:val="00E43E9A"/>
    <w:rsid w:val="00E65B67"/>
    <w:rsid w:val="00E7195E"/>
    <w:rsid w:val="00E72B2A"/>
    <w:rsid w:val="00E8022D"/>
    <w:rsid w:val="00E82BBC"/>
    <w:rsid w:val="00E84B9B"/>
    <w:rsid w:val="00E86231"/>
    <w:rsid w:val="00E86ACE"/>
    <w:rsid w:val="00E94DC8"/>
    <w:rsid w:val="00EA0591"/>
    <w:rsid w:val="00EB0FC3"/>
    <w:rsid w:val="00EC2A64"/>
    <w:rsid w:val="00EC55CA"/>
    <w:rsid w:val="00EC62E7"/>
    <w:rsid w:val="00EC7232"/>
    <w:rsid w:val="00ED13CF"/>
    <w:rsid w:val="00EE4C51"/>
    <w:rsid w:val="00EE6387"/>
    <w:rsid w:val="00EF07CB"/>
    <w:rsid w:val="00EF76EB"/>
    <w:rsid w:val="00F05532"/>
    <w:rsid w:val="00F05D9D"/>
    <w:rsid w:val="00F07ED4"/>
    <w:rsid w:val="00F20BA5"/>
    <w:rsid w:val="00F21EA7"/>
    <w:rsid w:val="00F33812"/>
    <w:rsid w:val="00F421F4"/>
    <w:rsid w:val="00F4241F"/>
    <w:rsid w:val="00F5275E"/>
    <w:rsid w:val="00F52972"/>
    <w:rsid w:val="00F64720"/>
    <w:rsid w:val="00F72A82"/>
    <w:rsid w:val="00F904EB"/>
    <w:rsid w:val="00FB0965"/>
    <w:rsid w:val="00FB300C"/>
    <w:rsid w:val="00FB434D"/>
    <w:rsid w:val="00FB6327"/>
    <w:rsid w:val="00FB70B7"/>
    <w:rsid w:val="00FC23E7"/>
    <w:rsid w:val="00FD373B"/>
    <w:rsid w:val="00FD4FDB"/>
    <w:rsid w:val="00FD66B5"/>
    <w:rsid w:val="00FF3D03"/>
    <w:rsid w:val="00FF561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EAAB8"/>
  <w15:docId w15:val="{ECFC5BB6-4E50-490E-8F2E-6E92330B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67BC"/>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TOC1">
    <w:name w:val="toc 1"/>
    <w:basedOn w:val="Normal"/>
    <w:next w:val="Normal"/>
    <w:autoRedefine/>
    <w:uiPriority w:val="39"/>
    <w:unhideWhenUsed/>
    <w:rsid w:val="007F1C64"/>
    <w:pPr>
      <w:spacing w:after="100"/>
    </w:pPr>
  </w:style>
  <w:style w:type="character" w:styleId="Hyperlink">
    <w:name w:val="Hyperlink"/>
    <w:basedOn w:val="DefaultParagraphFont"/>
    <w:uiPriority w:val="99"/>
    <w:unhideWhenUsed/>
    <w:rsid w:val="007F1C64"/>
    <w:rPr>
      <w:color w:val="005DBA" w:themeColor="hyperlink"/>
      <w:u w:val="single"/>
    </w:rPr>
  </w:style>
  <w:style w:type="paragraph" w:styleId="ListParagraph">
    <w:name w:val="List Paragraph"/>
    <w:basedOn w:val="Normal"/>
    <w:uiPriority w:val="34"/>
    <w:unhideWhenUsed/>
    <w:qFormat/>
    <w:rsid w:val="00B27542"/>
    <w:pPr>
      <w:ind w:left="720"/>
      <w:contextualSpacing/>
    </w:pPr>
  </w:style>
  <w:style w:type="paragraph" w:styleId="TOC2">
    <w:name w:val="toc 2"/>
    <w:basedOn w:val="Normal"/>
    <w:next w:val="Normal"/>
    <w:autoRedefine/>
    <w:uiPriority w:val="39"/>
    <w:unhideWhenUsed/>
    <w:rsid w:val="000517FD"/>
    <w:pPr>
      <w:spacing w:after="100"/>
      <w:ind w:left="220"/>
    </w:pPr>
  </w:style>
  <w:style w:type="paragraph" w:styleId="TOC3">
    <w:name w:val="toc 3"/>
    <w:basedOn w:val="Normal"/>
    <w:next w:val="Normal"/>
    <w:autoRedefine/>
    <w:uiPriority w:val="39"/>
    <w:unhideWhenUsed/>
    <w:rsid w:val="00974E93"/>
    <w:pPr>
      <w:spacing w:after="100"/>
      <w:ind w:left="440"/>
    </w:pPr>
  </w:style>
  <w:style w:type="table" w:styleId="PlainTable2">
    <w:name w:val="Plain Table 2"/>
    <w:basedOn w:val="TableNormal"/>
    <w:uiPriority w:val="42"/>
    <w:rsid w:val="001142B0"/>
    <w:pPr>
      <w:spacing w:after="0" w:line="240" w:lineRule="auto"/>
    </w:pPr>
    <w:tblPr>
      <w:tblStyleRowBandSize w:val="1"/>
      <w:tblStyleColBandSize w:val="1"/>
      <w:tblBorders>
        <w:top w:val="single" w:sz="4" w:space="0" w:color="959595" w:themeColor="text1" w:themeTint="80"/>
        <w:bottom w:val="single" w:sz="4" w:space="0" w:color="959595" w:themeColor="text1" w:themeTint="80"/>
      </w:tblBorders>
    </w:tblPr>
    <w:tblStylePr w:type="firstRow">
      <w:rPr>
        <w:b/>
        <w:bCs/>
      </w:rPr>
      <w:tblPr/>
      <w:tcPr>
        <w:tcBorders>
          <w:bottom w:val="single" w:sz="4" w:space="0" w:color="959595" w:themeColor="text1" w:themeTint="80"/>
        </w:tcBorders>
      </w:tcPr>
    </w:tblStylePr>
    <w:tblStylePr w:type="lastRow">
      <w:rPr>
        <w:b/>
        <w:bCs/>
      </w:rPr>
      <w:tblPr/>
      <w:tcPr>
        <w:tcBorders>
          <w:top w:val="single" w:sz="4" w:space="0" w:color="959595" w:themeColor="text1" w:themeTint="80"/>
        </w:tcBorders>
      </w:tcPr>
    </w:tblStylePr>
    <w:tblStylePr w:type="firstCol">
      <w:rPr>
        <w:b/>
        <w:bCs/>
      </w:rPr>
    </w:tblStylePr>
    <w:tblStylePr w:type="lastCol">
      <w:rPr>
        <w:b/>
        <w:bCs/>
      </w:rPr>
    </w:tblStylePr>
    <w:tblStylePr w:type="band1Vert">
      <w:tblPr/>
      <w:tcPr>
        <w:tcBorders>
          <w:left w:val="single" w:sz="4" w:space="0" w:color="959595" w:themeColor="text1" w:themeTint="80"/>
          <w:right w:val="single" w:sz="4" w:space="0" w:color="959595" w:themeColor="text1" w:themeTint="80"/>
        </w:tcBorders>
      </w:tcPr>
    </w:tblStylePr>
    <w:tblStylePr w:type="band2Vert">
      <w:tblPr/>
      <w:tcPr>
        <w:tcBorders>
          <w:left w:val="single" w:sz="4" w:space="0" w:color="959595" w:themeColor="text1" w:themeTint="80"/>
          <w:right w:val="single" w:sz="4" w:space="0" w:color="959595" w:themeColor="text1" w:themeTint="80"/>
        </w:tcBorders>
      </w:tcPr>
    </w:tblStylePr>
    <w:tblStylePr w:type="band1Horz">
      <w:tblPr/>
      <w:tcPr>
        <w:tcBorders>
          <w:top w:val="single" w:sz="4" w:space="0" w:color="959595" w:themeColor="text1" w:themeTint="80"/>
          <w:bottom w:val="single" w:sz="4" w:space="0" w:color="959595" w:themeColor="text1" w:themeTint="80"/>
        </w:tcBorders>
      </w:tcPr>
    </w:tblStylePr>
  </w:style>
  <w:style w:type="character" w:styleId="FollowedHyperlink">
    <w:name w:val="FollowedHyperlink"/>
    <w:basedOn w:val="DefaultParagraphFont"/>
    <w:uiPriority w:val="99"/>
    <w:semiHidden/>
    <w:unhideWhenUsed/>
    <w:rsid w:val="00E94DC8"/>
    <w:rPr>
      <w:color w:val="6C606A" w:themeColor="followedHyperlink"/>
      <w:u w:val="single"/>
    </w:rPr>
  </w:style>
  <w:style w:type="paragraph" w:styleId="NoSpacing">
    <w:name w:val="No Spacing"/>
    <w:uiPriority w:val="1"/>
    <w:qFormat/>
    <w:rsid w:val="005415A4"/>
    <w:pPr>
      <w:spacing w:before="0" w:after="0" w:line="240" w:lineRule="auto"/>
      <w:jc w:val="both"/>
    </w:pPr>
    <w:rPr>
      <w:sz w:val="20"/>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90960">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41577798">
      <w:bodyDiv w:val="1"/>
      <w:marLeft w:val="0"/>
      <w:marRight w:val="0"/>
      <w:marTop w:val="0"/>
      <w:marBottom w:val="0"/>
      <w:divBdr>
        <w:top w:val="none" w:sz="0" w:space="0" w:color="auto"/>
        <w:left w:val="none" w:sz="0" w:space="0" w:color="auto"/>
        <w:bottom w:val="none" w:sz="0" w:space="0" w:color="auto"/>
        <w:right w:val="none" w:sz="0" w:space="0" w:color="auto"/>
      </w:divBdr>
    </w:div>
    <w:div w:id="153491885">
      <w:bodyDiv w:val="1"/>
      <w:marLeft w:val="0"/>
      <w:marRight w:val="0"/>
      <w:marTop w:val="0"/>
      <w:marBottom w:val="0"/>
      <w:divBdr>
        <w:top w:val="none" w:sz="0" w:space="0" w:color="auto"/>
        <w:left w:val="none" w:sz="0" w:space="0" w:color="auto"/>
        <w:bottom w:val="none" w:sz="0" w:space="0" w:color="auto"/>
        <w:right w:val="none" w:sz="0" w:space="0" w:color="auto"/>
      </w:divBdr>
    </w:div>
    <w:div w:id="213665913">
      <w:bodyDiv w:val="1"/>
      <w:marLeft w:val="0"/>
      <w:marRight w:val="0"/>
      <w:marTop w:val="0"/>
      <w:marBottom w:val="0"/>
      <w:divBdr>
        <w:top w:val="none" w:sz="0" w:space="0" w:color="auto"/>
        <w:left w:val="none" w:sz="0" w:space="0" w:color="auto"/>
        <w:bottom w:val="none" w:sz="0" w:space="0" w:color="auto"/>
        <w:right w:val="none" w:sz="0" w:space="0" w:color="auto"/>
      </w:divBdr>
    </w:div>
    <w:div w:id="214705677">
      <w:bodyDiv w:val="1"/>
      <w:marLeft w:val="0"/>
      <w:marRight w:val="0"/>
      <w:marTop w:val="0"/>
      <w:marBottom w:val="0"/>
      <w:divBdr>
        <w:top w:val="none" w:sz="0" w:space="0" w:color="auto"/>
        <w:left w:val="none" w:sz="0" w:space="0" w:color="auto"/>
        <w:bottom w:val="none" w:sz="0" w:space="0" w:color="auto"/>
        <w:right w:val="none" w:sz="0" w:space="0" w:color="auto"/>
      </w:divBdr>
    </w:div>
    <w:div w:id="343212960">
      <w:bodyDiv w:val="1"/>
      <w:marLeft w:val="0"/>
      <w:marRight w:val="0"/>
      <w:marTop w:val="0"/>
      <w:marBottom w:val="0"/>
      <w:divBdr>
        <w:top w:val="none" w:sz="0" w:space="0" w:color="auto"/>
        <w:left w:val="none" w:sz="0" w:space="0" w:color="auto"/>
        <w:bottom w:val="none" w:sz="0" w:space="0" w:color="auto"/>
        <w:right w:val="none" w:sz="0" w:space="0" w:color="auto"/>
      </w:divBdr>
    </w:div>
    <w:div w:id="356274003">
      <w:bodyDiv w:val="1"/>
      <w:marLeft w:val="0"/>
      <w:marRight w:val="0"/>
      <w:marTop w:val="0"/>
      <w:marBottom w:val="0"/>
      <w:divBdr>
        <w:top w:val="none" w:sz="0" w:space="0" w:color="auto"/>
        <w:left w:val="none" w:sz="0" w:space="0" w:color="auto"/>
        <w:bottom w:val="none" w:sz="0" w:space="0" w:color="auto"/>
        <w:right w:val="none" w:sz="0" w:space="0" w:color="auto"/>
      </w:divBdr>
      <w:divsChild>
        <w:div w:id="647443260">
          <w:marLeft w:val="0"/>
          <w:marRight w:val="0"/>
          <w:marTop w:val="0"/>
          <w:marBottom w:val="0"/>
          <w:divBdr>
            <w:top w:val="none" w:sz="0" w:space="0" w:color="auto"/>
            <w:left w:val="none" w:sz="0" w:space="0" w:color="auto"/>
            <w:bottom w:val="none" w:sz="0" w:space="0" w:color="auto"/>
            <w:right w:val="none" w:sz="0" w:space="0" w:color="auto"/>
          </w:divBdr>
          <w:divsChild>
            <w:div w:id="1527789896">
              <w:marLeft w:val="0"/>
              <w:marRight w:val="0"/>
              <w:marTop w:val="0"/>
              <w:marBottom w:val="0"/>
              <w:divBdr>
                <w:top w:val="none" w:sz="0" w:space="0" w:color="auto"/>
                <w:left w:val="none" w:sz="0" w:space="0" w:color="auto"/>
                <w:bottom w:val="none" w:sz="0" w:space="0" w:color="auto"/>
                <w:right w:val="none" w:sz="0" w:space="0" w:color="auto"/>
              </w:divBdr>
              <w:divsChild>
                <w:div w:id="655064766">
                  <w:marLeft w:val="0"/>
                  <w:marRight w:val="0"/>
                  <w:marTop w:val="0"/>
                  <w:marBottom w:val="0"/>
                  <w:divBdr>
                    <w:top w:val="none" w:sz="0" w:space="0" w:color="auto"/>
                    <w:left w:val="none" w:sz="0" w:space="0" w:color="auto"/>
                    <w:bottom w:val="none" w:sz="0" w:space="0" w:color="auto"/>
                    <w:right w:val="none" w:sz="0" w:space="0" w:color="auto"/>
                  </w:divBdr>
                  <w:divsChild>
                    <w:div w:id="161244168">
                      <w:marLeft w:val="0"/>
                      <w:marRight w:val="0"/>
                      <w:marTop w:val="0"/>
                      <w:marBottom w:val="0"/>
                      <w:divBdr>
                        <w:top w:val="none" w:sz="0" w:space="0" w:color="auto"/>
                        <w:left w:val="none" w:sz="0" w:space="0" w:color="auto"/>
                        <w:bottom w:val="none" w:sz="0" w:space="0" w:color="auto"/>
                        <w:right w:val="none" w:sz="0" w:space="0" w:color="auto"/>
                      </w:divBdr>
                      <w:divsChild>
                        <w:div w:id="881673871">
                          <w:marLeft w:val="0"/>
                          <w:marRight w:val="0"/>
                          <w:marTop w:val="0"/>
                          <w:marBottom w:val="0"/>
                          <w:divBdr>
                            <w:top w:val="none" w:sz="0" w:space="0" w:color="0050C5"/>
                            <w:left w:val="none" w:sz="0" w:space="0" w:color="0050C5"/>
                            <w:bottom w:val="none" w:sz="0" w:space="0" w:color="0050C5"/>
                            <w:right w:val="none" w:sz="0" w:space="0" w:color="0050C5"/>
                          </w:divBdr>
                        </w:div>
                      </w:divsChild>
                    </w:div>
                  </w:divsChild>
                </w:div>
              </w:divsChild>
            </w:div>
          </w:divsChild>
        </w:div>
      </w:divsChild>
    </w:div>
    <w:div w:id="369958645">
      <w:bodyDiv w:val="1"/>
      <w:marLeft w:val="0"/>
      <w:marRight w:val="0"/>
      <w:marTop w:val="0"/>
      <w:marBottom w:val="0"/>
      <w:divBdr>
        <w:top w:val="none" w:sz="0" w:space="0" w:color="auto"/>
        <w:left w:val="none" w:sz="0" w:space="0" w:color="auto"/>
        <w:bottom w:val="none" w:sz="0" w:space="0" w:color="auto"/>
        <w:right w:val="none" w:sz="0" w:space="0" w:color="auto"/>
      </w:divBdr>
    </w:div>
    <w:div w:id="512453148">
      <w:bodyDiv w:val="1"/>
      <w:marLeft w:val="0"/>
      <w:marRight w:val="0"/>
      <w:marTop w:val="0"/>
      <w:marBottom w:val="0"/>
      <w:divBdr>
        <w:top w:val="none" w:sz="0" w:space="0" w:color="auto"/>
        <w:left w:val="none" w:sz="0" w:space="0" w:color="auto"/>
        <w:bottom w:val="none" w:sz="0" w:space="0" w:color="auto"/>
        <w:right w:val="none" w:sz="0" w:space="0" w:color="auto"/>
      </w:divBdr>
    </w:div>
    <w:div w:id="570430847">
      <w:bodyDiv w:val="1"/>
      <w:marLeft w:val="0"/>
      <w:marRight w:val="0"/>
      <w:marTop w:val="0"/>
      <w:marBottom w:val="0"/>
      <w:divBdr>
        <w:top w:val="none" w:sz="0" w:space="0" w:color="auto"/>
        <w:left w:val="none" w:sz="0" w:space="0" w:color="auto"/>
        <w:bottom w:val="none" w:sz="0" w:space="0" w:color="auto"/>
        <w:right w:val="none" w:sz="0" w:space="0" w:color="auto"/>
      </w:divBdr>
      <w:divsChild>
        <w:div w:id="189073029">
          <w:marLeft w:val="0"/>
          <w:marRight w:val="0"/>
          <w:marTop w:val="0"/>
          <w:marBottom w:val="0"/>
          <w:divBdr>
            <w:top w:val="none" w:sz="0" w:space="0" w:color="auto"/>
            <w:left w:val="none" w:sz="0" w:space="0" w:color="auto"/>
            <w:bottom w:val="none" w:sz="0" w:space="0" w:color="auto"/>
            <w:right w:val="none" w:sz="0" w:space="0" w:color="auto"/>
          </w:divBdr>
          <w:divsChild>
            <w:div w:id="487862646">
              <w:marLeft w:val="0"/>
              <w:marRight w:val="0"/>
              <w:marTop w:val="0"/>
              <w:marBottom w:val="0"/>
              <w:divBdr>
                <w:top w:val="none" w:sz="0" w:space="0" w:color="auto"/>
                <w:left w:val="none" w:sz="0" w:space="0" w:color="auto"/>
                <w:bottom w:val="none" w:sz="0" w:space="0" w:color="auto"/>
                <w:right w:val="none" w:sz="0" w:space="0" w:color="auto"/>
              </w:divBdr>
              <w:divsChild>
                <w:div w:id="982462174">
                  <w:marLeft w:val="0"/>
                  <w:marRight w:val="0"/>
                  <w:marTop w:val="0"/>
                  <w:marBottom w:val="0"/>
                  <w:divBdr>
                    <w:top w:val="none" w:sz="0" w:space="0" w:color="auto"/>
                    <w:left w:val="none" w:sz="0" w:space="0" w:color="auto"/>
                    <w:bottom w:val="none" w:sz="0" w:space="0" w:color="auto"/>
                    <w:right w:val="none" w:sz="0" w:space="0" w:color="auto"/>
                  </w:divBdr>
                  <w:divsChild>
                    <w:div w:id="1867676559">
                      <w:marLeft w:val="0"/>
                      <w:marRight w:val="0"/>
                      <w:marTop w:val="0"/>
                      <w:marBottom w:val="0"/>
                      <w:divBdr>
                        <w:top w:val="none" w:sz="0" w:space="0" w:color="auto"/>
                        <w:left w:val="none" w:sz="0" w:space="0" w:color="auto"/>
                        <w:bottom w:val="none" w:sz="0" w:space="0" w:color="auto"/>
                        <w:right w:val="none" w:sz="0" w:space="0" w:color="auto"/>
                      </w:divBdr>
                      <w:divsChild>
                        <w:div w:id="936064260">
                          <w:marLeft w:val="0"/>
                          <w:marRight w:val="0"/>
                          <w:marTop w:val="0"/>
                          <w:marBottom w:val="0"/>
                          <w:divBdr>
                            <w:top w:val="none" w:sz="0" w:space="0" w:color="0050C5"/>
                            <w:left w:val="none" w:sz="0" w:space="0" w:color="0050C5"/>
                            <w:bottom w:val="none" w:sz="0" w:space="0" w:color="0050C5"/>
                            <w:right w:val="none" w:sz="0" w:space="0" w:color="0050C5"/>
                          </w:divBdr>
                        </w:div>
                      </w:divsChild>
                    </w:div>
                  </w:divsChild>
                </w:div>
              </w:divsChild>
            </w:div>
          </w:divsChild>
        </w:div>
      </w:divsChild>
    </w:div>
    <w:div w:id="57575161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9455808">
      <w:bodyDiv w:val="1"/>
      <w:marLeft w:val="0"/>
      <w:marRight w:val="0"/>
      <w:marTop w:val="0"/>
      <w:marBottom w:val="0"/>
      <w:divBdr>
        <w:top w:val="none" w:sz="0" w:space="0" w:color="auto"/>
        <w:left w:val="none" w:sz="0" w:space="0" w:color="auto"/>
        <w:bottom w:val="none" w:sz="0" w:space="0" w:color="auto"/>
        <w:right w:val="none" w:sz="0" w:space="0" w:color="auto"/>
      </w:divBdr>
    </w:div>
    <w:div w:id="794912074">
      <w:bodyDiv w:val="1"/>
      <w:marLeft w:val="0"/>
      <w:marRight w:val="0"/>
      <w:marTop w:val="0"/>
      <w:marBottom w:val="0"/>
      <w:divBdr>
        <w:top w:val="none" w:sz="0" w:space="0" w:color="auto"/>
        <w:left w:val="none" w:sz="0" w:space="0" w:color="auto"/>
        <w:bottom w:val="none" w:sz="0" w:space="0" w:color="auto"/>
        <w:right w:val="none" w:sz="0" w:space="0" w:color="auto"/>
      </w:divBdr>
    </w:div>
    <w:div w:id="837383709">
      <w:bodyDiv w:val="1"/>
      <w:marLeft w:val="0"/>
      <w:marRight w:val="0"/>
      <w:marTop w:val="0"/>
      <w:marBottom w:val="0"/>
      <w:divBdr>
        <w:top w:val="none" w:sz="0" w:space="0" w:color="auto"/>
        <w:left w:val="none" w:sz="0" w:space="0" w:color="auto"/>
        <w:bottom w:val="none" w:sz="0" w:space="0" w:color="auto"/>
        <w:right w:val="none" w:sz="0" w:space="0" w:color="auto"/>
      </w:divBdr>
    </w:div>
    <w:div w:id="924608550">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28944356">
      <w:bodyDiv w:val="1"/>
      <w:marLeft w:val="0"/>
      <w:marRight w:val="0"/>
      <w:marTop w:val="0"/>
      <w:marBottom w:val="0"/>
      <w:divBdr>
        <w:top w:val="none" w:sz="0" w:space="0" w:color="auto"/>
        <w:left w:val="none" w:sz="0" w:space="0" w:color="auto"/>
        <w:bottom w:val="none" w:sz="0" w:space="0" w:color="auto"/>
        <w:right w:val="none" w:sz="0" w:space="0" w:color="auto"/>
      </w:divBdr>
    </w:div>
    <w:div w:id="1238898064">
      <w:bodyDiv w:val="1"/>
      <w:marLeft w:val="0"/>
      <w:marRight w:val="0"/>
      <w:marTop w:val="0"/>
      <w:marBottom w:val="0"/>
      <w:divBdr>
        <w:top w:val="none" w:sz="0" w:space="0" w:color="auto"/>
        <w:left w:val="none" w:sz="0" w:space="0" w:color="auto"/>
        <w:bottom w:val="none" w:sz="0" w:space="0" w:color="auto"/>
        <w:right w:val="none" w:sz="0" w:space="0" w:color="auto"/>
      </w:divBdr>
    </w:div>
    <w:div w:id="1361466330">
      <w:bodyDiv w:val="1"/>
      <w:marLeft w:val="0"/>
      <w:marRight w:val="0"/>
      <w:marTop w:val="0"/>
      <w:marBottom w:val="0"/>
      <w:divBdr>
        <w:top w:val="none" w:sz="0" w:space="0" w:color="auto"/>
        <w:left w:val="none" w:sz="0" w:space="0" w:color="auto"/>
        <w:bottom w:val="none" w:sz="0" w:space="0" w:color="auto"/>
        <w:right w:val="none" w:sz="0" w:space="0" w:color="auto"/>
      </w:divBdr>
    </w:div>
    <w:div w:id="1374499777">
      <w:bodyDiv w:val="1"/>
      <w:marLeft w:val="0"/>
      <w:marRight w:val="0"/>
      <w:marTop w:val="0"/>
      <w:marBottom w:val="0"/>
      <w:divBdr>
        <w:top w:val="none" w:sz="0" w:space="0" w:color="auto"/>
        <w:left w:val="none" w:sz="0" w:space="0" w:color="auto"/>
        <w:bottom w:val="none" w:sz="0" w:space="0" w:color="auto"/>
        <w:right w:val="none" w:sz="0" w:space="0" w:color="auto"/>
      </w:divBdr>
      <w:divsChild>
        <w:div w:id="2036074622">
          <w:marLeft w:val="0"/>
          <w:marRight w:val="0"/>
          <w:marTop w:val="0"/>
          <w:marBottom w:val="0"/>
          <w:divBdr>
            <w:top w:val="none" w:sz="0" w:space="0" w:color="auto"/>
            <w:left w:val="none" w:sz="0" w:space="0" w:color="auto"/>
            <w:bottom w:val="none" w:sz="0" w:space="0" w:color="auto"/>
            <w:right w:val="none" w:sz="0" w:space="0" w:color="auto"/>
          </w:divBdr>
          <w:divsChild>
            <w:div w:id="1631784827">
              <w:marLeft w:val="0"/>
              <w:marRight w:val="0"/>
              <w:marTop w:val="0"/>
              <w:marBottom w:val="0"/>
              <w:divBdr>
                <w:top w:val="none" w:sz="0" w:space="0" w:color="auto"/>
                <w:left w:val="none" w:sz="0" w:space="0" w:color="auto"/>
                <w:bottom w:val="none" w:sz="0" w:space="0" w:color="auto"/>
                <w:right w:val="none" w:sz="0" w:space="0" w:color="auto"/>
              </w:divBdr>
              <w:divsChild>
                <w:div w:id="2143957582">
                  <w:marLeft w:val="0"/>
                  <w:marRight w:val="0"/>
                  <w:marTop w:val="0"/>
                  <w:marBottom w:val="0"/>
                  <w:divBdr>
                    <w:top w:val="none" w:sz="0" w:space="0" w:color="auto"/>
                    <w:left w:val="none" w:sz="0" w:space="0" w:color="auto"/>
                    <w:bottom w:val="none" w:sz="0" w:space="0" w:color="auto"/>
                    <w:right w:val="none" w:sz="0" w:space="0" w:color="auto"/>
                  </w:divBdr>
                  <w:divsChild>
                    <w:div w:id="1835026520">
                      <w:marLeft w:val="0"/>
                      <w:marRight w:val="0"/>
                      <w:marTop w:val="0"/>
                      <w:marBottom w:val="0"/>
                      <w:divBdr>
                        <w:top w:val="none" w:sz="0" w:space="0" w:color="auto"/>
                        <w:left w:val="none" w:sz="0" w:space="0" w:color="auto"/>
                        <w:bottom w:val="none" w:sz="0" w:space="0" w:color="auto"/>
                        <w:right w:val="none" w:sz="0" w:space="0" w:color="auto"/>
                      </w:divBdr>
                      <w:divsChild>
                        <w:div w:id="930311178">
                          <w:marLeft w:val="0"/>
                          <w:marRight w:val="0"/>
                          <w:marTop w:val="0"/>
                          <w:marBottom w:val="0"/>
                          <w:divBdr>
                            <w:top w:val="none" w:sz="0" w:space="0" w:color="0050C5"/>
                            <w:left w:val="none" w:sz="0" w:space="0" w:color="0050C5"/>
                            <w:bottom w:val="none" w:sz="0" w:space="0" w:color="0050C5"/>
                            <w:right w:val="none" w:sz="0" w:space="0" w:color="0050C5"/>
                          </w:divBdr>
                        </w:div>
                      </w:divsChild>
                    </w:div>
                  </w:divsChild>
                </w:div>
              </w:divsChild>
            </w:div>
          </w:divsChild>
        </w:div>
      </w:divsChild>
    </w:div>
    <w:div w:id="1465152134">
      <w:bodyDiv w:val="1"/>
      <w:marLeft w:val="0"/>
      <w:marRight w:val="0"/>
      <w:marTop w:val="0"/>
      <w:marBottom w:val="0"/>
      <w:divBdr>
        <w:top w:val="none" w:sz="0" w:space="0" w:color="auto"/>
        <w:left w:val="none" w:sz="0" w:space="0" w:color="auto"/>
        <w:bottom w:val="none" w:sz="0" w:space="0" w:color="auto"/>
        <w:right w:val="none" w:sz="0" w:space="0" w:color="auto"/>
      </w:divBdr>
    </w:div>
    <w:div w:id="149961840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727294022">
      <w:bodyDiv w:val="1"/>
      <w:marLeft w:val="0"/>
      <w:marRight w:val="0"/>
      <w:marTop w:val="0"/>
      <w:marBottom w:val="0"/>
      <w:divBdr>
        <w:top w:val="none" w:sz="0" w:space="0" w:color="auto"/>
        <w:left w:val="none" w:sz="0" w:space="0" w:color="auto"/>
        <w:bottom w:val="none" w:sz="0" w:space="0" w:color="auto"/>
        <w:right w:val="none" w:sz="0" w:space="0" w:color="auto"/>
      </w:divBdr>
    </w:div>
    <w:div w:id="1745176015">
      <w:bodyDiv w:val="1"/>
      <w:marLeft w:val="0"/>
      <w:marRight w:val="0"/>
      <w:marTop w:val="0"/>
      <w:marBottom w:val="0"/>
      <w:divBdr>
        <w:top w:val="none" w:sz="0" w:space="0" w:color="auto"/>
        <w:left w:val="none" w:sz="0" w:space="0" w:color="auto"/>
        <w:bottom w:val="none" w:sz="0" w:space="0" w:color="auto"/>
        <w:right w:val="none" w:sz="0" w:space="0" w:color="auto"/>
      </w:divBdr>
    </w:div>
    <w:div w:id="1769889624">
      <w:bodyDiv w:val="1"/>
      <w:marLeft w:val="0"/>
      <w:marRight w:val="0"/>
      <w:marTop w:val="0"/>
      <w:marBottom w:val="0"/>
      <w:divBdr>
        <w:top w:val="none" w:sz="0" w:space="0" w:color="auto"/>
        <w:left w:val="none" w:sz="0" w:space="0" w:color="auto"/>
        <w:bottom w:val="none" w:sz="0" w:space="0" w:color="auto"/>
        <w:right w:val="none" w:sz="0" w:space="0" w:color="auto"/>
      </w:divBdr>
    </w:div>
    <w:div w:id="1839073443">
      <w:bodyDiv w:val="1"/>
      <w:marLeft w:val="0"/>
      <w:marRight w:val="0"/>
      <w:marTop w:val="0"/>
      <w:marBottom w:val="0"/>
      <w:divBdr>
        <w:top w:val="none" w:sz="0" w:space="0" w:color="auto"/>
        <w:left w:val="none" w:sz="0" w:space="0" w:color="auto"/>
        <w:bottom w:val="none" w:sz="0" w:space="0" w:color="auto"/>
        <w:right w:val="none" w:sz="0" w:space="0" w:color="auto"/>
      </w:divBdr>
    </w:div>
    <w:div w:id="1886674873">
      <w:bodyDiv w:val="1"/>
      <w:marLeft w:val="0"/>
      <w:marRight w:val="0"/>
      <w:marTop w:val="0"/>
      <w:marBottom w:val="0"/>
      <w:divBdr>
        <w:top w:val="none" w:sz="0" w:space="0" w:color="auto"/>
        <w:left w:val="none" w:sz="0" w:space="0" w:color="auto"/>
        <w:bottom w:val="none" w:sz="0" w:space="0" w:color="auto"/>
        <w:right w:val="none" w:sz="0" w:space="0" w:color="auto"/>
      </w:divBdr>
    </w:div>
    <w:div w:id="1894122491">
      <w:bodyDiv w:val="1"/>
      <w:marLeft w:val="0"/>
      <w:marRight w:val="0"/>
      <w:marTop w:val="0"/>
      <w:marBottom w:val="0"/>
      <w:divBdr>
        <w:top w:val="none" w:sz="0" w:space="0" w:color="auto"/>
        <w:left w:val="none" w:sz="0" w:space="0" w:color="auto"/>
        <w:bottom w:val="none" w:sz="0" w:space="0" w:color="auto"/>
        <w:right w:val="none" w:sz="0" w:space="0" w:color="auto"/>
      </w:divBdr>
    </w:div>
    <w:div w:id="206151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jpeg"/><Relationship Id="rId47" Type="http://schemas.openxmlformats.org/officeDocument/2006/relationships/hyperlink" Target="https://docs.microsoft.com/en-us/iis/extensions/configuring-application-request-routing-arr/define-and-configure-an-application-request-routing-server-farm/_static/image12.jpg" TargetMode="External"/><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5.png"/><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jpeg"/><Relationship Id="rId45" Type="http://schemas.openxmlformats.org/officeDocument/2006/relationships/hyperlink" Target="https://docs.microsoft.com/en-us/iis/extensions/configuring-application-request-routing-arr/define-and-configure-an-application-request-routing-server-farm/_static/image10.jpg"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docs.microsoft.com/en-us/iis/extensions/configuring-application-request-routing-arr/define-and-configure-an-application-request-routing-server-farm/_static/image8.jpg" TargetMode="External"/><Relationship Id="rId48" Type="http://schemas.openxmlformats.org/officeDocument/2006/relationships/image" Target="media/image31.jpe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4.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0.jpeg"/><Relationship Id="rId59" Type="http://schemas.openxmlformats.org/officeDocument/2006/relationships/hyperlink" Target="https://www.microsoft.com/en-us/download/details.aspx?id=27115" TargetMode="External"/><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hyperlink" Target="https://docs.microsoft.com/en-us/iis/extensions/configuring-application-request-routing-arr/define-and-configure-an-application-request-routing-server-farm/_static/image6.jpg" TargetMode="External"/><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microsoft.com/web/downloads/platform.aspx"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29.jpe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docs.microsoft.com/en-us/iis/extensions/configuring-application-request-routing-arr/define-and-configure-an-application-request-routing-server-farm/_static/image4.jpg" TargetMode="External"/><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o.joksimovic.PEXIMBG\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p:properties xmlns:p="http://schemas.microsoft.com/office/2006/metadata/properties" xmlns:xsi="http://www.w3.org/2001/XMLSchema-instance" xmlns:pc="http://schemas.microsoft.com/office/infopath/2007/PartnerControls"><documentManagement><Status xmlns="$ListId:Project Documents;">Draft</Status><Links xmlns="$ListId:Project Documents;">&lt;?xml version="1.0" encoding="UTF-8"?&gt;&lt;Result&gt;&lt;NewXML&gt;&lt;PWSLinkDataSet xmlns="http://schemas.microsoft.com/office/project/server/webservices/PWSLinkDataSet/" /&gt;&lt;/NewXML&gt;&lt;ProjectUID&gt;6687917e-a20d-44df-9b5c-8cf7940b9b1f&lt;/ProjectUID&gt;&lt;OldXML&gt;&lt;PWSLinkDataSet xmlns="http://schemas.microsoft.com/office/project/server/webservices/PWSLinkDataSet/" /&gt;&lt;/OldXML&gt;&lt;ItemType&gt;3&lt;/ItemType&gt;&lt;PSURL&gt;http://ps10/pwa&lt;/PSURL&gt;&lt;/Result&gt;</Links><Owner xmlns="$ListId:Project Documents;"><UserInfo><DisplayName></DisplayName><AccountId xsi:nil="true"></AccountId><AccountType/></UserInfo></Owner></documentManagement></p:properties>
</file>

<file path=customXml/item2.xml><?xml version="1.0" encoding="utf-8"?><ct:contentTypeSchema ct:_="" ma:_="" ma:contentTypeName="Project Site Document" ma:contentTypeID="0x01010076771F56788D034C919ECD33AEE6AD37" ma:contentTypeVersion="" ma:contentTypeDescription="" ma:contentTypeScope="" ma:versionID="9ff65b26a9b1b462dea5fadccc60d81f" xmlns:ct="http://schemas.microsoft.com/office/2006/metadata/contentType" xmlns:ma="http://schemas.microsoft.com/office/2006/metadata/properties/metaAttributes">
<xsd:schema targetNamespace="http://schemas.microsoft.com/office/2006/metadata/properties" ma:root="true" ma:fieldsID="290bd439ff5d61acec6061c02d45214f" ns2:_="" xmlns:xsd="http://www.w3.org/2001/XMLSchema" xmlns:xs="http://www.w3.org/2001/XMLSchema" xmlns:p="http://schemas.microsoft.com/office/2006/metadata/properties" xmlns:ns2="$ListId:Project Documents;">
<xsd:import namespace="$ListId:Project Documents;"/>
<xsd:element name="properties">
<xsd:complexType>
<xsd:sequence>
<xsd:element name="documentManagement">
<xsd:complexType>
<xsd:all>
<xsd:element ref="ns2:Owner" minOccurs="0"/>
<xsd:element ref="ns2:Status" minOccurs="0"/>
<xsd:element ref="ns2:Links" minOccurs="0"/>
</xsd:all>
</xsd:complexType>
</xsd:element>
</xsd:sequence>
</xsd:complexType>
</xsd:element>
</xsd:schema>
<xsd:schema targetNamespace="$ListId:Project Documents;"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element name="Links" ma:index="10" nillable="true" ma:displayName="Links" ma:internalName="Links">
<xsd:simpleType>
<xsd:restriction base="dms:Unknown"/>
</xsd:simpleType>
</xsd:element>
</xsd:schema>
<xsd:schema targetNamespace="http://schemas.openxmlformats.org/package/2006/metadata/core-properties" elementFormDefault="qualified" attributeFormDefault="unqualified" blockDefault="#all" xmlns="http://schemas.openxmlformats.org/package/2006/metadata/core-properties" xmlns:xsd="http://www.w3.org/2001/XMLSchema" xmlns:xsi="http://www.w3.org/2001/XMLSchema-instance" xmlns:dc="http://purl.org/dc/elements/1.1/" xmlns:dcterms="http://purl.org/dc/terms/" xmlns:odoc="http://schemas.microsoft.com/internal/obd">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targetNamespace="http://schemas.microsoft.com/office/infopath/2007/PartnerControls" elementFormDefault="qualified" attributeFormDefault="unqualified" xmlns:pc="http://schemas.microsoft.com/office/infopath/2007/PartnerControls" xmlns:xs="http://www.w3.org/2001/XMLSchema">
<xs:element name="Person">
<xs:complexType>
<xs:sequence>
<xs:element ref="pc:DisplayName" minOccurs="0"></xs:element>
<xs:element ref="pc:AccountId" minOccurs="0"></xs:element>
<xs:element ref="pc:AccountType" minOccurs="0"></xs:element>
</xs:sequence>
</xs:complexType>
</xs:element>
<xs:element name="DisplayName" type="xs:string"></xs:element>
<xs:element name="AccountId" type="xs:string"></xs:element>
<xs:element name="AccountType" type="xs:string"></xs:element>
<xs:element name="BDCAssociatedEntity">
<xs:complexType>
<xs:sequence>
<xs:element ref="pc:BDCEntity" minOccurs="0" maxOccurs="unbounded"></xs:element>
</xs:sequence>
<xs:attribute ref="pc:EntityNamespace"></xs:attribute>
<xs:attribute ref="pc:EntityName"></xs:attribute>
<xs:attribute ref="pc:SystemInstanceName"></xs:attribute>
<xs:attribute ref="pc:AssociationName"></xs:attribute>
</xs:complexType>
</xs:element>
<xs:attribute name="EntityNamespace" type="xs:string"></xs:attribute>
<xs:attribute name="EntityName" type="xs:string"></xs:attribute>
<xs:attribute name="SystemInstanceName" type="xs:string"></xs:attribute>
<xs:attribute name="AssociationName" type="xs:string"></xs:attribute>
<xs:element name="BDCEntity">
<xs:complexType>
<xs:sequence>
<xs:element ref="pc:EntityDisplayName" minOccurs="0"></xs:element>
<xs:element ref="pc:EntityInstanceReference" minOccurs="0"></xs:element>
<xs:element ref="pc:EntityId1" minOccurs="0"></xs:element>
<xs:element ref="pc:EntityId2" minOccurs="0"></xs:element>
<xs:element ref="pc:EntityId3" minOccurs="0"></xs:element>
<xs:element ref="pc:EntityId4" minOccurs="0"></xs:element>
<xs:element ref="pc:EntityId5" minOccurs="0"></xs:element>
</xs:sequence>
</xs:complexType>
</xs:element>
<xs:element name="EntityDisplayName" type="xs:string"></xs:element>
<xs:element name="EntityInstanceReference" type="xs:string"></xs:element>
<xs:element name="EntityId1" type="xs:string"></xs:element>
<xs:element name="EntityId2" type="xs:string"></xs:element>
<xs:element name="EntityId3" type="xs:string"></xs:element>
<xs:element name="EntityId4" type="xs:string"></xs:element>
<xs:element name="EntityId5" type="xs:string"></xs:element>
<xs:element name="Terms">
<xs:complexType>
<xs:sequence>
<xs:element ref="pc:TermInfo" minOccurs="0" maxOccurs="unbounded"></xs:element>
</xs:sequence>
</xs:complexType>
</xs:element>
<xs:element name="TermInfo">
<xs:complexType>
<xs:sequence>
<xs:element ref="pc:TermName" minOccurs="0"></xs:element>
<xs:element ref="pc:TermId" minOccurs="0"></xs:element>
</xs:sequence>
</xs:complexType>
</xs:element>
<xs:element name="TermName" type="xs:string"></xs:element>
<xs:element name="TermId" type="xs:string"></xs:element>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ListId:Project Documents;"/>
  </ds:schemaRefs>
</ds:datastoreItem>
</file>

<file path=customXml/itemProps2.xml><?xml version="1.0" encoding="utf-8"?>
<ds:datastoreItem xmlns:ds="http://schemas.openxmlformats.org/officeDocument/2006/customXml" ds:itemID="{81568D5E-49EA-474B-83CB-84D27541E1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ListId:Project Document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82627C-7AE0-4A2D-8D27-A17CBCD19D6C}">
  <ds:schemaRefs>
    <ds:schemaRef ds:uri="http://schemas.microsoft.com/sharepoint/v3/contenttype/forms"/>
  </ds:schemaRefs>
</ds:datastoreItem>
</file>

<file path=customXml/itemProps4.xml><?xml version="1.0" encoding="utf-8"?>
<ds:datastoreItem xmlns:ds="http://schemas.openxmlformats.org/officeDocument/2006/customXml" ds:itemID="{E827FC23-64B8-4E5A-9738-6E59A39D7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7869</TotalTime>
  <Pages>1</Pages>
  <Words>7788</Words>
  <Characters>45171</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Digital Edge installation guide</vt:lpstr>
    </vt:vector>
  </TitlesOfParts>
  <Company>Asseco SEE</Company>
  <LinksUpToDate>false</LinksUpToDate>
  <CharactersWithSpaces>52854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Edge installation guide</dc:title>
  <dc:creator>Marko Joksimović</dc:creator>
  <cp:keywords>Internal/General</cp:keywords>
  <cp:lastModifiedBy>Andrei Floroiu</cp:lastModifiedBy>
  <cp:revision>217</cp:revision>
  <cp:lastPrinted>2016-09-15T02:35:00Z</cp:lastPrinted>
  <dcterms:created xsi:type="dcterms:W3CDTF">2017-03-09T09:12:00Z</dcterms:created>
  <dcterms:modified xsi:type="dcterms:W3CDTF">2018-06-20T14:36:00Z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0x01010076771F56788D034C919ECD33AEE6AD37</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TitusGUID">
    <vt:lpwstr>cf64d0ea-4793-46d9-9d14-79d8c44cf4c1</vt:lpwstr>
  </property>
  <property fmtid="{D5CDD505-2E9C-101B-9397-08002B2CF9AE}" pid="9" name="AssecoSEEScope">
    <vt:lpwstr>Internal</vt:lpwstr>
  </property>
  <property fmtid="{D5CDD505-2E9C-101B-9397-08002B2CF9AE}" pid="10" name="AssecoSEEClassificationI">
    <vt:lpwstr>General</vt:lpwstr>
  </property>
  <property fmtid="{D5CDD505-2E9C-101B-9397-08002B2CF9AE}" pid="11" name="MarketSpecific">
    <vt:lpwstr>false</vt:lpwstr>
  </property>
  <property fmtid="{D5CDD505-2E9C-101B-9397-08002B2CF9AE}" pid="12" name="ApprovalStatus">
    <vt:lpwstr>InProgress</vt:lpwstr>
  </property>
  <property fmtid="{D5CDD505-2E9C-101B-9397-08002B2CF9AE}" pid="13" name="PrimaryImageGen">
    <vt:lpwstr>true</vt:lpwstr>
  </property>
  <property fmtid="{D5CDD505-2E9C-101B-9397-08002B2CF9AE}" pid="14" name="BlockPublish">
    <vt:lpwstr>false</vt:lpwstr>
  </property>
  <property fmtid="{D5CDD505-2E9C-101B-9397-08002B2CF9AE}" pid="15" name="OpenTemplate">
    <vt:lpwstr>true</vt:lpwstr>
  </property>
  <property fmtid="{D5CDD505-2E9C-101B-9397-08002B2CF9AE}" pid="16" name="APEditor">
    <vt:lpwstr/>
  </property>
  <property fmtid="{D5CDD505-2E9C-101B-9397-08002B2CF9AE}" pid="17" name="PublishStatusLookup">
    <vt:lpwstr>1655138</vt:lpwstr>
  </property>
  <property fmtid="{D5CDD505-2E9C-101B-9397-08002B2CF9AE}" pid="18" name="FeatureTagsTaxHTField0">
    <vt:lpwstr/>
  </property>
  <property fmtid="{D5CDD505-2E9C-101B-9397-08002B2CF9AE}" pid="19" name="CampaignTagsTaxHTField0">
    <vt:lpwstr/>
  </property>
  <property fmtid="{D5CDD505-2E9C-101B-9397-08002B2CF9AE}" pid="20" name="MachineTranslated">
    <vt:lpwstr>false</vt:lpwstr>
  </property>
  <property fmtid="{D5CDD505-2E9C-101B-9397-08002B2CF9AE}" pid="21" name="IsSearchable">
    <vt:lpwstr>true</vt:lpwstr>
  </property>
  <property fmtid="{D5CDD505-2E9C-101B-9397-08002B2CF9AE}" pid="22" name="TemplateTemplateType">
    <vt:lpwstr>Word Document Template</vt:lpwstr>
  </property>
  <property fmtid="{D5CDD505-2E9C-101B-9397-08002B2CF9AE}" pid="23" name="IntlLangReview">
    <vt:lpwstr>false</vt:lpwstr>
  </property>
  <property fmtid="{D5CDD505-2E9C-101B-9397-08002B2CF9AE}" pid="24" name="OutputCachingOn">
    <vt:lpwstr>false</vt:lpwstr>
  </property>
  <property fmtid="{D5CDD505-2E9C-101B-9397-08002B2CF9AE}" pid="25" name="APAuthor">
    <vt:lpwstr>MIDDLEEAST\v-keerth2799</vt:lpwstr>
  </property>
  <property fmtid="{D5CDD505-2E9C-101B-9397-08002B2CF9AE}" pid="26" name="LocManualTestRequired">
    <vt:lpwstr>false</vt:lpwstr>
  </property>
  <property fmtid="{D5CDD505-2E9C-101B-9397-08002B2CF9AE}" pid="27" name="EditorialStatus">
    <vt:lpwstr>Complete</vt:lpwstr>
  </property>
  <property fmtid="{D5CDD505-2E9C-101B-9397-08002B2CF9AE}" pid="28" name="TPLaunchHelpLinkType">
    <vt:lpwstr>Template</vt:lpwstr>
  </property>
  <property fmtid="{D5CDD505-2E9C-101B-9397-08002B2CF9AE}" pid="29" name="PublishTargets">
    <vt:lpwstr>OfficeOnlineVNext</vt:lpwstr>
  </property>
  <property fmtid="{D5CDD505-2E9C-101B-9397-08002B2CF9AE}" pid="30" name="OriginalRelease">
    <vt:lpwstr>15</vt:lpwstr>
  </property>
  <property fmtid="{D5CDD505-2E9C-101B-9397-08002B2CF9AE}" pid="31" name="ScenarioTagsTaxHTField0">
    <vt:lpwstr/>
  </property>
  <property fmtid="{D5CDD505-2E9C-101B-9397-08002B2CF9AE}" pid="32" name="AcquiredFrom">
    <vt:lpwstr>Internal MS</vt:lpwstr>
  </property>
  <property fmtid="{D5CDD505-2E9C-101B-9397-08002B2CF9AE}" pid="33" name="AssetStart">
    <vt:lpwstr>2012-11-01T04:53:00+00:00</vt:lpwstr>
  </property>
  <property fmtid="{D5CDD505-2E9C-101B-9397-08002B2CF9AE}" pid="34" name="LocalizationTagsTaxHTField0">
    <vt:lpwstr/>
  </property>
  <property fmtid="{D5CDD505-2E9C-101B-9397-08002B2CF9AE}" pid="35" name="UALocRecommendation">
    <vt:lpwstr>Localize</vt:lpwstr>
  </property>
  <property fmtid="{D5CDD505-2E9C-101B-9397-08002B2CF9AE}" pid="36" name="TemplateStatus">
    <vt:lpwstr>Complete</vt:lpwstr>
  </property>
  <property fmtid="{D5CDD505-2E9C-101B-9397-08002B2CF9AE}" pid="37" name="ShowIn">
    <vt:lpwstr>Show everywhere</vt:lpwstr>
  </property>
  <property fmtid="{D5CDD505-2E9C-101B-9397-08002B2CF9AE}" pid="38" name="Downloads">
    <vt:lpwstr>0</vt:lpwstr>
  </property>
  <property fmtid="{D5CDD505-2E9C-101B-9397-08002B2CF9AE}" pid="39" name="IsDeleted">
    <vt:lpwstr>false</vt:lpwstr>
  </property>
  <property fmtid="{D5CDD505-2E9C-101B-9397-08002B2CF9AE}" pid="40" name="InternalTagsTaxHTField0">
    <vt:lpwstr/>
  </property>
  <property fmtid="{D5CDD505-2E9C-101B-9397-08002B2CF9AE}" pid="41" name="AssetExpire">
    <vt:lpwstr>2029-01-01T08:00:00+00:00</vt:lpwstr>
  </property>
  <property fmtid="{D5CDD505-2E9C-101B-9397-08002B2CF9AE}" pid="42" name="CSXUpdate">
    <vt:lpwstr>false</vt:lpwstr>
  </property>
  <property fmtid="{D5CDD505-2E9C-101B-9397-08002B2CF9AE}" pid="43" name="AssetType">
    <vt:lpwstr>TP</vt:lpwstr>
  </property>
  <property fmtid="{D5CDD505-2E9C-101B-9397-08002B2CF9AE}" pid="44" name="AssetId">
    <vt:lpwstr>TP103749966</vt:lpwstr>
  </property>
  <property fmtid="{D5CDD505-2E9C-101B-9397-08002B2CF9AE}" pid="45" name="CrawlForDependencies">
    <vt:lpwstr>false</vt:lpwstr>
  </property>
  <property fmtid="{D5CDD505-2E9C-101B-9397-08002B2CF9AE}" pid="46" name="LocLastLocAttemptVersionLookup">
    <vt:lpwstr>864570</vt:lpwstr>
  </property>
  <property fmtid="{D5CDD505-2E9C-101B-9397-08002B2CF9AE}" pid="47" name="TrustLevel">
    <vt:lpwstr>1 Microsoft Managed Content</vt:lpwstr>
  </property>
  <property fmtid="{D5CDD505-2E9C-101B-9397-08002B2CF9AE}" pid="48" name="Project">
    <vt:lpwstr>Digital edge</vt:lpwstr>
  </property>
</Properties>
</file>